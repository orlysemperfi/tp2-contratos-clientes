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334EA" w:rsidRDefault="0050445A"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2851B5"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(ENTREGABLE</w:t>
      </w:r>
      <w:r w:rsidR="00722559">
        <w:rPr>
          <w:rFonts w:ascii="Arial" w:hAnsi="Arial" w:cs="Arial"/>
          <w:b/>
          <w:color w:val="9E0000"/>
          <w:sz w:val="24"/>
          <w:szCs w:val="24"/>
        </w:rPr>
        <w:t xml:space="preserve"> FINAL</w:t>
      </w:r>
      <w:r w:rsidR="0050445A" w:rsidRPr="003334EA">
        <w:rPr>
          <w:rFonts w:ascii="Arial" w:hAnsi="Arial" w:cs="Arial"/>
          <w:b/>
          <w:color w:val="9E0000"/>
          <w:sz w:val="24"/>
          <w:szCs w:val="24"/>
        </w:rPr>
        <w:t>)</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2851B5" w:rsidP="00CD31B8">
      <w:pPr>
        <w:spacing w:after="0" w:line="360" w:lineRule="auto"/>
        <w:jc w:val="center"/>
        <w:rPr>
          <w:rFonts w:ascii="Arial" w:hAnsi="Arial" w:cs="Arial"/>
          <w:b/>
          <w:sz w:val="24"/>
          <w:szCs w:val="24"/>
        </w:rPr>
      </w:pPr>
      <w:r>
        <w:rPr>
          <w:rFonts w:ascii="Arial" w:hAnsi="Arial" w:cs="Arial"/>
          <w:b/>
          <w:sz w:val="24"/>
          <w:szCs w:val="24"/>
        </w:rPr>
        <w:t>TALLER DE PROYECTOS 2</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2851B5" w:rsidRPr="002851B5" w:rsidRDefault="002851B5" w:rsidP="00140E5A">
      <w:pPr>
        <w:spacing w:after="0" w:line="360" w:lineRule="auto"/>
        <w:jc w:val="center"/>
        <w:rPr>
          <w:rFonts w:ascii="Arial" w:hAnsi="Arial" w:cs="Arial"/>
          <w:sz w:val="24"/>
          <w:szCs w:val="24"/>
        </w:rPr>
      </w:pPr>
      <w:r w:rsidRPr="002851B5">
        <w:rPr>
          <w:rFonts w:ascii="Arial" w:hAnsi="Arial" w:cs="Arial"/>
          <w:sz w:val="24"/>
          <w:szCs w:val="24"/>
        </w:rPr>
        <w:t>MARÍA DEL ROSARIO</w:t>
      </w:r>
      <w:r>
        <w:rPr>
          <w:rFonts w:ascii="Arial" w:hAnsi="Arial" w:cs="Arial"/>
          <w:sz w:val="24"/>
          <w:szCs w:val="24"/>
        </w:rPr>
        <w:t xml:space="preserve"> </w:t>
      </w:r>
      <w:r w:rsidRPr="002851B5">
        <w:rPr>
          <w:rFonts w:ascii="Arial" w:hAnsi="Arial" w:cs="Arial"/>
          <w:sz w:val="24"/>
          <w:szCs w:val="24"/>
        </w:rPr>
        <w:t>VILLANUEVA ESPINOZA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JOEL MORENO MOLINA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w:t>
      </w:r>
      <w:r w:rsidR="002851B5">
        <w:rPr>
          <w:rFonts w:ascii="Arial" w:hAnsi="Arial" w:cs="Arial"/>
          <w:sz w:val="24"/>
          <w:szCs w:val="24"/>
        </w:rPr>
        <w:t>9</w:t>
      </w:r>
      <w:r w:rsidRPr="003334EA">
        <w:rPr>
          <w:rFonts w:ascii="Arial" w:hAnsi="Arial" w:cs="Arial"/>
          <w:sz w:val="24"/>
          <w:szCs w:val="24"/>
        </w:rPr>
        <w:t>3A</w:t>
      </w:r>
    </w:p>
    <w:p w:rsidR="00A016C1" w:rsidRDefault="00A016C1" w:rsidP="003B65C1">
      <w:pPr>
        <w:spacing w:after="0" w:line="360" w:lineRule="auto"/>
        <w:jc w:val="center"/>
        <w:rPr>
          <w:rFonts w:ascii="Arial" w:hAnsi="Arial" w:cs="Arial"/>
          <w:b/>
          <w:sz w:val="24"/>
          <w:szCs w:val="24"/>
        </w:rPr>
      </w:pPr>
    </w:p>
    <w:p w:rsidR="0050445A" w:rsidRPr="003334EA" w:rsidRDefault="00722559" w:rsidP="003B65C1">
      <w:pPr>
        <w:spacing w:after="0" w:line="360" w:lineRule="auto"/>
        <w:jc w:val="center"/>
        <w:rPr>
          <w:rFonts w:ascii="Arial" w:hAnsi="Arial" w:cs="Arial"/>
          <w:b/>
          <w:sz w:val="24"/>
          <w:szCs w:val="24"/>
        </w:rPr>
      </w:pPr>
      <w:r>
        <w:rPr>
          <w:rFonts w:ascii="Arial" w:hAnsi="Arial" w:cs="Arial"/>
          <w:b/>
          <w:sz w:val="24"/>
          <w:szCs w:val="24"/>
        </w:rPr>
        <w:t>Lima, 15</w:t>
      </w:r>
      <w:r w:rsidR="0050445A" w:rsidRPr="003334EA">
        <w:rPr>
          <w:rFonts w:ascii="Arial" w:hAnsi="Arial" w:cs="Arial"/>
          <w:b/>
          <w:sz w:val="24"/>
          <w:szCs w:val="24"/>
        </w:rPr>
        <w:t xml:space="preserve"> de </w:t>
      </w:r>
      <w:r>
        <w:rPr>
          <w:rFonts w:ascii="Arial" w:hAnsi="Arial" w:cs="Arial"/>
          <w:b/>
          <w:sz w:val="24"/>
          <w:szCs w:val="24"/>
        </w:rPr>
        <w:t>Octubre</w:t>
      </w:r>
      <w:r w:rsidR="001B3F6B">
        <w:rPr>
          <w:rFonts w:ascii="Arial" w:hAnsi="Arial" w:cs="Arial"/>
          <w:b/>
          <w:sz w:val="24"/>
          <w:szCs w:val="24"/>
        </w:rPr>
        <w:t xml:space="preserve"> </w:t>
      </w:r>
      <w:r w:rsidR="0050445A" w:rsidRPr="003334EA">
        <w:rPr>
          <w:rFonts w:ascii="Arial" w:hAnsi="Arial" w:cs="Arial"/>
          <w:b/>
          <w:sz w:val="24"/>
          <w:szCs w:val="24"/>
        </w:rPr>
        <w:t>de 2012</w:t>
      </w:r>
    </w:p>
    <w:p w:rsidR="0050445A" w:rsidRPr="003334EA" w:rsidRDefault="0050445A" w:rsidP="003E5375">
      <w:pPr>
        <w:pStyle w:val="Textoindependiente"/>
        <w:rPr>
          <w:rFonts w:ascii="Arial" w:hAnsi="Arial" w:cs="Arial"/>
          <w:sz w:val="24"/>
          <w:szCs w:val="24"/>
          <w:lang w:val="es-PE"/>
        </w:rPr>
        <w:sectPr w:rsidR="0050445A" w:rsidRPr="003334EA" w:rsidSect="00E87B4A">
          <w:headerReference w:type="default" r:id="rId9"/>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0" w:name="_Toc272189177"/>
    </w:p>
    <w:p w:rsidR="0050445A" w:rsidRPr="003334EA" w:rsidRDefault="0050445A" w:rsidP="003B65C1">
      <w:pPr>
        <w:pStyle w:val="Ttulo1"/>
        <w:jc w:val="center"/>
        <w:rPr>
          <w:rFonts w:cs="Arial"/>
        </w:rPr>
      </w:pPr>
      <w:bookmarkStart w:id="1" w:name="_Toc337717364"/>
      <w:r w:rsidRPr="003334EA">
        <w:rPr>
          <w:rFonts w:cs="Arial"/>
        </w:rPr>
        <w:t>RESUMEN</w:t>
      </w:r>
      <w:bookmarkEnd w:id="1"/>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 a cada uno de ellos, los cuales son necesarios para llevar a cabo una adecuada gestión de contratos de clientes.</w:t>
      </w:r>
    </w:p>
    <w:p w:rsidR="0009711D" w:rsidRDefault="0009711D" w:rsidP="00D80C6A">
      <w:pPr>
        <w:autoSpaceDE w:val="0"/>
        <w:autoSpaceDN w:val="0"/>
        <w:adjustRightInd w:val="0"/>
        <w:spacing w:line="360" w:lineRule="auto"/>
        <w:jc w:val="both"/>
        <w:rPr>
          <w:rFonts w:ascii="Arial" w:hAnsi="Arial" w:cs="Arial"/>
          <w:szCs w:val="24"/>
        </w:rPr>
      </w:pPr>
      <w:r w:rsidRPr="003334EA">
        <w:rPr>
          <w:rFonts w:ascii="Arial" w:hAnsi="Arial" w:cs="Arial"/>
          <w:szCs w:val="24"/>
        </w:rPr>
        <w:t xml:space="preserve">Para el desarrollo de </w:t>
      </w:r>
      <w:r>
        <w:rPr>
          <w:rFonts w:ascii="Arial" w:hAnsi="Arial" w:cs="Arial"/>
          <w:szCs w:val="24"/>
        </w:rPr>
        <w:t>la</w:t>
      </w:r>
      <w:r w:rsidRPr="003334EA">
        <w:rPr>
          <w:rFonts w:ascii="Arial" w:hAnsi="Arial" w:cs="Arial"/>
          <w:szCs w:val="24"/>
        </w:rPr>
        <w:t xml:space="preserve"> iteración se trabajó en la identificación de requerimientos funcionales y no funcionales los cuales de manera conjunta nos sirvieron de base y referencia para el diagramar el Modelado de Casos de Uso del Sistema</w:t>
      </w:r>
      <w:r>
        <w:rPr>
          <w:rFonts w:ascii="Arial" w:hAnsi="Arial" w:cs="Arial"/>
          <w:szCs w:val="24"/>
        </w:rPr>
        <w:t xml:space="preserve">. Además, se elaboró las </w:t>
      </w:r>
      <w:r w:rsidR="00D80C6A">
        <w:rPr>
          <w:rFonts w:ascii="Arial" w:hAnsi="Arial" w:cs="Arial"/>
          <w:szCs w:val="24"/>
        </w:rPr>
        <w:t>E</w:t>
      </w:r>
      <w:r>
        <w:rPr>
          <w:rFonts w:ascii="Arial" w:hAnsi="Arial" w:cs="Arial"/>
          <w:szCs w:val="24"/>
        </w:rPr>
        <w:t>specificaciones de los Casos de Uso del Sistema</w:t>
      </w:r>
      <w:r w:rsidR="00523ECF">
        <w:rPr>
          <w:rFonts w:ascii="Arial" w:hAnsi="Arial" w:cs="Arial"/>
          <w:szCs w:val="24"/>
        </w:rPr>
        <w:t xml:space="preserve"> y el Modelo Conceptual</w:t>
      </w:r>
      <w:r>
        <w:rPr>
          <w:rFonts w:ascii="Arial" w:hAnsi="Arial" w:cs="Arial"/>
          <w:szCs w:val="24"/>
        </w:rPr>
        <w:t xml:space="preserve"> </w:t>
      </w:r>
      <w:r w:rsidR="00D80C6A">
        <w:rPr>
          <w:rFonts w:ascii="Arial" w:hAnsi="Arial" w:cs="Arial"/>
          <w:szCs w:val="24"/>
        </w:rPr>
        <w:t xml:space="preserve">para </w:t>
      </w:r>
      <w:r w:rsidR="003763F5">
        <w:rPr>
          <w:rFonts w:ascii="Arial" w:hAnsi="Arial" w:cs="Arial"/>
          <w:szCs w:val="24"/>
        </w:rPr>
        <w:t>detallar</w:t>
      </w:r>
      <w:r w:rsidR="00523ECF">
        <w:rPr>
          <w:rFonts w:ascii="Arial" w:hAnsi="Arial" w:cs="Arial"/>
          <w:szCs w:val="24"/>
        </w:rPr>
        <w:t xml:space="preserve"> los casos de uso </w:t>
      </w:r>
      <w:r>
        <w:rPr>
          <w:rFonts w:ascii="Arial" w:hAnsi="Arial" w:cs="Arial"/>
          <w:szCs w:val="24"/>
        </w:rPr>
        <w:t xml:space="preserve">y </w:t>
      </w:r>
      <w:r w:rsidR="00D80C6A" w:rsidRPr="00D80C6A">
        <w:rPr>
          <w:rFonts w:ascii="Arial" w:hAnsi="Arial" w:cs="Arial"/>
          <w:szCs w:val="24"/>
        </w:rPr>
        <w:t>relaciona</w:t>
      </w:r>
      <w:r w:rsidR="00523ECF">
        <w:rPr>
          <w:rFonts w:ascii="Arial" w:hAnsi="Arial" w:cs="Arial"/>
          <w:szCs w:val="24"/>
        </w:rPr>
        <w:t>r</w:t>
      </w:r>
      <w:r w:rsidR="00D80C6A" w:rsidRPr="00D80C6A">
        <w:rPr>
          <w:rFonts w:ascii="Arial" w:hAnsi="Arial" w:cs="Arial"/>
          <w:szCs w:val="24"/>
        </w:rPr>
        <w:t xml:space="preserve"> los conceptos</w:t>
      </w:r>
      <w:r w:rsidR="00D80C6A">
        <w:rPr>
          <w:rFonts w:ascii="Arial" w:hAnsi="Arial" w:cs="Arial"/>
          <w:szCs w:val="24"/>
        </w:rPr>
        <w:t xml:space="preserve"> </w:t>
      </w:r>
      <w:r w:rsidR="00D80C6A" w:rsidRPr="00D80C6A">
        <w:rPr>
          <w:rFonts w:ascii="Arial" w:hAnsi="Arial" w:cs="Arial"/>
          <w:szCs w:val="24"/>
        </w:rPr>
        <w:t>relevantes en la descripción del problema</w:t>
      </w:r>
      <w:r w:rsidR="00523ECF">
        <w:rPr>
          <w:rFonts w:ascii="Arial" w:hAnsi="Arial" w:cs="Arial"/>
          <w:szCs w:val="24"/>
        </w:rPr>
        <w:t xml:space="preserve"> respectivamente</w:t>
      </w:r>
      <w:r w:rsidR="00D80C6A">
        <w:rPr>
          <w:rFonts w:ascii="Arial" w:hAnsi="Arial" w:cs="Arial"/>
          <w:szCs w:val="24"/>
        </w:rPr>
        <w:t>.</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2" w:name="_Toc272189178"/>
      <w:bookmarkStart w:id="3" w:name="_Toc337717365"/>
      <w:bookmarkEnd w:id="0"/>
      <w:r w:rsidRPr="003334EA">
        <w:rPr>
          <w:rFonts w:cs="Arial"/>
        </w:rPr>
        <w:t>INDICE</w:t>
      </w:r>
      <w:bookmarkEnd w:id="3"/>
    </w:p>
    <w:p w:rsidR="003A5FAF" w:rsidRPr="00E519EC" w:rsidRDefault="00EC435F">
      <w:pPr>
        <w:pStyle w:val="TDC1"/>
        <w:rPr>
          <w:rFonts w:eastAsia="SimSun" w:cs="Arial"/>
          <w:noProof/>
          <w:lang w:eastAsia="es-PE"/>
        </w:rPr>
      </w:pPr>
      <w:r w:rsidRPr="006D3C8E">
        <w:rPr>
          <w:rFonts w:ascii="Arial" w:hAnsi="Arial" w:cs="Arial"/>
        </w:rPr>
        <w:fldChar w:fldCharType="begin"/>
      </w:r>
      <w:r w:rsidR="0050445A" w:rsidRPr="006D3C8E">
        <w:rPr>
          <w:rFonts w:ascii="Arial" w:hAnsi="Arial" w:cs="Arial"/>
        </w:rPr>
        <w:instrText xml:space="preserve"> TOC \o "1-3" \h \z \u </w:instrText>
      </w:r>
      <w:r w:rsidRPr="006D3C8E">
        <w:rPr>
          <w:rFonts w:ascii="Arial" w:hAnsi="Arial" w:cs="Arial"/>
        </w:rPr>
        <w:fldChar w:fldCharType="separate"/>
      </w:r>
      <w:hyperlink w:anchor="_Toc337717364" w:history="1">
        <w:r w:rsidR="003A5FAF" w:rsidRPr="00A66150">
          <w:rPr>
            <w:rStyle w:val="Hipervnculo"/>
            <w:rFonts w:cs="Arial"/>
            <w:noProof/>
          </w:rPr>
          <w:t>RESUMEN</w:t>
        </w:r>
        <w:r w:rsidR="003A5FAF">
          <w:rPr>
            <w:noProof/>
            <w:webHidden/>
          </w:rPr>
          <w:tab/>
        </w:r>
        <w:r w:rsidR="003A5FAF">
          <w:rPr>
            <w:noProof/>
            <w:webHidden/>
          </w:rPr>
          <w:fldChar w:fldCharType="begin"/>
        </w:r>
        <w:r w:rsidR="003A5FAF">
          <w:rPr>
            <w:noProof/>
            <w:webHidden/>
          </w:rPr>
          <w:instrText xml:space="preserve"> PAGEREF _Toc337717364 \h </w:instrText>
        </w:r>
        <w:r w:rsidR="003A5FAF">
          <w:rPr>
            <w:noProof/>
            <w:webHidden/>
          </w:rPr>
        </w:r>
        <w:r w:rsidR="003A5FAF">
          <w:rPr>
            <w:noProof/>
            <w:webHidden/>
          </w:rPr>
          <w:fldChar w:fldCharType="separate"/>
        </w:r>
        <w:r w:rsidR="003A5FAF">
          <w:rPr>
            <w:noProof/>
            <w:webHidden/>
          </w:rPr>
          <w:t>2</w:t>
        </w:r>
        <w:r w:rsidR="003A5FAF">
          <w:rPr>
            <w:noProof/>
            <w:webHidden/>
          </w:rPr>
          <w:fldChar w:fldCharType="end"/>
        </w:r>
      </w:hyperlink>
    </w:p>
    <w:p w:rsidR="003A5FAF" w:rsidRPr="00E519EC" w:rsidRDefault="003A5FAF">
      <w:pPr>
        <w:pStyle w:val="TDC1"/>
        <w:rPr>
          <w:rFonts w:eastAsia="SimSun" w:cs="Arial"/>
          <w:noProof/>
          <w:lang w:eastAsia="es-PE"/>
        </w:rPr>
      </w:pPr>
      <w:hyperlink w:anchor="_Toc337717365" w:history="1">
        <w:r w:rsidRPr="00A66150">
          <w:rPr>
            <w:rStyle w:val="Hipervnculo"/>
            <w:rFonts w:cs="Arial"/>
            <w:noProof/>
          </w:rPr>
          <w:t>INDICE</w:t>
        </w:r>
        <w:r>
          <w:rPr>
            <w:noProof/>
            <w:webHidden/>
          </w:rPr>
          <w:tab/>
        </w:r>
        <w:r>
          <w:rPr>
            <w:noProof/>
            <w:webHidden/>
          </w:rPr>
          <w:fldChar w:fldCharType="begin"/>
        </w:r>
        <w:r>
          <w:rPr>
            <w:noProof/>
            <w:webHidden/>
          </w:rPr>
          <w:instrText xml:space="preserve"> PAGEREF _Toc337717365 \h </w:instrText>
        </w:r>
        <w:r>
          <w:rPr>
            <w:noProof/>
            <w:webHidden/>
          </w:rPr>
        </w:r>
        <w:r>
          <w:rPr>
            <w:noProof/>
            <w:webHidden/>
          </w:rPr>
          <w:fldChar w:fldCharType="separate"/>
        </w:r>
        <w:r>
          <w:rPr>
            <w:noProof/>
            <w:webHidden/>
          </w:rPr>
          <w:t>3</w:t>
        </w:r>
        <w:r>
          <w:rPr>
            <w:noProof/>
            <w:webHidden/>
          </w:rPr>
          <w:fldChar w:fldCharType="end"/>
        </w:r>
      </w:hyperlink>
    </w:p>
    <w:p w:rsidR="003A5FAF" w:rsidRPr="00E519EC" w:rsidRDefault="003A5FAF">
      <w:pPr>
        <w:pStyle w:val="TDC1"/>
        <w:rPr>
          <w:rFonts w:eastAsia="SimSun" w:cs="Arial"/>
          <w:noProof/>
          <w:lang w:eastAsia="es-PE"/>
        </w:rPr>
      </w:pPr>
      <w:hyperlink w:anchor="_Toc337717366" w:history="1">
        <w:r w:rsidRPr="00A66150">
          <w:rPr>
            <w:rStyle w:val="Hipervnculo"/>
            <w:rFonts w:cs="Arial"/>
            <w:noProof/>
          </w:rPr>
          <w:t>INTRODUCCIÓN</w:t>
        </w:r>
        <w:r>
          <w:rPr>
            <w:noProof/>
            <w:webHidden/>
          </w:rPr>
          <w:tab/>
        </w:r>
        <w:r>
          <w:rPr>
            <w:noProof/>
            <w:webHidden/>
          </w:rPr>
          <w:fldChar w:fldCharType="begin"/>
        </w:r>
        <w:r>
          <w:rPr>
            <w:noProof/>
            <w:webHidden/>
          </w:rPr>
          <w:instrText xml:space="preserve"> PAGEREF _Toc337717366 \h </w:instrText>
        </w:r>
        <w:r>
          <w:rPr>
            <w:noProof/>
            <w:webHidden/>
          </w:rPr>
        </w:r>
        <w:r>
          <w:rPr>
            <w:noProof/>
            <w:webHidden/>
          </w:rPr>
          <w:fldChar w:fldCharType="separate"/>
        </w:r>
        <w:r>
          <w:rPr>
            <w:noProof/>
            <w:webHidden/>
          </w:rPr>
          <w:t>6</w:t>
        </w:r>
        <w:r>
          <w:rPr>
            <w:noProof/>
            <w:webHidden/>
          </w:rPr>
          <w:fldChar w:fldCharType="end"/>
        </w:r>
      </w:hyperlink>
    </w:p>
    <w:p w:rsidR="003A5FAF" w:rsidRPr="00E519EC" w:rsidRDefault="003A5FAF">
      <w:pPr>
        <w:pStyle w:val="TDC1"/>
        <w:rPr>
          <w:rFonts w:eastAsia="SimSun" w:cs="Arial"/>
          <w:noProof/>
          <w:lang w:eastAsia="es-PE"/>
        </w:rPr>
      </w:pPr>
      <w:hyperlink w:anchor="_Toc337717367" w:history="1">
        <w:r w:rsidRPr="00A66150">
          <w:rPr>
            <w:rStyle w:val="Hipervnculo"/>
            <w:rFonts w:cs="Arial"/>
            <w:noProof/>
          </w:rPr>
          <w:t>CAPITULO III</w:t>
        </w:r>
        <w:r>
          <w:rPr>
            <w:noProof/>
            <w:webHidden/>
          </w:rPr>
          <w:tab/>
        </w:r>
        <w:r>
          <w:rPr>
            <w:noProof/>
            <w:webHidden/>
          </w:rPr>
          <w:fldChar w:fldCharType="begin"/>
        </w:r>
        <w:r>
          <w:rPr>
            <w:noProof/>
            <w:webHidden/>
          </w:rPr>
          <w:instrText xml:space="preserve"> PAGEREF _Toc337717367 \h </w:instrText>
        </w:r>
        <w:r>
          <w:rPr>
            <w:noProof/>
            <w:webHidden/>
          </w:rPr>
        </w:r>
        <w:r>
          <w:rPr>
            <w:noProof/>
            <w:webHidden/>
          </w:rPr>
          <w:fldChar w:fldCharType="separate"/>
        </w:r>
        <w:r>
          <w:rPr>
            <w:noProof/>
            <w:webHidden/>
          </w:rPr>
          <w:t>7</w:t>
        </w:r>
        <w:r>
          <w:rPr>
            <w:noProof/>
            <w:webHidden/>
          </w:rPr>
          <w:fldChar w:fldCharType="end"/>
        </w:r>
      </w:hyperlink>
    </w:p>
    <w:p w:rsidR="003A5FAF" w:rsidRPr="00E519EC" w:rsidRDefault="003A5FAF">
      <w:pPr>
        <w:pStyle w:val="TDC1"/>
        <w:rPr>
          <w:rFonts w:eastAsia="SimSun" w:cs="Arial"/>
          <w:noProof/>
          <w:lang w:eastAsia="es-PE"/>
        </w:rPr>
      </w:pPr>
      <w:hyperlink w:anchor="_Toc337717368" w:history="1">
        <w:r w:rsidRPr="00A66150">
          <w:rPr>
            <w:rStyle w:val="Hipervnculo"/>
            <w:rFonts w:cs="Arial"/>
            <w:noProof/>
          </w:rPr>
          <w:t>REQUERIMIENTOS</w:t>
        </w:r>
        <w:r>
          <w:rPr>
            <w:noProof/>
            <w:webHidden/>
          </w:rPr>
          <w:tab/>
        </w:r>
        <w:r>
          <w:rPr>
            <w:noProof/>
            <w:webHidden/>
          </w:rPr>
          <w:fldChar w:fldCharType="begin"/>
        </w:r>
        <w:r>
          <w:rPr>
            <w:noProof/>
            <w:webHidden/>
          </w:rPr>
          <w:instrText xml:space="preserve"> PAGEREF _Toc337717368 \h </w:instrText>
        </w:r>
        <w:r>
          <w:rPr>
            <w:noProof/>
            <w:webHidden/>
          </w:rPr>
        </w:r>
        <w:r>
          <w:rPr>
            <w:noProof/>
            <w:webHidden/>
          </w:rPr>
          <w:fldChar w:fldCharType="separate"/>
        </w:r>
        <w:r>
          <w:rPr>
            <w:noProof/>
            <w:webHidden/>
          </w:rPr>
          <w:t>7</w:t>
        </w:r>
        <w:r>
          <w:rPr>
            <w:noProof/>
            <w:webHidden/>
          </w:rPr>
          <w:fldChar w:fldCharType="end"/>
        </w:r>
      </w:hyperlink>
    </w:p>
    <w:p w:rsidR="003A5FAF" w:rsidRPr="00E519EC" w:rsidRDefault="003A5FAF">
      <w:pPr>
        <w:pStyle w:val="TDC2"/>
        <w:rPr>
          <w:rFonts w:eastAsia="SimSun" w:cs="Arial"/>
          <w:noProof/>
          <w:lang w:eastAsia="es-PE"/>
        </w:rPr>
      </w:pPr>
      <w:hyperlink w:anchor="_Toc337717369" w:history="1">
        <w:r w:rsidRPr="00A66150">
          <w:rPr>
            <w:rStyle w:val="Hipervnculo"/>
            <w:rFonts w:cs="Arial"/>
            <w:noProof/>
          </w:rPr>
          <w:t>1.</w:t>
        </w:r>
        <w:r w:rsidRPr="00E519EC">
          <w:rPr>
            <w:rFonts w:eastAsia="SimSun" w:cs="Arial"/>
            <w:noProof/>
            <w:lang w:eastAsia="es-PE"/>
          </w:rPr>
          <w:tab/>
        </w:r>
        <w:r w:rsidRPr="00A66150">
          <w:rPr>
            <w:rStyle w:val="Hipervnculo"/>
            <w:rFonts w:cs="Arial"/>
            <w:noProof/>
          </w:rPr>
          <w:t>ESPECIFICACION DE REQUERIMIENTOS DE SOFTWARE</w:t>
        </w:r>
        <w:r>
          <w:rPr>
            <w:noProof/>
            <w:webHidden/>
          </w:rPr>
          <w:tab/>
        </w:r>
        <w:r>
          <w:rPr>
            <w:noProof/>
            <w:webHidden/>
          </w:rPr>
          <w:fldChar w:fldCharType="begin"/>
        </w:r>
        <w:r>
          <w:rPr>
            <w:noProof/>
            <w:webHidden/>
          </w:rPr>
          <w:instrText xml:space="preserve"> PAGEREF _Toc337717369 \h </w:instrText>
        </w:r>
        <w:r>
          <w:rPr>
            <w:noProof/>
            <w:webHidden/>
          </w:rPr>
        </w:r>
        <w:r>
          <w:rPr>
            <w:noProof/>
            <w:webHidden/>
          </w:rPr>
          <w:fldChar w:fldCharType="separate"/>
        </w:r>
        <w:r>
          <w:rPr>
            <w:noProof/>
            <w:webHidden/>
          </w:rPr>
          <w:t>7</w:t>
        </w:r>
        <w:r>
          <w:rPr>
            <w:noProof/>
            <w:webHidden/>
          </w:rPr>
          <w:fldChar w:fldCharType="end"/>
        </w:r>
      </w:hyperlink>
    </w:p>
    <w:p w:rsidR="003A5FAF" w:rsidRPr="00E519EC" w:rsidRDefault="003A5FAF">
      <w:pPr>
        <w:pStyle w:val="TDC2"/>
        <w:rPr>
          <w:rFonts w:eastAsia="SimSun" w:cs="Arial"/>
          <w:noProof/>
          <w:lang w:eastAsia="es-PE"/>
        </w:rPr>
      </w:pPr>
      <w:hyperlink w:anchor="_Toc337717370" w:history="1">
        <w:r w:rsidRPr="00A66150">
          <w:rPr>
            <w:rStyle w:val="Hipervnculo"/>
            <w:rFonts w:cs="Arial"/>
            <w:noProof/>
          </w:rPr>
          <w:t>1.1.</w:t>
        </w:r>
        <w:r w:rsidRPr="00E519EC">
          <w:rPr>
            <w:rFonts w:eastAsia="SimSun" w:cs="Arial"/>
            <w:noProof/>
            <w:lang w:eastAsia="es-PE"/>
          </w:rPr>
          <w:tab/>
        </w:r>
        <w:r w:rsidRPr="00A66150">
          <w:rPr>
            <w:rStyle w:val="Hipervnculo"/>
            <w:rFonts w:cs="Arial"/>
            <w:noProof/>
          </w:rPr>
          <w:t>Funcionales</w:t>
        </w:r>
        <w:r>
          <w:rPr>
            <w:noProof/>
            <w:webHidden/>
          </w:rPr>
          <w:tab/>
        </w:r>
        <w:r>
          <w:rPr>
            <w:noProof/>
            <w:webHidden/>
          </w:rPr>
          <w:fldChar w:fldCharType="begin"/>
        </w:r>
        <w:r>
          <w:rPr>
            <w:noProof/>
            <w:webHidden/>
          </w:rPr>
          <w:instrText xml:space="preserve"> PAGEREF _Toc337717370 \h </w:instrText>
        </w:r>
        <w:r>
          <w:rPr>
            <w:noProof/>
            <w:webHidden/>
          </w:rPr>
        </w:r>
        <w:r>
          <w:rPr>
            <w:noProof/>
            <w:webHidden/>
          </w:rPr>
          <w:fldChar w:fldCharType="separate"/>
        </w:r>
        <w:r>
          <w:rPr>
            <w:noProof/>
            <w:webHidden/>
          </w:rPr>
          <w:t>7</w:t>
        </w:r>
        <w:r>
          <w:rPr>
            <w:noProof/>
            <w:webHidden/>
          </w:rPr>
          <w:fldChar w:fldCharType="end"/>
        </w:r>
      </w:hyperlink>
    </w:p>
    <w:p w:rsidR="003A5FAF" w:rsidRPr="00E519EC" w:rsidRDefault="003A5FAF">
      <w:pPr>
        <w:pStyle w:val="TDC2"/>
        <w:rPr>
          <w:rFonts w:eastAsia="SimSun" w:cs="Arial"/>
          <w:noProof/>
          <w:lang w:eastAsia="es-PE"/>
        </w:rPr>
      </w:pPr>
      <w:hyperlink w:anchor="_Toc337717371" w:history="1">
        <w:r w:rsidRPr="00A66150">
          <w:rPr>
            <w:rStyle w:val="Hipervnculo"/>
            <w:rFonts w:cs="Arial"/>
            <w:noProof/>
          </w:rPr>
          <w:t>1.2.</w:t>
        </w:r>
        <w:r w:rsidRPr="00E519EC">
          <w:rPr>
            <w:rFonts w:eastAsia="SimSun" w:cs="Arial"/>
            <w:noProof/>
            <w:lang w:eastAsia="es-PE"/>
          </w:rPr>
          <w:tab/>
        </w:r>
        <w:r w:rsidRPr="00A66150">
          <w:rPr>
            <w:rStyle w:val="Hipervnculo"/>
            <w:rFonts w:cs="Arial"/>
            <w:noProof/>
          </w:rPr>
          <w:t>Usabilidad</w:t>
        </w:r>
        <w:r>
          <w:rPr>
            <w:noProof/>
            <w:webHidden/>
          </w:rPr>
          <w:tab/>
        </w:r>
        <w:r>
          <w:rPr>
            <w:noProof/>
            <w:webHidden/>
          </w:rPr>
          <w:fldChar w:fldCharType="begin"/>
        </w:r>
        <w:r>
          <w:rPr>
            <w:noProof/>
            <w:webHidden/>
          </w:rPr>
          <w:instrText xml:space="preserve"> PAGEREF _Toc337717371 \h </w:instrText>
        </w:r>
        <w:r>
          <w:rPr>
            <w:noProof/>
            <w:webHidden/>
          </w:rPr>
        </w:r>
        <w:r>
          <w:rPr>
            <w:noProof/>
            <w:webHidden/>
          </w:rPr>
          <w:fldChar w:fldCharType="separate"/>
        </w:r>
        <w:r>
          <w:rPr>
            <w:noProof/>
            <w:webHidden/>
          </w:rPr>
          <w:t>9</w:t>
        </w:r>
        <w:r>
          <w:rPr>
            <w:noProof/>
            <w:webHidden/>
          </w:rPr>
          <w:fldChar w:fldCharType="end"/>
        </w:r>
      </w:hyperlink>
    </w:p>
    <w:p w:rsidR="003A5FAF" w:rsidRPr="00E519EC" w:rsidRDefault="003A5FAF">
      <w:pPr>
        <w:pStyle w:val="TDC2"/>
        <w:rPr>
          <w:rFonts w:eastAsia="SimSun" w:cs="Arial"/>
          <w:noProof/>
          <w:lang w:eastAsia="es-PE"/>
        </w:rPr>
      </w:pPr>
      <w:hyperlink w:anchor="_Toc337717372" w:history="1">
        <w:r w:rsidRPr="00A66150">
          <w:rPr>
            <w:rStyle w:val="Hipervnculo"/>
            <w:rFonts w:cs="Arial"/>
            <w:noProof/>
          </w:rPr>
          <w:t>1.3.</w:t>
        </w:r>
        <w:r w:rsidRPr="00E519EC">
          <w:rPr>
            <w:rFonts w:eastAsia="SimSun" w:cs="Arial"/>
            <w:noProof/>
            <w:lang w:eastAsia="es-PE"/>
          </w:rPr>
          <w:tab/>
        </w:r>
        <w:r w:rsidRPr="00A66150">
          <w:rPr>
            <w:rStyle w:val="Hipervnculo"/>
            <w:rFonts w:cs="Arial"/>
            <w:noProof/>
          </w:rPr>
          <w:t>Confiabilidad</w:t>
        </w:r>
        <w:r>
          <w:rPr>
            <w:noProof/>
            <w:webHidden/>
          </w:rPr>
          <w:tab/>
        </w:r>
        <w:r>
          <w:rPr>
            <w:noProof/>
            <w:webHidden/>
          </w:rPr>
          <w:fldChar w:fldCharType="begin"/>
        </w:r>
        <w:r>
          <w:rPr>
            <w:noProof/>
            <w:webHidden/>
          </w:rPr>
          <w:instrText xml:space="preserve"> PAGEREF _Toc337717372 \h </w:instrText>
        </w:r>
        <w:r>
          <w:rPr>
            <w:noProof/>
            <w:webHidden/>
          </w:rPr>
        </w:r>
        <w:r>
          <w:rPr>
            <w:noProof/>
            <w:webHidden/>
          </w:rPr>
          <w:fldChar w:fldCharType="separate"/>
        </w:r>
        <w:r>
          <w:rPr>
            <w:noProof/>
            <w:webHidden/>
          </w:rPr>
          <w:t>9</w:t>
        </w:r>
        <w:r>
          <w:rPr>
            <w:noProof/>
            <w:webHidden/>
          </w:rPr>
          <w:fldChar w:fldCharType="end"/>
        </w:r>
      </w:hyperlink>
    </w:p>
    <w:p w:rsidR="003A5FAF" w:rsidRPr="00E519EC" w:rsidRDefault="003A5FAF">
      <w:pPr>
        <w:pStyle w:val="TDC2"/>
        <w:rPr>
          <w:rFonts w:eastAsia="SimSun" w:cs="Arial"/>
          <w:noProof/>
          <w:lang w:eastAsia="es-PE"/>
        </w:rPr>
      </w:pPr>
      <w:hyperlink w:anchor="_Toc337717373" w:history="1">
        <w:r w:rsidRPr="00A66150">
          <w:rPr>
            <w:rStyle w:val="Hipervnculo"/>
            <w:rFonts w:cs="Arial"/>
            <w:noProof/>
          </w:rPr>
          <w:t>1.4.</w:t>
        </w:r>
        <w:r w:rsidRPr="00E519EC">
          <w:rPr>
            <w:rFonts w:eastAsia="SimSun" w:cs="Arial"/>
            <w:noProof/>
            <w:lang w:eastAsia="es-PE"/>
          </w:rPr>
          <w:tab/>
        </w:r>
        <w:r w:rsidRPr="00A66150">
          <w:rPr>
            <w:rStyle w:val="Hipervnculo"/>
            <w:rFonts w:cs="Arial"/>
            <w:noProof/>
          </w:rPr>
          <w:t>Rendimiento</w:t>
        </w:r>
        <w:r>
          <w:rPr>
            <w:noProof/>
            <w:webHidden/>
          </w:rPr>
          <w:tab/>
        </w:r>
        <w:r>
          <w:rPr>
            <w:noProof/>
            <w:webHidden/>
          </w:rPr>
          <w:fldChar w:fldCharType="begin"/>
        </w:r>
        <w:r>
          <w:rPr>
            <w:noProof/>
            <w:webHidden/>
          </w:rPr>
          <w:instrText xml:space="preserve"> PAGEREF _Toc337717373 \h </w:instrText>
        </w:r>
        <w:r>
          <w:rPr>
            <w:noProof/>
            <w:webHidden/>
          </w:rPr>
        </w:r>
        <w:r>
          <w:rPr>
            <w:noProof/>
            <w:webHidden/>
          </w:rPr>
          <w:fldChar w:fldCharType="separate"/>
        </w:r>
        <w:r>
          <w:rPr>
            <w:noProof/>
            <w:webHidden/>
          </w:rPr>
          <w:t>10</w:t>
        </w:r>
        <w:r>
          <w:rPr>
            <w:noProof/>
            <w:webHidden/>
          </w:rPr>
          <w:fldChar w:fldCharType="end"/>
        </w:r>
      </w:hyperlink>
    </w:p>
    <w:p w:rsidR="003A5FAF" w:rsidRPr="00E519EC" w:rsidRDefault="003A5FAF">
      <w:pPr>
        <w:pStyle w:val="TDC2"/>
        <w:rPr>
          <w:rFonts w:eastAsia="SimSun" w:cs="Arial"/>
          <w:noProof/>
          <w:lang w:eastAsia="es-PE"/>
        </w:rPr>
      </w:pPr>
      <w:hyperlink w:anchor="_Toc337717374" w:history="1">
        <w:r w:rsidRPr="00A66150">
          <w:rPr>
            <w:rStyle w:val="Hipervnculo"/>
            <w:rFonts w:cs="Arial"/>
            <w:noProof/>
          </w:rPr>
          <w:t>1.5.</w:t>
        </w:r>
        <w:r w:rsidRPr="00E519EC">
          <w:rPr>
            <w:rFonts w:eastAsia="SimSun" w:cs="Arial"/>
            <w:noProof/>
            <w:lang w:eastAsia="es-PE"/>
          </w:rPr>
          <w:tab/>
        </w:r>
        <w:r w:rsidRPr="00A66150">
          <w:rPr>
            <w:rStyle w:val="Hipervnculo"/>
            <w:rFonts w:cs="Arial"/>
            <w:noProof/>
          </w:rPr>
          <w:t>Soporte</w:t>
        </w:r>
        <w:r>
          <w:rPr>
            <w:noProof/>
            <w:webHidden/>
          </w:rPr>
          <w:tab/>
        </w:r>
        <w:r>
          <w:rPr>
            <w:noProof/>
            <w:webHidden/>
          </w:rPr>
          <w:fldChar w:fldCharType="begin"/>
        </w:r>
        <w:r>
          <w:rPr>
            <w:noProof/>
            <w:webHidden/>
          </w:rPr>
          <w:instrText xml:space="preserve"> PAGEREF _Toc337717374 \h </w:instrText>
        </w:r>
        <w:r>
          <w:rPr>
            <w:noProof/>
            <w:webHidden/>
          </w:rPr>
        </w:r>
        <w:r>
          <w:rPr>
            <w:noProof/>
            <w:webHidden/>
          </w:rPr>
          <w:fldChar w:fldCharType="separate"/>
        </w:r>
        <w:r>
          <w:rPr>
            <w:noProof/>
            <w:webHidden/>
          </w:rPr>
          <w:t>10</w:t>
        </w:r>
        <w:r>
          <w:rPr>
            <w:noProof/>
            <w:webHidden/>
          </w:rPr>
          <w:fldChar w:fldCharType="end"/>
        </w:r>
      </w:hyperlink>
    </w:p>
    <w:p w:rsidR="003A5FAF" w:rsidRPr="00E519EC" w:rsidRDefault="003A5FAF">
      <w:pPr>
        <w:pStyle w:val="TDC2"/>
        <w:rPr>
          <w:rFonts w:eastAsia="SimSun" w:cs="Arial"/>
          <w:noProof/>
          <w:lang w:eastAsia="es-PE"/>
        </w:rPr>
      </w:pPr>
      <w:hyperlink w:anchor="_Toc337717375" w:history="1">
        <w:r w:rsidRPr="00A66150">
          <w:rPr>
            <w:rStyle w:val="Hipervnculo"/>
            <w:rFonts w:cs="Arial"/>
            <w:noProof/>
          </w:rPr>
          <w:t>1.6.</w:t>
        </w:r>
        <w:r w:rsidRPr="00E519EC">
          <w:rPr>
            <w:rFonts w:eastAsia="SimSun" w:cs="Arial"/>
            <w:noProof/>
            <w:lang w:eastAsia="es-PE"/>
          </w:rPr>
          <w:tab/>
        </w:r>
        <w:r w:rsidRPr="00A66150">
          <w:rPr>
            <w:rStyle w:val="Hipervnculo"/>
            <w:rFonts w:cs="Arial"/>
            <w:noProof/>
          </w:rPr>
          <w:t>Restricciones de diseño</w:t>
        </w:r>
        <w:r>
          <w:rPr>
            <w:noProof/>
            <w:webHidden/>
          </w:rPr>
          <w:tab/>
        </w:r>
        <w:r>
          <w:rPr>
            <w:noProof/>
            <w:webHidden/>
          </w:rPr>
          <w:fldChar w:fldCharType="begin"/>
        </w:r>
        <w:r>
          <w:rPr>
            <w:noProof/>
            <w:webHidden/>
          </w:rPr>
          <w:instrText xml:space="preserve"> PAGEREF _Toc337717375 \h </w:instrText>
        </w:r>
        <w:r>
          <w:rPr>
            <w:noProof/>
            <w:webHidden/>
          </w:rPr>
        </w:r>
        <w:r>
          <w:rPr>
            <w:noProof/>
            <w:webHidden/>
          </w:rPr>
          <w:fldChar w:fldCharType="separate"/>
        </w:r>
        <w:r>
          <w:rPr>
            <w:noProof/>
            <w:webHidden/>
          </w:rPr>
          <w:t>11</w:t>
        </w:r>
        <w:r>
          <w:rPr>
            <w:noProof/>
            <w:webHidden/>
          </w:rPr>
          <w:fldChar w:fldCharType="end"/>
        </w:r>
      </w:hyperlink>
    </w:p>
    <w:p w:rsidR="003A5FAF" w:rsidRPr="00E519EC" w:rsidRDefault="003A5FAF">
      <w:pPr>
        <w:pStyle w:val="TDC2"/>
        <w:rPr>
          <w:rFonts w:eastAsia="SimSun" w:cs="Arial"/>
          <w:noProof/>
          <w:lang w:eastAsia="es-PE"/>
        </w:rPr>
      </w:pPr>
      <w:hyperlink w:anchor="_Toc337717376" w:history="1">
        <w:r w:rsidRPr="00A66150">
          <w:rPr>
            <w:rStyle w:val="Hipervnculo"/>
            <w:rFonts w:cs="Arial"/>
            <w:noProof/>
          </w:rPr>
          <w:t>1.7.</w:t>
        </w:r>
        <w:r w:rsidRPr="00E519EC">
          <w:rPr>
            <w:rFonts w:eastAsia="SimSun" w:cs="Arial"/>
            <w:noProof/>
            <w:lang w:eastAsia="es-PE"/>
          </w:rPr>
          <w:tab/>
        </w:r>
        <w:r w:rsidRPr="00A66150">
          <w:rPr>
            <w:rStyle w:val="Hipervnculo"/>
            <w:rFonts w:cs="Arial"/>
            <w:noProof/>
          </w:rPr>
          <w:t>Documentación de usuario y sistema de ayuda</w:t>
        </w:r>
        <w:r>
          <w:rPr>
            <w:noProof/>
            <w:webHidden/>
          </w:rPr>
          <w:tab/>
        </w:r>
        <w:r>
          <w:rPr>
            <w:noProof/>
            <w:webHidden/>
          </w:rPr>
          <w:fldChar w:fldCharType="begin"/>
        </w:r>
        <w:r>
          <w:rPr>
            <w:noProof/>
            <w:webHidden/>
          </w:rPr>
          <w:instrText xml:space="preserve"> PAGEREF _Toc337717376 \h </w:instrText>
        </w:r>
        <w:r>
          <w:rPr>
            <w:noProof/>
            <w:webHidden/>
          </w:rPr>
        </w:r>
        <w:r>
          <w:rPr>
            <w:noProof/>
            <w:webHidden/>
          </w:rPr>
          <w:fldChar w:fldCharType="separate"/>
        </w:r>
        <w:r>
          <w:rPr>
            <w:noProof/>
            <w:webHidden/>
          </w:rPr>
          <w:t>12</w:t>
        </w:r>
        <w:r>
          <w:rPr>
            <w:noProof/>
            <w:webHidden/>
          </w:rPr>
          <w:fldChar w:fldCharType="end"/>
        </w:r>
      </w:hyperlink>
    </w:p>
    <w:p w:rsidR="003A5FAF" w:rsidRPr="00E519EC" w:rsidRDefault="003A5FAF">
      <w:pPr>
        <w:pStyle w:val="TDC2"/>
        <w:rPr>
          <w:rFonts w:eastAsia="SimSun" w:cs="Arial"/>
          <w:noProof/>
          <w:lang w:eastAsia="es-PE"/>
        </w:rPr>
      </w:pPr>
      <w:hyperlink w:anchor="_Toc337717377" w:history="1">
        <w:r w:rsidRPr="00A66150">
          <w:rPr>
            <w:rStyle w:val="Hipervnculo"/>
            <w:rFonts w:cs="Arial"/>
            <w:noProof/>
          </w:rPr>
          <w:t>1.8.</w:t>
        </w:r>
        <w:r w:rsidRPr="00E519EC">
          <w:rPr>
            <w:rFonts w:eastAsia="SimSun" w:cs="Arial"/>
            <w:noProof/>
            <w:lang w:eastAsia="es-PE"/>
          </w:rPr>
          <w:tab/>
        </w:r>
        <w:r w:rsidRPr="00A66150">
          <w:rPr>
            <w:rStyle w:val="Hipervnculo"/>
            <w:rFonts w:cs="Arial"/>
            <w:noProof/>
          </w:rPr>
          <w:t>Componentes adquiridos</w:t>
        </w:r>
        <w:r>
          <w:rPr>
            <w:noProof/>
            <w:webHidden/>
          </w:rPr>
          <w:tab/>
        </w:r>
        <w:r>
          <w:rPr>
            <w:noProof/>
            <w:webHidden/>
          </w:rPr>
          <w:fldChar w:fldCharType="begin"/>
        </w:r>
        <w:r>
          <w:rPr>
            <w:noProof/>
            <w:webHidden/>
          </w:rPr>
          <w:instrText xml:space="preserve"> PAGEREF _Toc337717377 \h </w:instrText>
        </w:r>
        <w:r>
          <w:rPr>
            <w:noProof/>
            <w:webHidden/>
          </w:rPr>
        </w:r>
        <w:r>
          <w:rPr>
            <w:noProof/>
            <w:webHidden/>
          </w:rPr>
          <w:fldChar w:fldCharType="separate"/>
        </w:r>
        <w:r>
          <w:rPr>
            <w:noProof/>
            <w:webHidden/>
          </w:rPr>
          <w:t>12</w:t>
        </w:r>
        <w:r>
          <w:rPr>
            <w:noProof/>
            <w:webHidden/>
          </w:rPr>
          <w:fldChar w:fldCharType="end"/>
        </w:r>
      </w:hyperlink>
    </w:p>
    <w:p w:rsidR="003A5FAF" w:rsidRPr="00E519EC" w:rsidRDefault="003A5FAF">
      <w:pPr>
        <w:pStyle w:val="TDC2"/>
        <w:rPr>
          <w:rFonts w:eastAsia="SimSun" w:cs="Arial"/>
          <w:noProof/>
          <w:lang w:eastAsia="es-PE"/>
        </w:rPr>
      </w:pPr>
      <w:hyperlink w:anchor="_Toc337717378" w:history="1">
        <w:r w:rsidRPr="00A66150">
          <w:rPr>
            <w:rStyle w:val="Hipervnculo"/>
            <w:rFonts w:cs="Arial"/>
            <w:noProof/>
          </w:rPr>
          <w:t>1.9.</w:t>
        </w:r>
        <w:r w:rsidRPr="00E519EC">
          <w:rPr>
            <w:rFonts w:eastAsia="SimSun" w:cs="Arial"/>
            <w:noProof/>
            <w:lang w:eastAsia="es-PE"/>
          </w:rPr>
          <w:tab/>
        </w:r>
        <w:r w:rsidRPr="00A66150">
          <w:rPr>
            <w:rStyle w:val="Hipervnculo"/>
            <w:rFonts w:cs="Arial"/>
            <w:noProof/>
          </w:rPr>
          <w:t>Interfases</w:t>
        </w:r>
        <w:r>
          <w:rPr>
            <w:noProof/>
            <w:webHidden/>
          </w:rPr>
          <w:tab/>
        </w:r>
        <w:r>
          <w:rPr>
            <w:noProof/>
            <w:webHidden/>
          </w:rPr>
          <w:fldChar w:fldCharType="begin"/>
        </w:r>
        <w:r>
          <w:rPr>
            <w:noProof/>
            <w:webHidden/>
          </w:rPr>
          <w:instrText xml:space="preserve"> PAGEREF _Toc337717378 \h </w:instrText>
        </w:r>
        <w:r>
          <w:rPr>
            <w:noProof/>
            <w:webHidden/>
          </w:rPr>
        </w:r>
        <w:r>
          <w:rPr>
            <w:noProof/>
            <w:webHidden/>
          </w:rPr>
          <w:fldChar w:fldCharType="separate"/>
        </w:r>
        <w:r>
          <w:rPr>
            <w:noProof/>
            <w:webHidden/>
          </w:rPr>
          <w:t>12</w:t>
        </w:r>
        <w:r>
          <w:rPr>
            <w:noProof/>
            <w:webHidden/>
          </w:rPr>
          <w:fldChar w:fldCharType="end"/>
        </w:r>
      </w:hyperlink>
    </w:p>
    <w:p w:rsidR="003A5FAF" w:rsidRPr="00E519EC" w:rsidRDefault="003A5FAF">
      <w:pPr>
        <w:pStyle w:val="TDC2"/>
        <w:tabs>
          <w:tab w:val="left" w:pos="1100"/>
        </w:tabs>
        <w:rPr>
          <w:rFonts w:eastAsia="SimSun" w:cs="Arial"/>
          <w:noProof/>
          <w:lang w:eastAsia="es-PE"/>
        </w:rPr>
      </w:pPr>
      <w:hyperlink w:anchor="_Toc337717379" w:history="1">
        <w:r w:rsidRPr="00A66150">
          <w:rPr>
            <w:rStyle w:val="Hipervnculo"/>
            <w:rFonts w:cs="Arial"/>
            <w:noProof/>
          </w:rPr>
          <w:t>1.10.</w:t>
        </w:r>
        <w:r w:rsidRPr="00E519EC">
          <w:rPr>
            <w:rFonts w:eastAsia="SimSun" w:cs="Arial"/>
            <w:noProof/>
            <w:lang w:eastAsia="es-PE"/>
          </w:rPr>
          <w:tab/>
        </w:r>
        <w:r w:rsidRPr="00A66150">
          <w:rPr>
            <w:rStyle w:val="Hipervnculo"/>
            <w:rFonts w:cs="Arial"/>
            <w:noProof/>
          </w:rPr>
          <w:t>Licenciamiento.</w:t>
        </w:r>
        <w:r>
          <w:rPr>
            <w:noProof/>
            <w:webHidden/>
          </w:rPr>
          <w:tab/>
        </w:r>
        <w:r>
          <w:rPr>
            <w:noProof/>
            <w:webHidden/>
          </w:rPr>
          <w:fldChar w:fldCharType="begin"/>
        </w:r>
        <w:r>
          <w:rPr>
            <w:noProof/>
            <w:webHidden/>
          </w:rPr>
          <w:instrText xml:space="preserve"> PAGEREF _Toc337717379 \h </w:instrText>
        </w:r>
        <w:r>
          <w:rPr>
            <w:noProof/>
            <w:webHidden/>
          </w:rPr>
        </w:r>
        <w:r>
          <w:rPr>
            <w:noProof/>
            <w:webHidden/>
          </w:rPr>
          <w:fldChar w:fldCharType="separate"/>
        </w:r>
        <w:r>
          <w:rPr>
            <w:noProof/>
            <w:webHidden/>
          </w:rPr>
          <w:t>13</w:t>
        </w:r>
        <w:r>
          <w:rPr>
            <w:noProof/>
            <w:webHidden/>
          </w:rPr>
          <w:fldChar w:fldCharType="end"/>
        </w:r>
      </w:hyperlink>
    </w:p>
    <w:p w:rsidR="003A5FAF" w:rsidRPr="00E519EC" w:rsidRDefault="003A5FAF">
      <w:pPr>
        <w:pStyle w:val="TDC2"/>
        <w:tabs>
          <w:tab w:val="left" w:pos="1100"/>
        </w:tabs>
        <w:rPr>
          <w:rFonts w:eastAsia="SimSun" w:cs="Arial"/>
          <w:noProof/>
          <w:lang w:eastAsia="es-PE"/>
        </w:rPr>
      </w:pPr>
      <w:hyperlink w:anchor="_Toc337717380" w:history="1">
        <w:r w:rsidRPr="00A66150">
          <w:rPr>
            <w:rStyle w:val="Hipervnculo"/>
            <w:rFonts w:cs="Arial"/>
            <w:noProof/>
          </w:rPr>
          <w:t>1.11.</w:t>
        </w:r>
        <w:r w:rsidRPr="00E519EC">
          <w:rPr>
            <w:rFonts w:eastAsia="SimSun" w:cs="Arial"/>
            <w:noProof/>
            <w:lang w:eastAsia="es-PE"/>
          </w:rPr>
          <w:tab/>
        </w:r>
        <w:r w:rsidRPr="00A66150">
          <w:rPr>
            <w:rStyle w:val="Hipervnculo"/>
            <w:rFonts w:cs="Arial"/>
            <w:noProof/>
          </w:rPr>
          <w:t>Legales y de derecho de autor</w:t>
        </w:r>
        <w:r>
          <w:rPr>
            <w:noProof/>
            <w:webHidden/>
          </w:rPr>
          <w:tab/>
        </w:r>
        <w:r>
          <w:rPr>
            <w:noProof/>
            <w:webHidden/>
          </w:rPr>
          <w:fldChar w:fldCharType="begin"/>
        </w:r>
        <w:r>
          <w:rPr>
            <w:noProof/>
            <w:webHidden/>
          </w:rPr>
          <w:instrText xml:space="preserve"> PAGEREF _Toc337717380 \h </w:instrText>
        </w:r>
        <w:r>
          <w:rPr>
            <w:noProof/>
            <w:webHidden/>
          </w:rPr>
        </w:r>
        <w:r>
          <w:rPr>
            <w:noProof/>
            <w:webHidden/>
          </w:rPr>
          <w:fldChar w:fldCharType="separate"/>
        </w:r>
        <w:r>
          <w:rPr>
            <w:noProof/>
            <w:webHidden/>
          </w:rPr>
          <w:t>13</w:t>
        </w:r>
        <w:r>
          <w:rPr>
            <w:noProof/>
            <w:webHidden/>
          </w:rPr>
          <w:fldChar w:fldCharType="end"/>
        </w:r>
      </w:hyperlink>
    </w:p>
    <w:p w:rsidR="003A5FAF" w:rsidRPr="00E519EC" w:rsidRDefault="003A5FAF">
      <w:pPr>
        <w:pStyle w:val="TDC2"/>
        <w:tabs>
          <w:tab w:val="left" w:pos="1100"/>
        </w:tabs>
        <w:rPr>
          <w:rFonts w:eastAsia="SimSun" w:cs="Arial"/>
          <w:noProof/>
          <w:lang w:eastAsia="es-PE"/>
        </w:rPr>
      </w:pPr>
      <w:hyperlink w:anchor="_Toc337717381" w:history="1">
        <w:r w:rsidRPr="00A66150">
          <w:rPr>
            <w:rStyle w:val="Hipervnculo"/>
            <w:rFonts w:cs="Arial"/>
            <w:noProof/>
          </w:rPr>
          <w:t>1.12.</w:t>
        </w:r>
        <w:r w:rsidRPr="00E519EC">
          <w:rPr>
            <w:rFonts w:eastAsia="SimSun" w:cs="Arial"/>
            <w:noProof/>
            <w:lang w:eastAsia="es-PE"/>
          </w:rPr>
          <w:tab/>
        </w:r>
        <w:r w:rsidRPr="00A66150">
          <w:rPr>
            <w:rStyle w:val="Hipervnculo"/>
            <w:rFonts w:cs="Arial"/>
            <w:noProof/>
          </w:rPr>
          <w:t>Estándares aplicables</w:t>
        </w:r>
        <w:r>
          <w:rPr>
            <w:noProof/>
            <w:webHidden/>
          </w:rPr>
          <w:tab/>
        </w:r>
        <w:r>
          <w:rPr>
            <w:noProof/>
            <w:webHidden/>
          </w:rPr>
          <w:fldChar w:fldCharType="begin"/>
        </w:r>
        <w:r>
          <w:rPr>
            <w:noProof/>
            <w:webHidden/>
          </w:rPr>
          <w:instrText xml:space="preserve"> PAGEREF _Toc337717381 \h </w:instrText>
        </w:r>
        <w:r>
          <w:rPr>
            <w:noProof/>
            <w:webHidden/>
          </w:rPr>
        </w:r>
        <w:r>
          <w:rPr>
            <w:noProof/>
            <w:webHidden/>
          </w:rPr>
          <w:fldChar w:fldCharType="separate"/>
        </w:r>
        <w:r>
          <w:rPr>
            <w:noProof/>
            <w:webHidden/>
          </w:rPr>
          <w:t>13</w:t>
        </w:r>
        <w:r>
          <w:rPr>
            <w:noProof/>
            <w:webHidden/>
          </w:rPr>
          <w:fldChar w:fldCharType="end"/>
        </w:r>
      </w:hyperlink>
    </w:p>
    <w:p w:rsidR="003A5FAF" w:rsidRPr="00E519EC" w:rsidRDefault="003A5FAF">
      <w:pPr>
        <w:pStyle w:val="TDC2"/>
        <w:rPr>
          <w:rFonts w:eastAsia="SimSun" w:cs="Arial"/>
          <w:noProof/>
          <w:lang w:eastAsia="es-PE"/>
        </w:rPr>
      </w:pPr>
      <w:hyperlink w:anchor="_Toc337717382" w:history="1">
        <w:r w:rsidRPr="00A66150">
          <w:rPr>
            <w:rStyle w:val="Hipervnculo"/>
            <w:rFonts w:cs="Arial"/>
            <w:noProof/>
          </w:rPr>
          <w:t>2.</w:t>
        </w:r>
        <w:r w:rsidRPr="00E519EC">
          <w:rPr>
            <w:rFonts w:eastAsia="SimSun" w:cs="Arial"/>
            <w:noProof/>
            <w:lang w:eastAsia="es-PE"/>
          </w:rPr>
          <w:tab/>
        </w:r>
        <w:r w:rsidRPr="00A66150">
          <w:rPr>
            <w:rStyle w:val="Hipervnculo"/>
            <w:rFonts w:cs="Arial"/>
            <w:noProof/>
          </w:rPr>
          <w:t>MODELO DE CASOS DE USO DEL SISTEMA</w:t>
        </w:r>
        <w:r>
          <w:rPr>
            <w:noProof/>
            <w:webHidden/>
          </w:rPr>
          <w:tab/>
        </w:r>
        <w:r>
          <w:rPr>
            <w:noProof/>
            <w:webHidden/>
          </w:rPr>
          <w:fldChar w:fldCharType="begin"/>
        </w:r>
        <w:r>
          <w:rPr>
            <w:noProof/>
            <w:webHidden/>
          </w:rPr>
          <w:instrText xml:space="preserve"> PAGEREF _Toc337717382 \h </w:instrText>
        </w:r>
        <w:r>
          <w:rPr>
            <w:noProof/>
            <w:webHidden/>
          </w:rPr>
        </w:r>
        <w:r>
          <w:rPr>
            <w:noProof/>
            <w:webHidden/>
          </w:rPr>
          <w:fldChar w:fldCharType="separate"/>
        </w:r>
        <w:r>
          <w:rPr>
            <w:noProof/>
            <w:webHidden/>
          </w:rPr>
          <w:t>14</w:t>
        </w:r>
        <w:r>
          <w:rPr>
            <w:noProof/>
            <w:webHidden/>
          </w:rPr>
          <w:fldChar w:fldCharType="end"/>
        </w:r>
      </w:hyperlink>
    </w:p>
    <w:p w:rsidR="003A5FAF" w:rsidRPr="00E519EC" w:rsidRDefault="003A5FAF">
      <w:pPr>
        <w:pStyle w:val="TDC2"/>
        <w:rPr>
          <w:rFonts w:eastAsia="SimSun" w:cs="Arial"/>
          <w:noProof/>
          <w:lang w:eastAsia="es-PE"/>
        </w:rPr>
      </w:pPr>
      <w:hyperlink w:anchor="_Toc337717383" w:history="1">
        <w:r w:rsidRPr="00A66150">
          <w:rPr>
            <w:rStyle w:val="Hipervnculo"/>
            <w:rFonts w:cs="Arial"/>
            <w:noProof/>
          </w:rPr>
          <w:t>2.1.</w:t>
        </w:r>
        <w:r w:rsidRPr="00E519EC">
          <w:rPr>
            <w:rFonts w:eastAsia="SimSun" w:cs="Arial"/>
            <w:noProof/>
            <w:lang w:eastAsia="es-PE"/>
          </w:rPr>
          <w:tab/>
        </w:r>
        <w:r w:rsidRPr="00A66150">
          <w:rPr>
            <w:rStyle w:val="Hipervnculo"/>
            <w:rFonts w:cs="Arial"/>
            <w:noProof/>
          </w:rPr>
          <w:t>Descripción de los Casos de Uso del Sistema</w:t>
        </w:r>
        <w:r>
          <w:rPr>
            <w:noProof/>
            <w:webHidden/>
          </w:rPr>
          <w:tab/>
        </w:r>
        <w:r>
          <w:rPr>
            <w:noProof/>
            <w:webHidden/>
          </w:rPr>
          <w:fldChar w:fldCharType="begin"/>
        </w:r>
        <w:r>
          <w:rPr>
            <w:noProof/>
            <w:webHidden/>
          </w:rPr>
          <w:instrText xml:space="preserve"> PAGEREF _Toc337717383 \h </w:instrText>
        </w:r>
        <w:r>
          <w:rPr>
            <w:noProof/>
            <w:webHidden/>
          </w:rPr>
        </w:r>
        <w:r>
          <w:rPr>
            <w:noProof/>
            <w:webHidden/>
          </w:rPr>
          <w:fldChar w:fldCharType="separate"/>
        </w:r>
        <w:r>
          <w:rPr>
            <w:noProof/>
            <w:webHidden/>
          </w:rPr>
          <w:t>14</w:t>
        </w:r>
        <w:r>
          <w:rPr>
            <w:noProof/>
            <w:webHidden/>
          </w:rPr>
          <w:fldChar w:fldCharType="end"/>
        </w:r>
      </w:hyperlink>
    </w:p>
    <w:p w:rsidR="003A5FAF" w:rsidRPr="00E519EC" w:rsidRDefault="003A5FAF">
      <w:pPr>
        <w:pStyle w:val="TDC2"/>
        <w:rPr>
          <w:rFonts w:eastAsia="SimSun" w:cs="Arial"/>
          <w:noProof/>
          <w:lang w:eastAsia="es-PE"/>
        </w:rPr>
      </w:pPr>
      <w:hyperlink w:anchor="_Toc337717384" w:history="1">
        <w:r w:rsidRPr="00A66150">
          <w:rPr>
            <w:rStyle w:val="Hipervnculo"/>
            <w:rFonts w:cs="Arial"/>
            <w:noProof/>
          </w:rPr>
          <w:t>2.2.</w:t>
        </w:r>
        <w:r w:rsidRPr="00E519EC">
          <w:rPr>
            <w:rFonts w:eastAsia="SimSun" w:cs="Arial"/>
            <w:noProof/>
            <w:lang w:eastAsia="es-PE"/>
          </w:rPr>
          <w:tab/>
        </w:r>
        <w:r w:rsidRPr="00A66150">
          <w:rPr>
            <w:rStyle w:val="Hipervnculo"/>
            <w:rFonts w:cs="Arial"/>
            <w:noProof/>
          </w:rPr>
          <w:t>Especificación de los Actores del Sistema</w:t>
        </w:r>
        <w:r>
          <w:rPr>
            <w:noProof/>
            <w:webHidden/>
          </w:rPr>
          <w:tab/>
        </w:r>
        <w:r>
          <w:rPr>
            <w:noProof/>
            <w:webHidden/>
          </w:rPr>
          <w:fldChar w:fldCharType="begin"/>
        </w:r>
        <w:r>
          <w:rPr>
            <w:noProof/>
            <w:webHidden/>
          </w:rPr>
          <w:instrText xml:space="preserve"> PAGEREF _Toc337717384 \h </w:instrText>
        </w:r>
        <w:r>
          <w:rPr>
            <w:noProof/>
            <w:webHidden/>
          </w:rPr>
        </w:r>
        <w:r>
          <w:rPr>
            <w:noProof/>
            <w:webHidden/>
          </w:rPr>
          <w:fldChar w:fldCharType="separate"/>
        </w:r>
        <w:r>
          <w:rPr>
            <w:noProof/>
            <w:webHidden/>
          </w:rPr>
          <w:t>15</w:t>
        </w:r>
        <w:r>
          <w:rPr>
            <w:noProof/>
            <w:webHidden/>
          </w:rPr>
          <w:fldChar w:fldCharType="end"/>
        </w:r>
      </w:hyperlink>
    </w:p>
    <w:p w:rsidR="003A5FAF" w:rsidRPr="00E519EC" w:rsidRDefault="003A5FAF">
      <w:pPr>
        <w:pStyle w:val="TDC2"/>
        <w:rPr>
          <w:rFonts w:eastAsia="SimSun" w:cs="Arial"/>
          <w:noProof/>
          <w:lang w:eastAsia="es-PE"/>
        </w:rPr>
      </w:pPr>
      <w:hyperlink w:anchor="_Toc337717385" w:history="1">
        <w:r w:rsidRPr="00A66150">
          <w:rPr>
            <w:rStyle w:val="Hipervnculo"/>
            <w:rFonts w:cs="Arial"/>
            <w:noProof/>
          </w:rPr>
          <w:t>2.3.</w:t>
        </w:r>
        <w:r w:rsidRPr="00E519EC">
          <w:rPr>
            <w:rFonts w:eastAsia="SimSun" w:cs="Arial"/>
            <w:noProof/>
            <w:lang w:eastAsia="es-PE"/>
          </w:rPr>
          <w:tab/>
        </w:r>
        <w:r w:rsidRPr="00A66150">
          <w:rPr>
            <w:rStyle w:val="Hipervnculo"/>
            <w:rFonts w:cs="Arial"/>
            <w:noProof/>
          </w:rPr>
          <w:t>Diagrama de Actores del Sistema</w:t>
        </w:r>
        <w:r>
          <w:rPr>
            <w:noProof/>
            <w:webHidden/>
          </w:rPr>
          <w:tab/>
        </w:r>
        <w:r>
          <w:rPr>
            <w:noProof/>
            <w:webHidden/>
          </w:rPr>
          <w:fldChar w:fldCharType="begin"/>
        </w:r>
        <w:r>
          <w:rPr>
            <w:noProof/>
            <w:webHidden/>
          </w:rPr>
          <w:instrText xml:space="preserve"> PAGEREF _Toc337717385 \h </w:instrText>
        </w:r>
        <w:r>
          <w:rPr>
            <w:noProof/>
            <w:webHidden/>
          </w:rPr>
        </w:r>
        <w:r>
          <w:rPr>
            <w:noProof/>
            <w:webHidden/>
          </w:rPr>
          <w:fldChar w:fldCharType="separate"/>
        </w:r>
        <w:r>
          <w:rPr>
            <w:noProof/>
            <w:webHidden/>
          </w:rPr>
          <w:t>16</w:t>
        </w:r>
        <w:r>
          <w:rPr>
            <w:noProof/>
            <w:webHidden/>
          </w:rPr>
          <w:fldChar w:fldCharType="end"/>
        </w:r>
      </w:hyperlink>
    </w:p>
    <w:p w:rsidR="003A5FAF" w:rsidRPr="00E519EC" w:rsidRDefault="003A5FAF">
      <w:pPr>
        <w:pStyle w:val="TDC2"/>
        <w:rPr>
          <w:rFonts w:eastAsia="SimSun" w:cs="Arial"/>
          <w:noProof/>
          <w:lang w:eastAsia="es-PE"/>
        </w:rPr>
      </w:pPr>
      <w:hyperlink w:anchor="_Toc337717386" w:history="1">
        <w:r w:rsidRPr="00A66150">
          <w:rPr>
            <w:rStyle w:val="Hipervnculo"/>
            <w:rFonts w:cs="Arial"/>
            <w:noProof/>
          </w:rPr>
          <w:t>2.4.</w:t>
        </w:r>
        <w:r w:rsidRPr="00E519EC">
          <w:rPr>
            <w:rFonts w:eastAsia="SimSun" w:cs="Arial"/>
            <w:noProof/>
            <w:lang w:eastAsia="es-PE"/>
          </w:rPr>
          <w:tab/>
        </w:r>
        <w:r w:rsidRPr="00A66150">
          <w:rPr>
            <w:rStyle w:val="Hipervnculo"/>
            <w:rFonts w:cs="Arial"/>
            <w:noProof/>
          </w:rPr>
          <w:t>Diagrama de Paquetes</w:t>
        </w:r>
        <w:r>
          <w:rPr>
            <w:noProof/>
            <w:webHidden/>
          </w:rPr>
          <w:tab/>
        </w:r>
        <w:r>
          <w:rPr>
            <w:noProof/>
            <w:webHidden/>
          </w:rPr>
          <w:fldChar w:fldCharType="begin"/>
        </w:r>
        <w:r>
          <w:rPr>
            <w:noProof/>
            <w:webHidden/>
          </w:rPr>
          <w:instrText xml:space="preserve"> PAGEREF _Toc337717386 \h </w:instrText>
        </w:r>
        <w:r>
          <w:rPr>
            <w:noProof/>
            <w:webHidden/>
          </w:rPr>
        </w:r>
        <w:r>
          <w:rPr>
            <w:noProof/>
            <w:webHidden/>
          </w:rPr>
          <w:fldChar w:fldCharType="separate"/>
        </w:r>
        <w:r>
          <w:rPr>
            <w:noProof/>
            <w:webHidden/>
          </w:rPr>
          <w:t>17</w:t>
        </w:r>
        <w:r>
          <w:rPr>
            <w:noProof/>
            <w:webHidden/>
          </w:rPr>
          <w:fldChar w:fldCharType="end"/>
        </w:r>
      </w:hyperlink>
    </w:p>
    <w:p w:rsidR="003A5FAF" w:rsidRPr="00E519EC" w:rsidRDefault="003A5FAF">
      <w:pPr>
        <w:pStyle w:val="TDC2"/>
        <w:rPr>
          <w:rFonts w:eastAsia="SimSun" w:cs="Arial"/>
          <w:noProof/>
          <w:lang w:eastAsia="es-PE"/>
        </w:rPr>
      </w:pPr>
      <w:hyperlink w:anchor="_Toc337717387" w:history="1">
        <w:r w:rsidRPr="00A66150">
          <w:rPr>
            <w:rStyle w:val="Hipervnculo"/>
            <w:rFonts w:cs="Arial"/>
            <w:noProof/>
          </w:rPr>
          <w:t>2.5.</w:t>
        </w:r>
        <w:r w:rsidRPr="00E519EC">
          <w:rPr>
            <w:rFonts w:eastAsia="SimSun" w:cs="Arial"/>
            <w:noProof/>
            <w:lang w:eastAsia="es-PE"/>
          </w:rPr>
          <w:tab/>
        </w:r>
        <w:r w:rsidRPr="00A66150">
          <w:rPr>
            <w:rStyle w:val="Hipervnculo"/>
            <w:rFonts w:cs="Arial"/>
            <w:noProof/>
          </w:rPr>
          <w:t>Diagrama de Casos de Uso del Sistema por Paquetes</w:t>
        </w:r>
        <w:r>
          <w:rPr>
            <w:noProof/>
            <w:webHidden/>
          </w:rPr>
          <w:tab/>
        </w:r>
        <w:r>
          <w:rPr>
            <w:noProof/>
            <w:webHidden/>
          </w:rPr>
          <w:fldChar w:fldCharType="begin"/>
        </w:r>
        <w:r>
          <w:rPr>
            <w:noProof/>
            <w:webHidden/>
          </w:rPr>
          <w:instrText xml:space="preserve"> PAGEREF _Toc337717387 \h </w:instrText>
        </w:r>
        <w:r>
          <w:rPr>
            <w:noProof/>
            <w:webHidden/>
          </w:rPr>
        </w:r>
        <w:r>
          <w:rPr>
            <w:noProof/>
            <w:webHidden/>
          </w:rPr>
          <w:fldChar w:fldCharType="separate"/>
        </w:r>
        <w:r>
          <w:rPr>
            <w:noProof/>
            <w:webHidden/>
          </w:rPr>
          <w:t>18</w:t>
        </w:r>
        <w:r>
          <w:rPr>
            <w:noProof/>
            <w:webHidden/>
          </w:rPr>
          <w:fldChar w:fldCharType="end"/>
        </w:r>
      </w:hyperlink>
    </w:p>
    <w:p w:rsidR="003A5FAF" w:rsidRPr="00E519EC" w:rsidRDefault="003A5FAF">
      <w:pPr>
        <w:pStyle w:val="TDC2"/>
        <w:tabs>
          <w:tab w:val="left" w:pos="1100"/>
        </w:tabs>
        <w:rPr>
          <w:rFonts w:eastAsia="SimSun" w:cs="Arial"/>
          <w:noProof/>
          <w:lang w:eastAsia="es-PE"/>
        </w:rPr>
      </w:pPr>
      <w:hyperlink w:anchor="_Toc337717388" w:history="1">
        <w:r w:rsidRPr="00A66150">
          <w:rPr>
            <w:rStyle w:val="Hipervnculo"/>
            <w:rFonts w:cs="Arial"/>
            <w:noProof/>
          </w:rPr>
          <w:t>2.5.1.</w:t>
        </w:r>
        <w:r w:rsidRPr="00E519EC">
          <w:rPr>
            <w:rFonts w:eastAsia="SimSun" w:cs="Arial"/>
            <w:noProof/>
            <w:lang w:eastAsia="es-PE"/>
          </w:rPr>
          <w:tab/>
        </w:r>
        <w:r w:rsidRPr="00A66150">
          <w:rPr>
            <w:rStyle w:val="Hipervnculo"/>
            <w:rFonts w:cs="Arial"/>
            <w:noProof/>
          </w:rPr>
          <w:t>Solicitud de Contrato</w:t>
        </w:r>
        <w:r>
          <w:rPr>
            <w:noProof/>
            <w:webHidden/>
          </w:rPr>
          <w:tab/>
        </w:r>
        <w:r>
          <w:rPr>
            <w:noProof/>
            <w:webHidden/>
          </w:rPr>
          <w:fldChar w:fldCharType="begin"/>
        </w:r>
        <w:r>
          <w:rPr>
            <w:noProof/>
            <w:webHidden/>
          </w:rPr>
          <w:instrText xml:space="preserve"> PAGEREF _Toc337717388 \h </w:instrText>
        </w:r>
        <w:r>
          <w:rPr>
            <w:noProof/>
            <w:webHidden/>
          </w:rPr>
        </w:r>
        <w:r>
          <w:rPr>
            <w:noProof/>
            <w:webHidden/>
          </w:rPr>
          <w:fldChar w:fldCharType="separate"/>
        </w:r>
        <w:r>
          <w:rPr>
            <w:noProof/>
            <w:webHidden/>
          </w:rPr>
          <w:t>18</w:t>
        </w:r>
        <w:r>
          <w:rPr>
            <w:noProof/>
            <w:webHidden/>
          </w:rPr>
          <w:fldChar w:fldCharType="end"/>
        </w:r>
      </w:hyperlink>
    </w:p>
    <w:p w:rsidR="003A5FAF" w:rsidRPr="00E519EC" w:rsidRDefault="003A5FAF">
      <w:pPr>
        <w:pStyle w:val="TDC2"/>
        <w:tabs>
          <w:tab w:val="left" w:pos="1100"/>
        </w:tabs>
        <w:rPr>
          <w:rFonts w:eastAsia="SimSun" w:cs="Arial"/>
          <w:noProof/>
          <w:lang w:eastAsia="es-PE"/>
        </w:rPr>
      </w:pPr>
      <w:hyperlink w:anchor="_Toc337717389" w:history="1">
        <w:r w:rsidRPr="00A66150">
          <w:rPr>
            <w:rStyle w:val="Hipervnculo"/>
            <w:rFonts w:cs="Arial"/>
            <w:noProof/>
          </w:rPr>
          <w:t>2.5.2.</w:t>
        </w:r>
        <w:r w:rsidRPr="00E519EC">
          <w:rPr>
            <w:rFonts w:eastAsia="SimSun" w:cs="Arial"/>
            <w:noProof/>
            <w:lang w:eastAsia="es-PE"/>
          </w:rPr>
          <w:tab/>
        </w:r>
        <w:r w:rsidRPr="00A66150">
          <w:rPr>
            <w:rStyle w:val="Hipervnculo"/>
            <w:rFonts w:cs="Arial"/>
            <w:noProof/>
          </w:rPr>
          <w:t>Seguimiento de Contrato</w:t>
        </w:r>
        <w:r>
          <w:rPr>
            <w:noProof/>
            <w:webHidden/>
          </w:rPr>
          <w:tab/>
        </w:r>
        <w:r>
          <w:rPr>
            <w:noProof/>
            <w:webHidden/>
          </w:rPr>
          <w:fldChar w:fldCharType="begin"/>
        </w:r>
        <w:r>
          <w:rPr>
            <w:noProof/>
            <w:webHidden/>
          </w:rPr>
          <w:instrText xml:space="preserve"> PAGEREF _Toc337717389 \h </w:instrText>
        </w:r>
        <w:r>
          <w:rPr>
            <w:noProof/>
            <w:webHidden/>
          </w:rPr>
        </w:r>
        <w:r>
          <w:rPr>
            <w:noProof/>
            <w:webHidden/>
          </w:rPr>
          <w:fldChar w:fldCharType="separate"/>
        </w:r>
        <w:r>
          <w:rPr>
            <w:noProof/>
            <w:webHidden/>
          </w:rPr>
          <w:t>19</w:t>
        </w:r>
        <w:r>
          <w:rPr>
            <w:noProof/>
            <w:webHidden/>
          </w:rPr>
          <w:fldChar w:fldCharType="end"/>
        </w:r>
      </w:hyperlink>
    </w:p>
    <w:p w:rsidR="003A5FAF" w:rsidRPr="00E519EC" w:rsidRDefault="003A5FAF">
      <w:pPr>
        <w:pStyle w:val="TDC2"/>
        <w:tabs>
          <w:tab w:val="left" w:pos="1100"/>
        </w:tabs>
        <w:rPr>
          <w:rFonts w:eastAsia="SimSun" w:cs="Arial"/>
          <w:noProof/>
          <w:lang w:eastAsia="es-PE"/>
        </w:rPr>
      </w:pPr>
      <w:hyperlink w:anchor="_Toc337717390" w:history="1">
        <w:r w:rsidRPr="00A66150">
          <w:rPr>
            <w:rStyle w:val="Hipervnculo"/>
            <w:rFonts w:cs="Arial"/>
            <w:noProof/>
          </w:rPr>
          <w:t>2.5.3.</w:t>
        </w:r>
        <w:r w:rsidRPr="00E519EC">
          <w:rPr>
            <w:rFonts w:eastAsia="SimSun" w:cs="Arial"/>
            <w:noProof/>
            <w:lang w:eastAsia="es-PE"/>
          </w:rPr>
          <w:tab/>
        </w:r>
        <w:r w:rsidRPr="00A66150">
          <w:rPr>
            <w:rStyle w:val="Hipervnculo"/>
            <w:rFonts w:cs="Arial"/>
            <w:noProof/>
          </w:rPr>
          <w:t>Seguridad</w:t>
        </w:r>
        <w:r>
          <w:rPr>
            <w:noProof/>
            <w:webHidden/>
          </w:rPr>
          <w:tab/>
        </w:r>
        <w:r>
          <w:rPr>
            <w:noProof/>
            <w:webHidden/>
          </w:rPr>
          <w:fldChar w:fldCharType="begin"/>
        </w:r>
        <w:r>
          <w:rPr>
            <w:noProof/>
            <w:webHidden/>
          </w:rPr>
          <w:instrText xml:space="preserve"> PAGEREF _Toc337717390 \h </w:instrText>
        </w:r>
        <w:r>
          <w:rPr>
            <w:noProof/>
            <w:webHidden/>
          </w:rPr>
        </w:r>
        <w:r>
          <w:rPr>
            <w:noProof/>
            <w:webHidden/>
          </w:rPr>
          <w:fldChar w:fldCharType="separate"/>
        </w:r>
        <w:r>
          <w:rPr>
            <w:noProof/>
            <w:webHidden/>
          </w:rPr>
          <w:t>20</w:t>
        </w:r>
        <w:r>
          <w:rPr>
            <w:noProof/>
            <w:webHidden/>
          </w:rPr>
          <w:fldChar w:fldCharType="end"/>
        </w:r>
      </w:hyperlink>
    </w:p>
    <w:p w:rsidR="003A5FAF" w:rsidRPr="00E519EC" w:rsidRDefault="003A5FAF">
      <w:pPr>
        <w:pStyle w:val="TDC2"/>
        <w:rPr>
          <w:rFonts w:eastAsia="SimSun" w:cs="Arial"/>
          <w:noProof/>
          <w:lang w:eastAsia="es-PE"/>
        </w:rPr>
      </w:pPr>
      <w:hyperlink w:anchor="_Toc337717391" w:history="1">
        <w:r w:rsidRPr="00A66150">
          <w:rPr>
            <w:rStyle w:val="Hipervnculo"/>
            <w:rFonts w:cs="Arial"/>
            <w:noProof/>
          </w:rPr>
          <w:t>3.</w:t>
        </w:r>
        <w:r w:rsidRPr="00E519EC">
          <w:rPr>
            <w:rFonts w:eastAsia="SimSun" w:cs="Arial"/>
            <w:noProof/>
            <w:lang w:eastAsia="es-PE"/>
          </w:rPr>
          <w:tab/>
        </w:r>
        <w:r w:rsidRPr="00A66150">
          <w:rPr>
            <w:rStyle w:val="Hipervnculo"/>
            <w:rFonts w:cs="Arial"/>
            <w:noProof/>
          </w:rPr>
          <w:t>ATRIBUTOS DE CASOS DE USO DEL SISTEMA</w:t>
        </w:r>
        <w:r>
          <w:rPr>
            <w:noProof/>
            <w:webHidden/>
          </w:rPr>
          <w:tab/>
        </w:r>
        <w:r>
          <w:rPr>
            <w:noProof/>
            <w:webHidden/>
          </w:rPr>
          <w:fldChar w:fldCharType="begin"/>
        </w:r>
        <w:r>
          <w:rPr>
            <w:noProof/>
            <w:webHidden/>
          </w:rPr>
          <w:instrText xml:space="preserve"> PAGEREF _Toc337717391 \h </w:instrText>
        </w:r>
        <w:r>
          <w:rPr>
            <w:noProof/>
            <w:webHidden/>
          </w:rPr>
        </w:r>
        <w:r>
          <w:rPr>
            <w:noProof/>
            <w:webHidden/>
          </w:rPr>
          <w:fldChar w:fldCharType="separate"/>
        </w:r>
        <w:r>
          <w:rPr>
            <w:noProof/>
            <w:webHidden/>
          </w:rPr>
          <w:t>21</w:t>
        </w:r>
        <w:r>
          <w:rPr>
            <w:noProof/>
            <w:webHidden/>
          </w:rPr>
          <w:fldChar w:fldCharType="end"/>
        </w:r>
      </w:hyperlink>
    </w:p>
    <w:p w:rsidR="003A5FAF" w:rsidRPr="00E519EC" w:rsidRDefault="003A5FAF">
      <w:pPr>
        <w:pStyle w:val="TDC2"/>
        <w:rPr>
          <w:rFonts w:eastAsia="SimSun" w:cs="Arial"/>
          <w:noProof/>
          <w:lang w:eastAsia="es-PE"/>
        </w:rPr>
      </w:pPr>
      <w:hyperlink w:anchor="_Toc337717392" w:history="1">
        <w:r w:rsidRPr="00A66150">
          <w:rPr>
            <w:rStyle w:val="Hipervnculo"/>
            <w:rFonts w:cs="Arial"/>
            <w:noProof/>
          </w:rPr>
          <w:t>4.</w:t>
        </w:r>
        <w:r w:rsidRPr="00E519EC">
          <w:rPr>
            <w:rFonts w:eastAsia="SimSun" w:cs="Arial"/>
            <w:noProof/>
            <w:lang w:eastAsia="es-PE"/>
          </w:rPr>
          <w:tab/>
        </w:r>
        <w:r w:rsidRPr="00A66150">
          <w:rPr>
            <w:rStyle w:val="Hipervnculo"/>
            <w:rFonts w:cs="Arial"/>
            <w:noProof/>
          </w:rPr>
          <w:t>ESPECIFICACION DE LOS CASOS DE USO DEL SISTEMA</w:t>
        </w:r>
        <w:r>
          <w:rPr>
            <w:noProof/>
            <w:webHidden/>
          </w:rPr>
          <w:tab/>
        </w:r>
        <w:r>
          <w:rPr>
            <w:noProof/>
            <w:webHidden/>
          </w:rPr>
          <w:fldChar w:fldCharType="begin"/>
        </w:r>
        <w:r>
          <w:rPr>
            <w:noProof/>
            <w:webHidden/>
          </w:rPr>
          <w:instrText xml:space="preserve"> PAGEREF _Toc337717392 \h </w:instrText>
        </w:r>
        <w:r>
          <w:rPr>
            <w:noProof/>
            <w:webHidden/>
          </w:rPr>
        </w:r>
        <w:r>
          <w:rPr>
            <w:noProof/>
            <w:webHidden/>
          </w:rPr>
          <w:fldChar w:fldCharType="separate"/>
        </w:r>
        <w:r>
          <w:rPr>
            <w:noProof/>
            <w:webHidden/>
          </w:rPr>
          <w:t>22</w:t>
        </w:r>
        <w:r>
          <w:rPr>
            <w:noProof/>
            <w:webHidden/>
          </w:rPr>
          <w:fldChar w:fldCharType="end"/>
        </w:r>
      </w:hyperlink>
    </w:p>
    <w:p w:rsidR="003A5FAF" w:rsidRPr="00E519EC" w:rsidRDefault="003A5FAF">
      <w:pPr>
        <w:pStyle w:val="TDC2"/>
        <w:rPr>
          <w:rFonts w:eastAsia="SimSun" w:cs="Arial"/>
          <w:noProof/>
          <w:lang w:eastAsia="es-PE"/>
        </w:rPr>
      </w:pPr>
      <w:hyperlink w:anchor="_Toc337717393" w:history="1">
        <w:r w:rsidRPr="00A66150">
          <w:rPr>
            <w:rStyle w:val="Hipervnculo"/>
            <w:rFonts w:cs="Arial"/>
            <w:noProof/>
          </w:rPr>
          <w:t>5.</w:t>
        </w:r>
        <w:r w:rsidRPr="00E519EC">
          <w:rPr>
            <w:rFonts w:eastAsia="SimSun" w:cs="Arial"/>
            <w:noProof/>
            <w:lang w:eastAsia="es-PE"/>
          </w:rPr>
          <w:tab/>
        </w:r>
        <w:r w:rsidRPr="00A66150">
          <w:rPr>
            <w:rStyle w:val="Hipervnculo"/>
            <w:rFonts w:cs="Arial"/>
            <w:noProof/>
          </w:rPr>
          <w:t>DIAGRAMA DEL MODELO CONCEPTUAL</w:t>
        </w:r>
        <w:r>
          <w:rPr>
            <w:noProof/>
            <w:webHidden/>
          </w:rPr>
          <w:tab/>
        </w:r>
        <w:r>
          <w:rPr>
            <w:noProof/>
            <w:webHidden/>
          </w:rPr>
          <w:fldChar w:fldCharType="begin"/>
        </w:r>
        <w:r>
          <w:rPr>
            <w:noProof/>
            <w:webHidden/>
          </w:rPr>
          <w:instrText xml:space="preserve"> PAGEREF _Toc337717393 \h </w:instrText>
        </w:r>
        <w:r>
          <w:rPr>
            <w:noProof/>
            <w:webHidden/>
          </w:rPr>
        </w:r>
        <w:r>
          <w:rPr>
            <w:noProof/>
            <w:webHidden/>
          </w:rPr>
          <w:fldChar w:fldCharType="separate"/>
        </w:r>
        <w:r>
          <w:rPr>
            <w:noProof/>
            <w:webHidden/>
          </w:rPr>
          <w:t>67</w:t>
        </w:r>
        <w:r>
          <w:rPr>
            <w:noProof/>
            <w:webHidden/>
          </w:rPr>
          <w:fldChar w:fldCharType="end"/>
        </w:r>
      </w:hyperlink>
    </w:p>
    <w:p w:rsidR="003A5FAF" w:rsidRPr="00E519EC" w:rsidRDefault="003A5FAF">
      <w:pPr>
        <w:pStyle w:val="TDC2"/>
        <w:rPr>
          <w:rFonts w:eastAsia="SimSun" w:cs="Arial"/>
          <w:noProof/>
          <w:lang w:eastAsia="es-PE"/>
        </w:rPr>
      </w:pPr>
      <w:hyperlink w:anchor="_Toc337717394" w:history="1">
        <w:r w:rsidRPr="00A66150">
          <w:rPr>
            <w:rStyle w:val="Hipervnculo"/>
            <w:noProof/>
          </w:rPr>
          <w:t>6.</w:t>
        </w:r>
        <w:r w:rsidRPr="00E519EC">
          <w:rPr>
            <w:rFonts w:eastAsia="SimSun" w:cs="Arial"/>
            <w:noProof/>
            <w:lang w:eastAsia="es-PE"/>
          </w:rPr>
          <w:tab/>
        </w:r>
        <w:r w:rsidRPr="00A66150">
          <w:rPr>
            <w:rStyle w:val="Hipervnculo"/>
            <w:rFonts w:cs="Arial"/>
            <w:noProof/>
          </w:rPr>
          <w:t>DICCIONARIO DE CLASES</w:t>
        </w:r>
        <w:r>
          <w:rPr>
            <w:noProof/>
            <w:webHidden/>
          </w:rPr>
          <w:tab/>
        </w:r>
        <w:r>
          <w:rPr>
            <w:noProof/>
            <w:webHidden/>
          </w:rPr>
          <w:fldChar w:fldCharType="begin"/>
        </w:r>
        <w:r>
          <w:rPr>
            <w:noProof/>
            <w:webHidden/>
          </w:rPr>
          <w:instrText xml:space="preserve"> PAGEREF _Toc337717394 \h </w:instrText>
        </w:r>
        <w:r>
          <w:rPr>
            <w:noProof/>
            <w:webHidden/>
          </w:rPr>
        </w:r>
        <w:r>
          <w:rPr>
            <w:noProof/>
            <w:webHidden/>
          </w:rPr>
          <w:fldChar w:fldCharType="separate"/>
        </w:r>
        <w:r>
          <w:rPr>
            <w:noProof/>
            <w:webHidden/>
          </w:rPr>
          <w:t>68</w:t>
        </w:r>
        <w:r>
          <w:rPr>
            <w:noProof/>
            <w:webHidden/>
          </w:rPr>
          <w:fldChar w:fldCharType="end"/>
        </w:r>
      </w:hyperlink>
    </w:p>
    <w:p w:rsidR="003A5FAF" w:rsidRPr="00E519EC" w:rsidRDefault="003A5FAF">
      <w:pPr>
        <w:pStyle w:val="TDC1"/>
        <w:rPr>
          <w:rFonts w:eastAsia="SimSun" w:cs="Arial"/>
          <w:noProof/>
          <w:lang w:eastAsia="es-PE"/>
        </w:rPr>
      </w:pPr>
      <w:hyperlink w:anchor="_Toc337717395" w:history="1">
        <w:r w:rsidRPr="00A66150">
          <w:rPr>
            <w:rStyle w:val="Hipervnculo"/>
            <w:rFonts w:cs="Arial"/>
            <w:noProof/>
          </w:rPr>
          <w:t>CAPITULO IV</w:t>
        </w:r>
        <w:r>
          <w:rPr>
            <w:noProof/>
            <w:webHidden/>
          </w:rPr>
          <w:tab/>
        </w:r>
        <w:r>
          <w:rPr>
            <w:noProof/>
            <w:webHidden/>
          </w:rPr>
          <w:fldChar w:fldCharType="begin"/>
        </w:r>
        <w:r>
          <w:rPr>
            <w:noProof/>
            <w:webHidden/>
          </w:rPr>
          <w:instrText xml:space="preserve"> PAGEREF _Toc337717395 \h </w:instrText>
        </w:r>
        <w:r>
          <w:rPr>
            <w:noProof/>
            <w:webHidden/>
          </w:rPr>
        </w:r>
        <w:r>
          <w:rPr>
            <w:noProof/>
            <w:webHidden/>
          </w:rPr>
          <w:fldChar w:fldCharType="separate"/>
        </w:r>
        <w:r>
          <w:rPr>
            <w:noProof/>
            <w:webHidden/>
          </w:rPr>
          <w:t>76</w:t>
        </w:r>
        <w:r>
          <w:rPr>
            <w:noProof/>
            <w:webHidden/>
          </w:rPr>
          <w:fldChar w:fldCharType="end"/>
        </w:r>
      </w:hyperlink>
    </w:p>
    <w:p w:rsidR="003A5FAF" w:rsidRPr="00E519EC" w:rsidRDefault="003A5FAF">
      <w:pPr>
        <w:pStyle w:val="TDC1"/>
        <w:rPr>
          <w:rFonts w:eastAsia="SimSun" w:cs="Arial"/>
          <w:noProof/>
          <w:lang w:eastAsia="es-PE"/>
        </w:rPr>
      </w:pPr>
      <w:hyperlink w:anchor="_Toc337717396" w:history="1">
        <w:r w:rsidRPr="00A66150">
          <w:rPr>
            <w:rStyle w:val="Hipervnculo"/>
            <w:rFonts w:cs="Arial"/>
            <w:noProof/>
          </w:rPr>
          <w:t>ANALISIS DE LA ARQUITECTURA</w:t>
        </w:r>
        <w:r>
          <w:rPr>
            <w:noProof/>
            <w:webHidden/>
          </w:rPr>
          <w:tab/>
        </w:r>
        <w:r>
          <w:rPr>
            <w:noProof/>
            <w:webHidden/>
          </w:rPr>
          <w:fldChar w:fldCharType="begin"/>
        </w:r>
        <w:r>
          <w:rPr>
            <w:noProof/>
            <w:webHidden/>
          </w:rPr>
          <w:instrText xml:space="preserve"> PAGEREF _Toc337717396 \h </w:instrText>
        </w:r>
        <w:r>
          <w:rPr>
            <w:noProof/>
            <w:webHidden/>
          </w:rPr>
        </w:r>
        <w:r>
          <w:rPr>
            <w:noProof/>
            <w:webHidden/>
          </w:rPr>
          <w:fldChar w:fldCharType="separate"/>
        </w:r>
        <w:r>
          <w:rPr>
            <w:noProof/>
            <w:webHidden/>
          </w:rPr>
          <w:t>76</w:t>
        </w:r>
        <w:r>
          <w:rPr>
            <w:noProof/>
            <w:webHidden/>
          </w:rPr>
          <w:fldChar w:fldCharType="end"/>
        </w:r>
      </w:hyperlink>
    </w:p>
    <w:p w:rsidR="003A5FAF" w:rsidRPr="00E519EC" w:rsidRDefault="003A5FAF">
      <w:pPr>
        <w:pStyle w:val="TDC2"/>
        <w:rPr>
          <w:rFonts w:eastAsia="SimSun" w:cs="Arial"/>
          <w:noProof/>
          <w:lang w:eastAsia="es-PE"/>
        </w:rPr>
      </w:pPr>
      <w:hyperlink w:anchor="_Toc337717397" w:history="1">
        <w:r w:rsidRPr="00A66150">
          <w:rPr>
            <w:rStyle w:val="Hipervnculo"/>
            <w:noProof/>
          </w:rPr>
          <w:t>7.</w:t>
        </w:r>
        <w:r w:rsidRPr="00E519EC">
          <w:rPr>
            <w:rFonts w:eastAsia="SimSun" w:cs="Arial"/>
            <w:noProof/>
            <w:lang w:eastAsia="es-PE"/>
          </w:rPr>
          <w:tab/>
        </w:r>
        <w:r w:rsidRPr="00A66150">
          <w:rPr>
            <w:rStyle w:val="Hipervnculo"/>
            <w:noProof/>
          </w:rPr>
          <w:t xml:space="preserve">METAS </w:t>
        </w:r>
        <w:r w:rsidRPr="00A66150">
          <w:rPr>
            <w:rStyle w:val="Hipervnculo"/>
            <w:noProof/>
          </w:rPr>
          <w:t>Y</w:t>
        </w:r>
        <w:r w:rsidRPr="00A66150">
          <w:rPr>
            <w:rStyle w:val="Hipervnculo"/>
            <w:noProof/>
          </w:rPr>
          <w:t xml:space="preserve"> RESTRICCIONES DE LA ARQUITECTURA</w:t>
        </w:r>
        <w:r>
          <w:rPr>
            <w:noProof/>
            <w:webHidden/>
          </w:rPr>
          <w:tab/>
        </w:r>
        <w:r>
          <w:rPr>
            <w:noProof/>
            <w:webHidden/>
          </w:rPr>
          <w:fldChar w:fldCharType="begin"/>
        </w:r>
        <w:r>
          <w:rPr>
            <w:noProof/>
            <w:webHidden/>
          </w:rPr>
          <w:instrText xml:space="preserve"> PAGEREF _Toc337717397 \h </w:instrText>
        </w:r>
        <w:r>
          <w:rPr>
            <w:noProof/>
            <w:webHidden/>
          </w:rPr>
        </w:r>
        <w:r>
          <w:rPr>
            <w:noProof/>
            <w:webHidden/>
          </w:rPr>
          <w:fldChar w:fldCharType="separate"/>
        </w:r>
        <w:r>
          <w:rPr>
            <w:noProof/>
            <w:webHidden/>
          </w:rPr>
          <w:t>76</w:t>
        </w:r>
        <w:r>
          <w:rPr>
            <w:noProof/>
            <w:webHidden/>
          </w:rPr>
          <w:fldChar w:fldCharType="end"/>
        </w:r>
      </w:hyperlink>
    </w:p>
    <w:p w:rsidR="003A5FAF" w:rsidRPr="00E519EC" w:rsidRDefault="003A5FAF">
      <w:pPr>
        <w:pStyle w:val="TDC2"/>
        <w:rPr>
          <w:rFonts w:eastAsia="SimSun" w:cs="Arial"/>
          <w:noProof/>
          <w:lang w:eastAsia="es-PE"/>
        </w:rPr>
      </w:pPr>
      <w:hyperlink w:anchor="_Toc337717398" w:history="1">
        <w:r w:rsidRPr="00A66150">
          <w:rPr>
            <w:rStyle w:val="Hipervnculo"/>
            <w:noProof/>
          </w:rPr>
          <w:t>8.</w:t>
        </w:r>
        <w:r w:rsidRPr="00E519EC">
          <w:rPr>
            <w:rFonts w:eastAsia="SimSun" w:cs="Arial"/>
            <w:noProof/>
            <w:lang w:eastAsia="es-PE"/>
          </w:rPr>
          <w:tab/>
        </w:r>
        <w:r w:rsidRPr="00A66150">
          <w:rPr>
            <w:rStyle w:val="Hipervnculo"/>
            <w:noProof/>
          </w:rPr>
          <w:t>MECANI</w:t>
        </w:r>
        <w:r w:rsidRPr="00A66150">
          <w:rPr>
            <w:rStyle w:val="Hipervnculo"/>
            <w:noProof/>
          </w:rPr>
          <w:t>S</w:t>
        </w:r>
        <w:r w:rsidRPr="00A66150">
          <w:rPr>
            <w:rStyle w:val="Hipervnculo"/>
            <w:noProof/>
          </w:rPr>
          <w:t>MO ARQUITECTURALES</w:t>
        </w:r>
        <w:r>
          <w:rPr>
            <w:noProof/>
            <w:webHidden/>
          </w:rPr>
          <w:tab/>
        </w:r>
        <w:r>
          <w:rPr>
            <w:noProof/>
            <w:webHidden/>
          </w:rPr>
          <w:fldChar w:fldCharType="begin"/>
        </w:r>
        <w:r>
          <w:rPr>
            <w:noProof/>
            <w:webHidden/>
          </w:rPr>
          <w:instrText xml:space="preserve"> PAGEREF _Toc337717398 \h </w:instrText>
        </w:r>
        <w:r>
          <w:rPr>
            <w:noProof/>
            <w:webHidden/>
          </w:rPr>
        </w:r>
        <w:r>
          <w:rPr>
            <w:noProof/>
            <w:webHidden/>
          </w:rPr>
          <w:fldChar w:fldCharType="separate"/>
        </w:r>
        <w:r>
          <w:rPr>
            <w:noProof/>
            <w:webHidden/>
          </w:rPr>
          <w:t>76</w:t>
        </w:r>
        <w:r>
          <w:rPr>
            <w:noProof/>
            <w:webHidden/>
          </w:rPr>
          <w:fldChar w:fldCharType="end"/>
        </w:r>
      </w:hyperlink>
    </w:p>
    <w:p w:rsidR="003A5FAF" w:rsidRPr="00E519EC" w:rsidRDefault="003A5FAF">
      <w:pPr>
        <w:pStyle w:val="TDC2"/>
        <w:rPr>
          <w:rFonts w:eastAsia="SimSun" w:cs="Arial"/>
          <w:noProof/>
          <w:lang w:eastAsia="es-PE"/>
        </w:rPr>
      </w:pPr>
      <w:hyperlink w:anchor="_Toc337717399" w:history="1">
        <w:r w:rsidRPr="00A66150">
          <w:rPr>
            <w:rStyle w:val="Hipervnculo"/>
            <w:noProof/>
          </w:rPr>
          <w:t>9.</w:t>
        </w:r>
        <w:r w:rsidRPr="00E519EC">
          <w:rPr>
            <w:rFonts w:eastAsia="SimSun" w:cs="Arial"/>
            <w:noProof/>
            <w:lang w:eastAsia="es-PE"/>
          </w:rPr>
          <w:tab/>
        </w:r>
        <w:r w:rsidRPr="00A66150">
          <w:rPr>
            <w:rStyle w:val="Hipervnculo"/>
            <w:noProof/>
          </w:rPr>
          <w:t>VISTA  DE CASOS DE USO</w:t>
        </w:r>
        <w:r>
          <w:rPr>
            <w:noProof/>
            <w:webHidden/>
          </w:rPr>
          <w:tab/>
        </w:r>
        <w:r>
          <w:rPr>
            <w:noProof/>
            <w:webHidden/>
          </w:rPr>
          <w:fldChar w:fldCharType="begin"/>
        </w:r>
        <w:r>
          <w:rPr>
            <w:noProof/>
            <w:webHidden/>
          </w:rPr>
          <w:instrText xml:space="preserve"> PAGEREF _Toc337717399 \h </w:instrText>
        </w:r>
        <w:r>
          <w:rPr>
            <w:noProof/>
            <w:webHidden/>
          </w:rPr>
        </w:r>
        <w:r>
          <w:rPr>
            <w:noProof/>
            <w:webHidden/>
          </w:rPr>
          <w:fldChar w:fldCharType="separate"/>
        </w:r>
        <w:r>
          <w:rPr>
            <w:noProof/>
            <w:webHidden/>
          </w:rPr>
          <w:t>76</w:t>
        </w:r>
        <w:r>
          <w:rPr>
            <w:noProof/>
            <w:webHidden/>
          </w:rPr>
          <w:fldChar w:fldCharType="end"/>
        </w:r>
      </w:hyperlink>
    </w:p>
    <w:p w:rsidR="003A5FAF" w:rsidRPr="00E519EC" w:rsidRDefault="003A5FAF">
      <w:pPr>
        <w:pStyle w:val="TDC2"/>
        <w:rPr>
          <w:rFonts w:eastAsia="SimSun" w:cs="Arial"/>
          <w:noProof/>
          <w:lang w:eastAsia="es-PE"/>
        </w:rPr>
      </w:pPr>
      <w:hyperlink w:anchor="_Toc337717400" w:history="1">
        <w:r w:rsidRPr="00A66150">
          <w:rPr>
            <w:rStyle w:val="Hipervnculo"/>
            <w:noProof/>
          </w:rPr>
          <w:t>10.</w:t>
        </w:r>
        <w:r w:rsidRPr="00E519EC">
          <w:rPr>
            <w:rFonts w:eastAsia="SimSun" w:cs="Arial"/>
            <w:noProof/>
            <w:lang w:eastAsia="es-PE"/>
          </w:rPr>
          <w:tab/>
        </w:r>
        <w:r w:rsidRPr="00A66150">
          <w:rPr>
            <w:rStyle w:val="Hipervnculo"/>
            <w:noProof/>
          </w:rPr>
          <w:t>VISTA DE DATOS</w:t>
        </w:r>
        <w:r>
          <w:rPr>
            <w:noProof/>
            <w:webHidden/>
          </w:rPr>
          <w:tab/>
        </w:r>
        <w:r>
          <w:rPr>
            <w:noProof/>
            <w:webHidden/>
          </w:rPr>
          <w:fldChar w:fldCharType="begin"/>
        </w:r>
        <w:r>
          <w:rPr>
            <w:noProof/>
            <w:webHidden/>
          </w:rPr>
          <w:instrText xml:space="preserve"> PAGEREF _Toc337717400 \h </w:instrText>
        </w:r>
        <w:r>
          <w:rPr>
            <w:noProof/>
            <w:webHidden/>
          </w:rPr>
        </w:r>
        <w:r>
          <w:rPr>
            <w:noProof/>
            <w:webHidden/>
          </w:rPr>
          <w:fldChar w:fldCharType="separate"/>
        </w:r>
        <w:r>
          <w:rPr>
            <w:noProof/>
            <w:webHidden/>
          </w:rPr>
          <w:t>76</w:t>
        </w:r>
        <w:r>
          <w:rPr>
            <w:noProof/>
            <w:webHidden/>
          </w:rPr>
          <w:fldChar w:fldCharType="end"/>
        </w:r>
      </w:hyperlink>
    </w:p>
    <w:p w:rsidR="003A5FAF" w:rsidRPr="00E519EC" w:rsidRDefault="003A5FAF">
      <w:pPr>
        <w:pStyle w:val="TDC2"/>
        <w:rPr>
          <w:rFonts w:eastAsia="SimSun" w:cs="Arial"/>
          <w:noProof/>
          <w:lang w:eastAsia="es-PE"/>
        </w:rPr>
      </w:pPr>
      <w:hyperlink w:anchor="_Toc337717401" w:history="1">
        <w:r w:rsidRPr="00A66150">
          <w:rPr>
            <w:rStyle w:val="Hipervnculo"/>
            <w:noProof/>
          </w:rPr>
          <w:t>11.</w:t>
        </w:r>
        <w:r w:rsidRPr="00E519EC">
          <w:rPr>
            <w:rFonts w:eastAsia="SimSun" w:cs="Arial"/>
            <w:noProof/>
            <w:lang w:eastAsia="es-PE"/>
          </w:rPr>
          <w:tab/>
        </w:r>
        <w:r w:rsidRPr="00A66150">
          <w:rPr>
            <w:rStyle w:val="Hipervnculo"/>
            <w:noProof/>
          </w:rPr>
          <w:t>VISTA CONCEPTUAL</w:t>
        </w:r>
        <w:r>
          <w:rPr>
            <w:noProof/>
            <w:webHidden/>
          </w:rPr>
          <w:tab/>
        </w:r>
        <w:r>
          <w:rPr>
            <w:noProof/>
            <w:webHidden/>
          </w:rPr>
          <w:fldChar w:fldCharType="begin"/>
        </w:r>
        <w:r>
          <w:rPr>
            <w:noProof/>
            <w:webHidden/>
          </w:rPr>
          <w:instrText xml:space="preserve"> PAGEREF _Toc337717401 \h </w:instrText>
        </w:r>
        <w:r>
          <w:rPr>
            <w:noProof/>
            <w:webHidden/>
          </w:rPr>
        </w:r>
        <w:r>
          <w:rPr>
            <w:noProof/>
            <w:webHidden/>
          </w:rPr>
          <w:fldChar w:fldCharType="separate"/>
        </w:r>
        <w:r>
          <w:rPr>
            <w:noProof/>
            <w:webHidden/>
          </w:rPr>
          <w:t>76</w:t>
        </w:r>
        <w:r>
          <w:rPr>
            <w:noProof/>
            <w:webHidden/>
          </w:rPr>
          <w:fldChar w:fldCharType="end"/>
        </w:r>
      </w:hyperlink>
    </w:p>
    <w:p w:rsidR="003A5FAF" w:rsidRPr="00E519EC" w:rsidRDefault="003A5FAF">
      <w:pPr>
        <w:pStyle w:val="TDC2"/>
        <w:rPr>
          <w:rFonts w:eastAsia="SimSun" w:cs="Arial"/>
          <w:noProof/>
          <w:lang w:eastAsia="es-PE"/>
        </w:rPr>
      </w:pPr>
      <w:hyperlink w:anchor="_Toc337717402" w:history="1">
        <w:r w:rsidRPr="00A66150">
          <w:rPr>
            <w:rStyle w:val="Hipervnculo"/>
            <w:noProof/>
          </w:rPr>
          <w:t>12.</w:t>
        </w:r>
        <w:r w:rsidRPr="00E519EC">
          <w:rPr>
            <w:rFonts w:eastAsia="SimSun" w:cs="Arial"/>
            <w:noProof/>
            <w:lang w:eastAsia="es-PE"/>
          </w:rPr>
          <w:tab/>
        </w:r>
        <w:r w:rsidRPr="00A66150">
          <w:rPr>
            <w:rStyle w:val="Hipervnculo"/>
            <w:noProof/>
          </w:rPr>
          <w:t>VISTA LOGICA</w:t>
        </w:r>
        <w:r>
          <w:rPr>
            <w:noProof/>
            <w:webHidden/>
          </w:rPr>
          <w:tab/>
        </w:r>
        <w:r>
          <w:rPr>
            <w:noProof/>
            <w:webHidden/>
          </w:rPr>
          <w:fldChar w:fldCharType="begin"/>
        </w:r>
        <w:r>
          <w:rPr>
            <w:noProof/>
            <w:webHidden/>
          </w:rPr>
          <w:instrText xml:space="preserve"> PAGEREF _Toc337717402 \h </w:instrText>
        </w:r>
        <w:r>
          <w:rPr>
            <w:noProof/>
            <w:webHidden/>
          </w:rPr>
        </w:r>
        <w:r>
          <w:rPr>
            <w:noProof/>
            <w:webHidden/>
          </w:rPr>
          <w:fldChar w:fldCharType="separate"/>
        </w:r>
        <w:r>
          <w:rPr>
            <w:noProof/>
            <w:webHidden/>
          </w:rPr>
          <w:t>76</w:t>
        </w:r>
        <w:r>
          <w:rPr>
            <w:noProof/>
            <w:webHidden/>
          </w:rPr>
          <w:fldChar w:fldCharType="end"/>
        </w:r>
      </w:hyperlink>
    </w:p>
    <w:p w:rsidR="003A5FAF" w:rsidRPr="00E519EC" w:rsidRDefault="003A5FAF">
      <w:pPr>
        <w:pStyle w:val="TDC2"/>
        <w:rPr>
          <w:rFonts w:eastAsia="SimSun" w:cs="Arial"/>
          <w:noProof/>
          <w:lang w:eastAsia="es-PE"/>
        </w:rPr>
      </w:pPr>
      <w:hyperlink w:anchor="_Toc337717403" w:history="1">
        <w:r w:rsidRPr="00A66150">
          <w:rPr>
            <w:rStyle w:val="Hipervnculo"/>
            <w:noProof/>
          </w:rPr>
          <w:t>13.</w:t>
        </w:r>
        <w:r w:rsidRPr="00E519EC">
          <w:rPr>
            <w:rFonts w:eastAsia="SimSun" w:cs="Arial"/>
            <w:noProof/>
            <w:lang w:eastAsia="es-PE"/>
          </w:rPr>
          <w:tab/>
        </w:r>
        <w:r w:rsidRPr="00A66150">
          <w:rPr>
            <w:rStyle w:val="Hipervnculo"/>
            <w:noProof/>
          </w:rPr>
          <w:t>VISTA DE IMPLEMENTACION</w:t>
        </w:r>
        <w:r>
          <w:rPr>
            <w:noProof/>
            <w:webHidden/>
          </w:rPr>
          <w:tab/>
        </w:r>
        <w:r>
          <w:rPr>
            <w:noProof/>
            <w:webHidden/>
          </w:rPr>
          <w:fldChar w:fldCharType="begin"/>
        </w:r>
        <w:r>
          <w:rPr>
            <w:noProof/>
            <w:webHidden/>
          </w:rPr>
          <w:instrText xml:space="preserve"> PAGEREF _Toc337717403 \h </w:instrText>
        </w:r>
        <w:r>
          <w:rPr>
            <w:noProof/>
            <w:webHidden/>
          </w:rPr>
        </w:r>
        <w:r>
          <w:rPr>
            <w:noProof/>
            <w:webHidden/>
          </w:rPr>
          <w:fldChar w:fldCharType="separate"/>
        </w:r>
        <w:r>
          <w:rPr>
            <w:noProof/>
            <w:webHidden/>
          </w:rPr>
          <w:t>76</w:t>
        </w:r>
        <w:r>
          <w:rPr>
            <w:noProof/>
            <w:webHidden/>
          </w:rPr>
          <w:fldChar w:fldCharType="end"/>
        </w:r>
      </w:hyperlink>
    </w:p>
    <w:p w:rsidR="003A5FAF" w:rsidRPr="00E519EC" w:rsidRDefault="003A5FAF">
      <w:pPr>
        <w:pStyle w:val="TDC2"/>
        <w:rPr>
          <w:rFonts w:eastAsia="SimSun" w:cs="Arial"/>
          <w:noProof/>
          <w:lang w:eastAsia="es-PE"/>
        </w:rPr>
      </w:pPr>
      <w:hyperlink w:anchor="_Toc337717404" w:history="1">
        <w:r w:rsidRPr="00A66150">
          <w:rPr>
            <w:rStyle w:val="Hipervnculo"/>
            <w:noProof/>
          </w:rPr>
          <w:t>14.</w:t>
        </w:r>
        <w:r w:rsidRPr="00E519EC">
          <w:rPr>
            <w:rFonts w:eastAsia="SimSun" w:cs="Arial"/>
            <w:noProof/>
            <w:lang w:eastAsia="es-PE"/>
          </w:rPr>
          <w:tab/>
        </w:r>
        <w:r w:rsidRPr="00A66150">
          <w:rPr>
            <w:rStyle w:val="Hipervnculo"/>
            <w:noProof/>
          </w:rPr>
          <w:t>VISTA DE DESPLIEGUE</w:t>
        </w:r>
        <w:r>
          <w:rPr>
            <w:noProof/>
            <w:webHidden/>
          </w:rPr>
          <w:tab/>
        </w:r>
        <w:r>
          <w:rPr>
            <w:noProof/>
            <w:webHidden/>
          </w:rPr>
          <w:fldChar w:fldCharType="begin"/>
        </w:r>
        <w:r>
          <w:rPr>
            <w:noProof/>
            <w:webHidden/>
          </w:rPr>
          <w:instrText xml:space="preserve"> PAGEREF _Toc337717404 \h </w:instrText>
        </w:r>
        <w:r>
          <w:rPr>
            <w:noProof/>
            <w:webHidden/>
          </w:rPr>
        </w:r>
        <w:r>
          <w:rPr>
            <w:noProof/>
            <w:webHidden/>
          </w:rPr>
          <w:fldChar w:fldCharType="separate"/>
        </w:r>
        <w:r>
          <w:rPr>
            <w:noProof/>
            <w:webHidden/>
          </w:rPr>
          <w:t>76</w:t>
        </w:r>
        <w:r>
          <w:rPr>
            <w:noProof/>
            <w:webHidden/>
          </w:rPr>
          <w:fldChar w:fldCharType="end"/>
        </w:r>
      </w:hyperlink>
    </w:p>
    <w:p w:rsidR="003A5FAF" w:rsidRPr="00E519EC" w:rsidRDefault="003A5FAF">
      <w:pPr>
        <w:pStyle w:val="TDC2"/>
        <w:rPr>
          <w:rFonts w:eastAsia="SimSun" w:cs="Arial"/>
          <w:noProof/>
          <w:lang w:eastAsia="es-PE"/>
        </w:rPr>
      </w:pPr>
      <w:hyperlink w:anchor="_Toc337717405" w:history="1">
        <w:r w:rsidRPr="00A66150">
          <w:rPr>
            <w:rStyle w:val="Hipervnculo"/>
            <w:noProof/>
          </w:rPr>
          <w:t>15.</w:t>
        </w:r>
        <w:r w:rsidRPr="00E519EC">
          <w:rPr>
            <w:rFonts w:eastAsia="SimSun" w:cs="Arial"/>
            <w:noProof/>
            <w:lang w:eastAsia="es-PE"/>
          </w:rPr>
          <w:tab/>
        </w:r>
        <w:r w:rsidRPr="00A66150">
          <w:rPr>
            <w:rStyle w:val="Hipervnculo"/>
            <w:noProof/>
          </w:rPr>
          <w:t>PRUEBA DE CONCEPTO</w:t>
        </w:r>
        <w:r>
          <w:rPr>
            <w:noProof/>
            <w:webHidden/>
          </w:rPr>
          <w:tab/>
        </w:r>
        <w:r>
          <w:rPr>
            <w:noProof/>
            <w:webHidden/>
          </w:rPr>
          <w:fldChar w:fldCharType="begin"/>
        </w:r>
        <w:r>
          <w:rPr>
            <w:noProof/>
            <w:webHidden/>
          </w:rPr>
          <w:instrText xml:space="preserve"> PAGEREF _Toc337717405 \h </w:instrText>
        </w:r>
        <w:r>
          <w:rPr>
            <w:noProof/>
            <w:webHidden/>
          </w:rPr>
        </w:r>
        <w:r>
          <w:rPr>
            <w:noProof/>
            <w:webHidden/>
          </w:rPr>
          <w:fldChar w:fldCharType="separate"/>
        </w:r>
        <w:r>
          <w:rPr>
            <w:noProof/>
            <w:webHidden/>
          </w:rPr>
          <w:t>76</w:t>
        </w:r>
        <w:r>
          <w:rPr>
            <w:noProof/>
            <w:webHidden/>
          </w:rPr>
          <w:fldChar w:fldCharType="end"/>
        </w:r>
      </w:hyperlink>
    </w:p>
    <w:p w:rsidR="003A5FAF" w:rsidRPr="00E519EC" w:rsidRDefault="003A5FAF">
      <w:pPr>
        <w:pStyle w:val="TDC1"/>
        <w:rPr>
          <w:rFonts w:eastAsia="SimSun" w:cs="Arial"/>
          <w:noProof/>
          <w:lang w:eastAsia="es-PE"/>
        </w:rPr>
      </w:pPr>
      <w:hyperlink w:anchor="_Toc337717406" w:history="1">
        <w:r w:rsidRPr="00A66150">
          <w:rPr>
            <w:rStyle w:val="Hipervnculo"/>
            <w:rFonts w:cs="Arial"/>
            <w:noProof/>
          </w:rPr>
          <w:t>CAPITULO V</w:t>
        </w:r>
        <w:r>
          <w:rPr>
            <w:noProof/>
            <w:webHidden/>
          </w:rPr>
          <w:tab/>
        </w:r>
        <w:r>
          <w:rPr>
            <w:noProof/>
            <w:webHidden/>
          </w:rPr>
          <w:fldChar w:fldCharType="begin"/>
        </w:r>
        <w:r>
          <w:rPr>
            <w:noProof/>
            <w:webHidden/>
          </w:rPr>
          <w:instrText xml:space="preserve"> PAGEREF _Toc337717406 \h </w:instrText>
        </w:r>
        <w:r>
          <w:rPr>
            <w:noProof/>
            <w:webHidden/>
          </w:rPr>
        </w:r>
        <w:r>
          <w:rPr>
            <w:noProof/>
            <w:webHidden/>
          </w:rPr>
          <w:fldChar w:fldCharType="separate"/>
        </w:r>
        <w:r>
          <w:rPr>
            <w:noProof/>
            <w:webHidden/>
          </w:rPr>
          <w:t>77</w:t>
        </w:r>
        <w:r>
          <w:rPr>
            <w:noProof/>
            <w:webHidden/>
          </w:rPr>
          <w:fldChar w:fldCharType="end"/>
        </w:r>
      </w:hyperlink>
    </w:p>
    <w:p w:rsidR="003A5FAF" w:rsidRPr="00E519EC" w:rsidRDefault="003A5FAF">
      <w:pPr>
        <w:pStyle w:val="TDC1"/>
        <w:rPr>
          <w:rFonts w:eastAsia="SimSun" w:cs="Arial"/>
          <w:noProof/>
          <w:lang w:eastAsia="es-PE"/>
        </w:rPr>
      </w:pPr>
      <w:hyperlink w:anchor="_Toc337717407" w:history="1">
        <w:r w:rsidRPr="00A66150">
          <w:rPr>
            <w:rStyle w:val="Hipervnculo"/>
            <w:rFonts w:cs="Arial"/>
            <w:noProof/>
          </w:rPr>
          <w:t>GESTIÓN DEL PROYECTO</w:t>
        </w:r>
        <w:r>
          <w:rPr>
            <w:noProof/>
            <w:webHidden/>
          </w:rPr>
          <w:tab/>
        </w:r>
        <w:r>
          <w:rPr>
            <w:noProof/>
            <w:webHidden/>
          </w:rPr>
          <w:fldChar w:fldCharType="begin"/>
        </w:r>
        <w:r>
          <w:rPr>
            <w:noProof/>
            <w:webHidden/>
          </w:rPr>
          <w:instrText xml:space="preserve"> PAGEREF _Toc337717407 \h </w:instrText>
        </w:r>
        <w:r>
          <w:rPr>
            <w:noProof/>
            <w:webHidden/>
          </w:rPr>
        </w:r>
        <w:r>
          <w:rPr>
            <w:noProof/>
            <w:webHidden/>
          </w:rPr>
          <w:fldChar w:fldCharType="separate"/>
        </w:r>
        <w:r>
          <w:rPr>
            <w:noProof/>
            <w:webHidden/>
          </w:rPr>
          <w:t>77</w:t>
        </w:r>
        <w:r>
          <w:rPr>
            <w:noProof/>
            <w:webHidden/>
          </w:rPr>
          <w:fldChar w:fldCharType="end"/>
        </w:r>
      </w:hyperlink>
    </w:p>
    <w:p w:rsidR="003A5FAF" w:rsidRPr="00E519EC" w:rsidRDefault="003A5FAF">
      <w:pPr>
        <w:pStyle w:val="TDC2"/>
        <w:rPr>
          <w:rFonts w:eastAsia="SimSun" w:cs="Arial"/>
          <w:noProof/>
          <w:lang w:eastAsia="es-PE"/>
        </w:rPr>
      </w:pPr>
      <w:hyperlink w:anchor="_Toc337717408" w:history="1">
        <w:r w:rsidRPr="00A66150">
          <w:rPr>
            <w:rStyle w:val="Hipervnculo"/>
            <w:noProof/>
          </w:rPr>
          <w:t>16.</w:t>
        </w:r>
        <w:r w:rsidRPr="00E519EC">
          <w:rPr>
            <w:rFonts w:eastAsia="SimSun" w:cs="Arial"/>
            <w:noProof/>
            <w:lang w:eastAsia="es-PE"/>
          </w:rPr>
          <w:tab/>
        </w:r>
        <w:r w:rsidRPr="00A66150">
          <w:rPr>
            <w:rStyle w:val="Hipervnculo"/>
            <w:noProof/>
          </w:rPr>
          <w:t>CRONOGRAMA DE EJECUCION DEL PROYECTO</w:t>
        </w:r>
        <w:r>
          <w:rPr>
            <w:noProof/>
            <w:webHidden/>
          </w:rPr>
          <w:tab/>
        </w:r>
        <w:r>
          <w:rPr>
            <w:noProof/>
            <w:webHidden/>
          </w:rPr>
          <w:fldChar w:fldCharType="begin"/>
        </w:r>
        <w:r>
          <w:rPr>
            <w:noProof/>
            <w:webHidden/>
          </w:rPr>
          <w:instrText xml:space="preserve"> PAGEREF _Toc337717408 \h </w:instrText>
        </w:r>
        <w:r>
          <w:rPr>
            <w:noProof/>
            <w:webHidden/>
          </w:rPr>
        </w:r>
        <w:r>
          <w:rPr>
            <w:noProof/>
            <w:webHidden/>
          </w:rPr>
          <w:fldChar w:fldCharType="separate"/>
        </w:r>
        <w:r>
          <w:rPr>
            <w:noProof/>
            <w:webHidden/>
          </w:rPr>
          <w:t>77</w:t>
        </w:r>
        <w:r>
          <w:rPr>
            <w:noProof/>
            <w:webHidden/>
          </w:rPr>
          <w:fldChar w:fldCharType="end"/>
        </w:r>
      </w:hyperlink>
    </w:p>
    <w:p w:rsidR="003A5FAF" w:rsidRPr="00E519EC" w:rsidRDefault="003A5FAF">
      <w:pPr>
        <w:pStyle w:val="TDC2"/>
        <w:rPr>
          <w:rFonts w:eastAsia="SimSun" w:cs="Arial"/>
          <w:noProof/>
          <w:lang w:eastAsia="es-PE"/>
        </w:rPr>
      </w:pPr>
      <w:hyperlink w:anchor="_Toc337717409" w:history="1">
        <w:r w:rsidRPr="00A66150">
          <w:rPr>
            <w:rStyle w:val="Hipervnculo"/>
            <w:rFonts w:cs="Arial"/>
            <w:noProof/>
          </w:rPr>
          <w:t>17.</w:t>
        </w:r>
        <w:r w:rsidRPr="00E519EC">
          <w:rPr>
            <w:rFonts w:eastAsia="SimSun" w:cs="Arial"/>
            <w:noProof/>
            <w:lang w:eastAsia="es-PE"/>
          </w:rPr>
          <w:tab/>
        </w:r>
        <w:r w:rsidRPr="00A66150">
          <w:rPr>
            <w:rStyle w:val="Hipervnculo"/>
            <w:noProof/>
          </w:rPr>
          <w:t>EDT</w:t>
        </w:r>
        <w:r>
          <w:rPr>
            <w:noProof/>
            <w:webHidden/>
          </w:rPr>
          <w:tab/>
        </w:r>
        <w:r>
          <w:rPr>
            <w:noProof/>
            <w:webHidden/>
          </w:rPr>
          <w:fldChar w:fldCharType="begin"/>
        </w:r>
        <w:r>
          <w:rPr>
            <w:noProof/>
            <w:webHidden/>
          </w:rPr>
          <w:instrText xml:space="preserve"> PAGEREF _Toc337717409 \h </w:instrText>
        </w:r>
        <w:r>
          <w:rPr>
            <w:noProof/>
            <w:webHidden/>
          </w:rPr>
        </w:r>
        <w:r>
          <w:rPr>
            <w:noProof/>
            <w:webHidden/>
          </w:rPr>
          <w:fldChar w:fldCharType="separate"/>
        </w:r>
        <w:r>
          <w:rPr>
            <w:noProof/>
            <w:webHidden/>
          </w:rPr>
          <w:t>79</w:t>
        </w:r>
        <w:r>
          <w:rPr>
            <w:noProof/>
            <w:webHidden/>
          </w:rPr>
          <w:fldChar w:fldCharType="end"/>
        </w:r>
      </w:hyperlink>
    </w:p>
    <w:p w:rsidR="003A5FAF" w:rsidRPr="00E519EC" w:rsidRDefault="003A5FAF">
      <w:pPr>
        <w:pStyle w:val="TDC2"/>
        <w:rPr>
          <w:rFonts w:eastAsia="SimSun" w:cs="Arial"/>
          <w:noProof/>
          <w:lang w:eastAsia="es-PE"/>
        </w:rPr>
      </w:pPr>
      <w:hyperlink w:anchor="_Toc337717410" w:history="1">
        <w:r w:rsidRPr="00A66150">
          <w:rPr>
            <w:rStyle w:val="Hipervnculo"/>
            <w:noProof/>
          </w:rPr>
          <w:t>18.</w:t>
        </w:r>
        <w:r w:rsidRPr="00E519EC">
          <w:rPr>
            <w:rFonts w:eastAsia="SimSun" w:cs="Arial"/>
            <w:noProof/>
            <w:lang w:eastAsia="es-PE"/>
          </w:rPr>
          <w:tab/>
        </w:r>
        <w:r w:rsidRPr="00A66150">
          <w:rPr>
            <w:rStyle w:val="Hipervnculo"/>
            <w:noProof/>
          </w:rPr>
          <w:t>INFORMES DE DESEMPEÑO</w:t>
        </w:r>
        <w:r>
          <w:rPr>
            <w:noProof/>
            <w:webHidden/>
          </w:rPr>
          <w:tab/>
        </w:r>
        <w:r>
          <w:rPr>
            <w:noProof/>
            <w:webHidden/>
          </w:rPr>
          <w:fldChar w:fldCharType="begin"/>
        </w:r>
        <w:r>
          <w:rPr>
            <w:noProof/>
            <w:webHidden/>
          </w:rPr>
          <w:instrText xml:space="preserve"> PAGEREF _Toc337717410 \h </w:instrText>
        </w:r>
        <w:r>
          <w:rPr>
            <w:noProof/>
            <w:webHidden/>
          </w:rPr>
        </w:r>
        <w:r>
          <w:rPr>
            <w:noProof/>
            <w:webHidden/>
          </w:rPr>
          <w:fldChar w:fldCharType="separate"/>
        </w:r>
        <w:r>
          <w:rPr>
            <w:noProof/>
            <w:webHidden/>
          </w:rPr>
          <w:t>80</w:t>
        </w:r>
        <w:r>
          <w:rPr>
            <w:noProof/>
            <w:webHidden/>
          </w:rPr>
          <w:fldChar w:fldCharType="end"/>
        </w:r>
      </w:hyperlink>
    </w:p>
    <w:p w:rsidR="003A5FAF" w:rsidRPr="00E519EC" w:rsidRDefault="003A5FAF">
      <w:pPr>
        <w:pStyle w:val="TDC2"/>
        <w:rPr>
          <w:rFonts w:eastAsia="SimSun" w:cs="Arial"/>
          <w:noProof/>
          <w:lang w:eastAsia="es-PE"/>
        </w:rPr>
      </w:pPr>
      <w:hyperlink w:anchor="_Toc337717411" w:history="1">
        <w:r w:rsidRPr="00A66150">
          <w:rPr>
            <w:rStyle w:val="Hipervnculo"/>
            <w:caps/>
            <w:noProof/>
          </w:rPr>
          <w:t>19.</w:t>
        </w:r>
        <w:r w:rsidRPr="00E519EC">
          <w:rPr>
            <w:rFonts w:eastAsia="SimSun" w:cs="Arial"/>
            <w:noProof/>
            <w:lang w:eastAsia="es-PE"/>
          </w:rPr>
          <w:tab/>
        </w:r>
        <w:r w:rsidRPr="00A66150">
          <w:rPr>
            <w:rStyle w:val="Hipervnculo"/>
            <w:noProof/>
          </w:rPr>
          <w:t>ACTAS DE REUNION</w:t>
        </w:r>
        <w:r>
          <w:rPr>
            <w:noProof/>
            <w:webHidden/>
          </w:rPr>
          <w:tab/>
        </w:r>
        <w:r>
          <w:rPr>
            <w:noProof/>
            <w:webHidden/>
          </w:rPr>
          <w:fldChar w:fldCharType="begin"/>
        </w:r>
        <w:r>
          <w:rPr>
            <w:noProof/>
            <w:webHidden/>
          </w:rPr>
          <w:instrText xml:space="preserve"> PAGEREF _Toc337717411 \h </w:instrText>
        </w:r>
        <w:r>
          <w:rPr>
            <w:noProof/>
            <w:webHidden/>
          </w:rPr>
        </w:r>
        <w:r>
          <w:rPr>
            <w:noProof/>
            <w:webHidden/>
          </w:rPr>
          <w:fldChar w:fldCharType="separate"/>
        </w:r>
        <w:r>
          <w:rPr>
            <w:noProof/>
            <w:webHidden/>
          </w:rPr>
          <w:t>87</w:t>
        </w:r>
        <w:r>
          <w:rPr>
            <w:noProof/>
            <w:webHidden/>
          </w:rPr>
          <w:fldChar w:fldCharType="end"/>
        </w:r>
      </w:hyperlink>
    </w:p>
    <w:p w:rsidR="003A5FAF" w:rsidRPr="00E519EC" w:rsidRDefault="003A5FAF">
      <w:pPr>
        <w:pStyle w:val="TDC1"/>
        <w:rPr>
          <w:rFonts w:eastAsia="SimSun" w:cs="Arial"/>
          <w:noProof/>
          <w:lang w:eastAsia="es-PE"/>
        </w:rPr>
      </w:pPr>
      <w:hyperlink w:anchor="_Toc337717412" w:history="1">
        <w:r w:rsidRPr="00A66150">
          <w:rPr>
            <w:rStyle w:val="Hipervnculo"/>
            <w:rFonts w:cs="Arial"/>
            <w:noProof/>
          </w:rPr>
          <w:t>CONCLUSIONES</w:t>
        </w:r>
        <w:r>
          <w:rPr>
            <w:noProof/>
            <w:webHidden/>
          </w:rPr>
          <w:tab/>
        </w:r>
        <w:r>
          <w:rPr>
            <w:noProof/>
            <w:webHidden/>
          </w:rPr>
          <w:fldChar w:fldCharType="begin"/>
        </w:r>
        <w:r>
          <w:rPr>
            <w:noProof/>
            <w:webHidden/>
          </w:rPr>
          <w:instrText xml:space="preserve"> PAGEREF _Toc337717412 \h </w:instrText>
        </w:r>
        <w:r>
          <w:rPr>
            <w:noProof/>
            <w:webHidden/>
          </w:rPr>
        </w:r>
        <w:r>
          <w:rPr>
            <w:noProof/>
            <w:webHidden/>
          </w:rPr>
          <w:fldChar w:fldCharType="separate"/>
        </w:r>
        <w:r>
          <w:rPr>
            <w:noProof/>
            <w:webHidden/>
          </w:rPr>
          <w:t>92</w:t>
        </w:r>
        <w:r>
          <w:rPr>
            <w:noProof/>
            <w:webHidden/>
          </w:rPr>
          <w:fldChar w:fldCharType="end"/>
        </w:r>
      </w:hyperlink>
    </w:p>
    <w:p w:rsidR="003A5FAF" w:rsidRPr="00E519EC" w:rsidRDefault="003A5FAF">
      <w:pPr>
        <w:pStyle w:val="TDC1"/>
        <w:rPr>
          <w:rFonts w:eastAsia="SimSun" w:cs="Arial"/>
          <w:noProof/>
          <w:lang w:eastAsia="es-PE"/>
        </w:rPr>
      </w:pPr>
      <w:hyperlink w:anchor="_Toc337717413" w:history="1">
        <w:r w:rsidRPr="00A66150">
          <w:rPr>
            <w:rStyle w:val="Hipervnculo"/>
            <w:rFonts w:cs="Arial"/>
            <w:noProof/>
          </w:rPr>
          <w:t>GLOSARIO DE TÉRMINOS</w:t>
        </w:r>
        <w:r>
          <w:rPr>
            <w:noProof/>
            <w:webHidden/>
          </w:rPr>
          <w:tab/>
        </w:r>
        <w:r>
          <w:rPr>
            <w:noProof/>
            <w:webHidden/>
          </w:rPr>
          <w:fldChar w:fldCharType="begin"/>
        </w:r>
        <w:r>
          <w:rPr>
            <w:noProof/>
            <w:webHidden/>
          </w:rPr>
          <w:instrText xml:space="preserve"> PAGEREF _Toc337717413 \h </w:instrText>
        </w:r>
        <w:r>
          <w:rPr>
            <w:noProof/>
            <w:webHidden/>
          </w:rPr>
        </w:r>
        <w:r>
          <w:rPr>
            <w:noProof/>
            <w:webHidden/>
          </w:rPr>
          <w:fldChar w:fldCharType="separate"/>
        </w:r>
        <w:r>
          <w:rPr>
            <w:noProof/>
            <w:webHidden/>
          </w:rPr>
          <w:t>93</w:t>
        </w:r>
        <w:r>
          <w:rPr>
            <w:noProof/>
            <w:webHidden/>
          </w:rPr>
          <w:fldChar w:fldCharType="end"/>
        </w:r>
      </w:hyperlink>
    </w:p>
    <w:p w:rsidR="003A5FAF" w:rsidRPr="00E519EC" w:rsidRDefault="003A5FAF">
      <w:pPr>
        <w:pStyle w:val="TDC1"/>
        <w:rPr>
          <w:rFonts w:eastAsia="SimSun" w:cs="Arial"/>
          <w:noProof/>
          <w:lang w:eastAsia="es-PE"/>
        </w:rPr>
      </w:pPr>
      <w:hyperlink w:anchor="_Toc337717414" w:history="1">
        <w:r w:rsidRPr="00A66150">
          <w:rPr>
            <w:rStyle w:val="Hipervnculo"/>
            <w:rFonts w:cs="Arial"/>
            <w:noProof/>
          </w:rPr>
          <w:t>BIBLIOGRAFIA</w:t>
        </w:r>
        <w:r>
          <w:rPr>
            <w:noProof/>
            <w:webHidden/>
          </w:rPr>
          <w:tab/>
        </w:r>
        <w:r>
          <w:rPr>
            <w:noProof/>
            <w:webHidden/>
          </w:rPr>
          <w:fldChar w:fldCharType="begin"/>
        </w:r>
        <w:r>
          <w:rPr>
            <w:noProof/>
            <w:webHidden/>
          </w:rPr>
          <w:instrText xml:space="preserve"> PAGEREF _Toc337717414 \h </w:instrText>
        </w:r>
        <w:r>
          <w:rPr>
            <w:noProof/>
            <w:webHidden/>
          </w:rPr>
        </w:r>
        <w:r>
          <w:rPr>
            <w:noProof/>
            <w:webHidden/>
          </w:rPr>
          <w:fldChar w:fldCharType="separate"/>
        </w:r>
        <w:r>
          <w:rPr>
            <w:noProof/>
            <w:webHidden/>
          </w:rPr>
          <w:t>94</w:t>
        </w:r>
        <w:r>
          <w:rPr>
            <w:noProof/>
            <w:webHidden/>
          </w:rPr>
          <w:fldChar w:fldCharType="end"/>
        </w:r>
      </w:hyperlink>
    </w:p>
    <w:p w:rsidR="003A5FAF" w:rsidRPr="00E519EC" w:rsidRDefault="003A5FAF">
      <w:pPr>
        <w:pStyle w:val="TDC1"/>
        <w:rPr>
          <w:rFonts w:eastAsia="SimSun" w:cs="Arial"/>
          <w:noProof/>
          <w:lang w:eastAsia="es-PE"/>
        </w:rPr>
      </w:pPr>
      <w:hyperlink w:anchor="_Toc337717415" w:history="1">
        <w:r w:rsidRPr="00A66150">
          <w:rPr>
            <w:rStyle w:val="Hipervnculo"/>
            <w:rFonts w:cs="Arial"/>
            <w:noProof/>
          </w:rPr>
          <w:t>ANEXOS</w:t>
        </w:r>
        <w:r>
          <w:rPr>
            <w:noProof/>
            <w:webHidden/>
          </w:rPr>
          <w:tab/>
        </w:r>
        <w:r>
          <w:rPr>
            <w:noProof/>
            <w:webHidden/>
          </w:rPr>
          <w:fldChar w:fldCharType="begin"/>
        </w:r>
        <w:r>
          <w:rPr>
            <w:noProof/>
            <w:webHidden/>
          </w:rPr>
          <w:instrText xml:space="preserve"> PAGEREF _Toc337717415 \h </w:instrText>
        </w:r>
        <w:r>
          <w:rPr>
            <w:noProof/>
            <w:webHidden/>
          </w:rPr>
        </w:r>
        <w:r>
          <w:rPr>
            <w:noProof/>
            <w:webHidden/>
          </w:rPr>
          <w:fldChar w:fldCharType="separate"/>
        </w:r>
        <w:r>
          <w:rPr>
            <w:noProof/>
            <w:webHidden/>
          </w:rPr>
          <w:t>95</w:t>
        </w:r>
        <w:r>
          <w:rPr>
            <w:noProof/>
            <w:webHidden/>
          </w:rPr>
          <w:fldChar w:fldCharType="end"/>
        </w:r>
      </w:hyperlink>
    </w:p>
    <w:p w:rsidR="0050445A" w:rsidRPr="003334EA" w:rsidRDefault="00EC435F"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1B3F6B" w:rsidP="00A345CB">
      <w:pPr>
        <w:pStyle w:val="Ttulo"/>
        <w:spacing w:after="240" w:line="360" w:lineRule="auto"/>
        <w:rPr>
          <w:rFonts w:cs="Arial"/>
          <w:sz w:val="32"/>
          <w:szCs w:val="32"/>
          <w:lang w:val="es-PE"/>
        </w:rPr>
      </w:pPr>
      <w:r>
        <w:rPr>
          <w:rFonts w:cs="Arial"/>
          <w:sz w:val="32"/>
          <w:szCs w:val="32"/>
          <w:lang w:val="es-PE"/>
        </w:rPr>
        <w:br w:type="page"/>
      </w:r>
      <w:r w:rsidR="0050445A" w:rsidRPr="003334EA">
        <w:rPr>
          <w:rFonts w:cs="Arial"/>
          <w:sz w:val="32"/>
          <w:szCs w:val="32"/>
          <w:lang w:val="es-PE"/>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4"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0A7028" w:rsidP="000A7028">
            <w:pPr>
              <w:pStyle w:val="Tabletext"/>
              <w:spacing w:line="240" w:lineRule="auto"/>
              <w:jc w:val="center"/>
              <w:rPr>
                <w:rFonts w:ascii="Arial" w:hAnsi="Arial" w:cs="Arial"/>
                <w:sz w:val="22"/>
                <w:szCs w:val="24"/>
                <w:lang w:val="es-PE"/>
              </w:rPr>
            </w:pPr>
            <w:r>
              <w:rPr>
                <w:rFonts w:ascii="Arial" w:hAnsi="Arial" w:cs="Arial"/>
                <w:sz w:val="22"/>
                <w:szCs w:val="24"/>
                <w:lang w:val="es-PE"/>
              </w:rPr>
              <w:t>15</w:t>
            </w:r>
            <w:r w:rsidR="0050445A" w:rsidRPr="003334EA">
              <w:rPr>
                <w:rFonts w:ascii="Arial" w:hAnsi="Arial" w:cs="Arial"/>
                <w:sz w:val="22"/>
                <w:szCs w:val="24"/>
                <w:lang w:val="es-PE"/>
              </w:rPr>
              <w:t>/0</w:t>
            </w:r>
            <w:r>
              <w:rPr>
                <w:rFonts w:ascii="Arial" w:hAnsi="Arial" w:cs="Arial"/>
                <w:sz w:val="22"/>
                <w:szCs w:val="24"/>
                <w:lang w:val="es-PE"/>
              </w:rPr>
              <w:t>9</w:t>
            </w:r>
            <w:r w:rsidR="0050445A" w:rsidRPr="003334EA">
              <w:rPr>
                <w:rFonts w:ascii="Arial" w:hAnsi="Arial" w:cs="Arial"/>
                <w:sz w:val="22"/>
                <w:szCs w:val="24"/>
                <w:lang w:val="es-PE"/>
              </w:rPr>
              <w:t>/2012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2B2505" w:rsidP="003334EA">
            <w:pPr>
              <w:pStyle w:val="Tabletext"/>
              <w:spacing w:line="240" w:lineRule="auto"/>
              <w:jc w:val="center"/>
              <w:rPr>
                <w:rFonts w:ascii="Arial" w:hAnsi="Arial" w:cs="Arial"/>
                <w:sz w:val="22"/>
                <w:szCs w:val="24"/>
                <w:lang w:val="es-PE"/>
              </w:rPr>
            </w:pPr>
            <w:r>
              <w:rPr>
                <w:rFonts w:ascii="Arial" w:hAnsi="Arial" w:cs="Arial"/>
                <w:sz w:val="22"/>
                <w:szCs w:val="24"/>
                <w:lang w:val="es-PE"/>
              </w:rPr>
              <w:t>17/09/2012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2B2505" w:rsidP="00200A0A">
            <w:pPr>
              <w:pStyle w:val="Tabletext"/>
              <w:spacing w:line="240" w:lineRule="auto"/>
              <w:jc w:val="center"/>
              <w:rPr>
                <w:rFonts w:ascii="Arial" w:hAnsi="Arial" w:cs="Arial"/>
                <w:sz w:val="22"/>
                <w:szCs w:val="24"/>
                <w:lang w:val="es-PE"/>
              </w:rPr>
            </w:pPr>
            <w:r>
              <w:rPr>
                <w:rFonts w:ascii="Arial" w:hAnsi="Arial" w:cs="Arial"/>
                <w:sz w:val="22"/>
                <w:szCs w:val="24"/>
                <w:lang w:val="es-PE"/>
              </w:rPr>
              <w:t>1.1</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2B2505" w:rsidP="00200A0A">
            <w:pPr>
              <w:pStyle w:val="Tabletext"/>
              <w:spacing w:line="276" w:lineRule="auto"/>
              <w:jc w:val="both"/>
              <w:rPr>
                <w:rFonts w:ascii="Arial" w:hAnsi="Arial" w:cs="Arial"/>
                <w:sz w:val="22"/>
                <w:szCs w:val="24"/>
                <w:lang w:val="es-PE"/>
              </w:rPr>
            </w:pPr>
            <w:r>
              <w:rPr>
                <w:rFonts w:ascii="Arial" w:hAnsi="Arial" w:cs="Arial"/>
                <w:sz w:val="22"/>
                <w:szCs w:val="24"/>
                <w:lang w:val="es-PE"/>
              </w:rPr>
              <w:t>Actualizada</w:t>
            </w:r>
          </w:p>
        </w:tc>
        <w:tc>
          <w:tcPr>
            <w:tcW w:w="2268" w:type="dxa"/>
            <w:tcBorders>
              <w:top w:val="single" w:sz="6" w:space="0" w:color="auto"/>
              <w:left w:val="single" w:sz="6" w:space="0" w:color="auto"/>
              <w:bottom w:val="single" w:sz="6" w:space="0" w:color="auto"/>
            </w:tcBorders>
          </w:tcPr>
          <w:p w:rsidR="0050445A" w:rsidRPr="003334EA" w:rsidRDefault="002B2505" w:rsidP="00200A0A">
            <w:pPr>
              <w:pStyle w:val="GC-Prrafo1"/>
              <w:jc w:val="center"/>
              <w:rPr>
                <w:sz w:val="22"/>
                <w:szCs w:val="24"/>
              </w:rPr>
            </w:pPr>
            <w:r>
              <w:rPr>
                <w:sz w:val="22"/>
                <w:szCs w:val="24"/>
              </w:rPr>
              <w:t>Marco Bustinza</w:t>
            </w:r>
          </w:p>
        </w:tc>
      </w:tr>
      <w:tr w:rsidR="00393AEB" w:rsidRPr="003334EA" w:rsidTr="00200A0A">
        <w:tc>
          <w:tcPr>
            <w:tcW w:w="1526" w:type="dxa"/>
            <w:tcBorders>
              <w:top w:val="single" w:sz="6" w:space="0" w:color="auto"/>
              <w:bottom w:val="single" w:sz="6" w:space="0" w:color="auto"/>
              <w:right w:val="single" w:sz="6" w:space="0" w:color="auto"/>
            </w:tcBorders>
          </w:tcPr>
          <w:p w:rsidR="00393AEB" w:rsidRPr="003334EA" w:rsidRDefault="00393AEB" w:rsidP="00393AEB">
            <w:pPr>
              <w:pStyle w:val="Tabletext"/>
              <w:spacing w:line="240" w:lineRule="auto"/>
              <w:jc w:val="center"/>
              <w:rPr>
                <w:rFonts w:ascii="Arial" w:hAnsi="Arial" w:cs="Arial"/>
                <w:sz w:val="22"/>
                <w:szCs w:val="24"/>
                <w:lang w:val="es-PE"/>
              </w:rPr>
            </w:pPr>
            <w:r>
              <w:rPr>
                <w:rFonts w:ascii="Arial" w:hAnsi="Arial" w:cs="Arial"/>
                <w:sz w:val="22"/>
                <w:szCs w:val="24"/>
                <w:lang w:val="es-PE"/>
              </w:rPr>
              <w:t>11</w:t>
            </w:r>
            <w:r w:rsidRPr="003334EA">
              <w:rPr>
                <w:rFonts w:ascii="Arial" w:hAnsi="Arial" w:cs="Arial"/>
                <w:sz w:val="22"/>
                <w:szCs w:val="24"/>
                <w:lang w:val="es-PE"/>
              </w:rPr>
              <w:t>/</w:t>
            </w:r>
            <w:r>
              <w:rPr>
                <w:rFonts w:ascii="Arial" w:hAnsi="Arial" w:cs="Arial"/>
                <w:sz w:val="22"/>
                <w:szCs w:val="24"/>
                <w:lang w:val="es-PE"/>
              </w:rPr>
              <w:t>10</w:t>
            </w:r>
            <w:r w:rsidRPr="003334EA">
              <w:rPr>
                <w:rFonts w:ascii="Arial" w:hAnsi="Arial" w:cs="Arial"/>
                <w:sz w:val="22"/>
                <w:szCs w:val="24"/>
                <w:lang w:val="es-PE"/>
              </w:rPr>
              <w:t>/2012</w:t>
            </w:r>
          </w:p>
        </w:tc>
        <w:tc>
          <w:tcPr>
            <w:tcW w:w="1134" w:type="dxa"/>
            <w:tcBorders>
              <w:top w:val="single" w:sz="6" w:space="0" w:color="auto"/>
              <w:left w:val="single" w:sz="6" w:space="0" w:color="auto"/>
              <w:bottom w:val="single" w:sz="6" w:space="0" w:color="auto"/>
              <w:right w:val="single" w:sz="6" w:space="0" w:color="auto"/>
            </w:tcBorders>
          </w:tcPr>
          <w:p w:rsidR="00393AEB" w:rsidRPr="003334EA" w:rsidRDefault="00393AEB" w:rsidP="001047AB">
            <w:pPr>
              <w:pStyle w:val="Tabletext"/>
              <w:spacing w:line="240" w:lineRule="auto"/>
              <w:jc w:val="center"/>
              <w:rPr>
                <w:rFonts w:ascii="Arial" w:hAnsi="Arial" w:cs="Arial"/>
                <w:sz w:val="22"/>
                <w:szCs w:val="24"/>
                <w:lang w:val="es-PE"/>
              </w:rPr>
            </w:pPr>
            <w:r>
              <w:rPr>
                <w:rFonts w:ascii="Arial" w:hAnsi="Arial" w:cs="Arial"/>
                <w:sz w:val="22"/>
                <w:szCs w:val="24"/>
                <w:lang w:val="es-PE"/>
              </w:rPr>
              <w:t>2</w:t>
            </w:r>
            <w:r w:rsidRPr="003334EA">
              <w:rPr>
                <w:rFonts w:ascii="Arial" w:hAnsi="Arial" w:cs="Arial"/>
                <w:sz w:val="22"/>
                <w:szCs w:val="24"/>
                <w:lang w:val="es-PE"/>
              </w:rPr>
              <w:t>.0</w:t>
            </w:r>
          </w:p>
        </w:tc>
        <w:tc>
          <w:tcPr>
            <w:tcW w:w="3969" w:type="dxa"/>
            <w:tcBorders>
              <w:top w:val="single" w:sz="6" w:space="0" w:color="auto"/>
              <w:left w:val="single" w:sz="6" w:space="0" w:color="auto"/>
              <w:bottom w:val="single" w:sz="6" w:space="0" w:color="auto"/>
              <w:right w:val="single" w:sz="6" w:space="0" w:color="auto"/>
            </w:tcBorders>
          </w:tcPr>
          <w:p w:rsidR="00393AEB" w:rsidRPr="003334EA" w:rsidRDefault="00393AEB" w:rsidP="001047AB">
            <w:pPr>
              <w:pStyle w:val="Tabletext"/>
              <w:spacing w:line="276" w:lineRule="auto"/>
              <w:jc w:val="both"/>
              <w:rPr>
                <w:rFonts w:ascii="Arial" w:hAnsi="Arial" w:cs="Arial"/>
                <w:sz w:val="22"/>
                <w:szCs w:val="24"/>
                <w:lang w:val="es-PE"/>
              </w:rPr>
            </w:pPr>
            <w:r>
              <w:rPr>
                <w:rFonts w:ascii="Arial" w:hAnsi="Arial" w:cs="Arial"/>
                <w:sz w:val="22"/>
                <w:szCs w:val="24"/>
                <w:lang w:val="es-PE"/>
              </w:rPr>
              <w:t>Actualización de documento</w:t>
            </w:r>
          </w:p>
        </w:tc>
        <w:tc>
          <w:tcPr>
            <w:tcW w:w="2268" w:type="dxa"/>
            <w:tcBorders>
              <w:top w:val="single" w:sz="6" w:space="0" w:color="auto"/>
              <w:left w:val="single" w:sz="6" w:space="0" w:color="auto"/>
              <w:bottom w:val="single" w:sz="6" w:space="0" w:color="auto"/>
            </w:tcBorders>
          </w:tcPr>
          <w:p w:rsidR="00393AEB" w:rsidRPr="003334EA" w:rsidRDefault="00393AEB" w:rsidP="001047AB">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393AEB" w:rsidRPr="003334EA" w:rsidTr="00B54996">
        <w:tc>
          <w:tcPr>
            <w:tcW w:w="1526" w:type="dxa"/>
            <w:tcBorders>
              <w:top w:val="single" w:sz="6" w:space="0" w:color="auto"/>
              <w:bottom w:val="single" w:sz="6" w:space="0" w:color="auto"/>
              <w:right w:val="single" w:sz="6" w:space="0" w:color="auto"/>
            </w:tcBorders>
          </w:tcPr>
          <w:p w:rsidR="00393AEB" w:rsidRPr="003334EA" w:rsidRDefault="00393AEB"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93AEB" w:rsidRPr="003334EA" w:rsidRDefault="00393AEB"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93AEB" w:rsidRPr="003334EA" w:rsidRDefault="00393AEB"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93AEB" w:rsidRPr="003334EA" w:rsidRDefault="00393AEB" w:rsidP="00011128">
            <w:pPr>
              <w:pStyle w:val="Tabletext"/>
              <w:spacing w:line="240" w:lineRule="auto"/>
              <w:jc w:val="center"/>
              <w:rPr>
                <w:rFonts w:ascii="Arial" w:hAnsi="Arial" w:cs="Arial"/>
                <w:sz w:val="22"/>
                <w:szCs w:val="24"/>
                <w:lang w:val="es-PE"/>
              </w:rPr>
            </w:pPr>
          </w:p>
        </w:tc>
      </w:tr>
      <w:tr w:rsidR="00393AEB" w:rsidRPr="003334EA" w:rsidTr="00B54996">
        <w:tc>
          <w:tcPr>
            <w:tcW w:w="1526" w:type="dxa"/>
            <w:tcBorders>
              <w:top w:val="single" w:sz="6" w:space="0" w:color="auto"/>
              <w:bottom w:val="single" w:sz="6" w:space="0" w:color="auto"/>
              <w:right w:val="single" w:sz="6" w:space="0" w:color="auto"/>
            </w:tcBorders>
          </w:tcPr>
          <w:p w:rsidR="00393AEB" w:rsidRPr="003334EA" w:rsidRDefault="00393AEB"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93AEB" w:rsidRPr="003334EA" w:rsidRDefault="00393AEB"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93AEB" w:rsidRPr="003334EA" w:rsidRDefault="00393AEB"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93AEB" w:rsidRPr="003334EA" w:rsidRDefault="00393AEB" w:rsidP="00011128">
            <w:pPr>
              <w:pStyle w:val="Tabletext"/>
              <w:spacing w:line="240" w:lineRule="auto"/>
              <w:jc w:val="center"/>
              <w:rPr>
                <w:rFonts w:ascii="Arial" w:hAnsi="Arial" w:cs="Arial"/>
                <w:sz w:val="22"/>
                <w:szCs w:val="24"/>
                <w:lang w:val="es-PE"/>
              </w:rPr>
            </w:pPr>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pPr>
        <w:spacing w:after="0" w:line="240" w:lineRule="auto"/>
        <w:rPr>
          <w:rFonts w:ascii="Arial" w:hAnsi="Arial" w:cs="Arial"/>
          <w:b/>
          <w:bCs/>
          <w:caps/>
          <w:kern w:val="32"/>
          <w:sz w:val="24"/>
          <w:szCs w:val="24"/>
        </w:rPr>
      </w:pPr>
      <w:r w:rsidRPr="003334EA">
        <w:rPr>
          <w:rFonts w:ascii="Arial" w:hAnsi="Arial" w:cs="Arial"/>
          <w:sz w:val="24"/>
          <w:szCs w:val="24"/>
        </w:rPr>
        <w:br w:type="page"/>
      </w:r>
    </w:p>
    <w:p w:rsidR="0050445A" w:rsidRPr="003334EA" w:rsidRDefault="0050445A" w:rsidP="00DF0830">
      <w:pPr>
        <w:pStyle w:val="Ttulo1"/>
        <w:spacing w:before="120" w:line="240" w:lineRule="auto"/>
        <w:jc w:val="center"/>
        <w:rPr>
          <w:rFonts w:cs="Arial"/>
        </w:rPr>
      </w:pPr>
      <w:bookmarkStart w:id="5" w:name="_Toc337717366"/>
      <w:r w:rsidRPr="003334EA">
        <w:rPr>
          <w:rFonts w:cs="Arial"/>
        </w:rPr>
        <w:t>INTRODUCCIÓN</w:t>
      </w:r>
      <w:bookmarkEnd w:id="4"/>
      <w:bookmarkEnd w:id="5"/>
      <w:r w:rsidRPr="003334EA">
        <w:rPr>
          <w:rFonts w:cs="Arial"/>
        </w:rPr>
        <w:br/>
      </w:r>
    </w:p>
    <w:p w:rsidR="0050445A" w:rsidRPr="003334EA" w:rsidRDefault="0050445A" w:rsidP="00961D29">
      <w:pPr>
        <w:spacing w:line="360" w:lineRule="auto"/>
        <w:ind w:left="432"/>
        <w:jc w:val="both"/>
        <w:rPr>
          <w:rFonts w:ascii="Arial" w:hAnsi="Arial" w:cs="Arial"/>
          <w:szCs w:val="24"/>
        </w:rPr>
      </w:pPr>
      <w:bookmarkStart w:id="6" w:name="_Toc304021288"/>
      <w:bookmarkStart w:id="7"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961D29">
      <w:pPr>
        <w:spacing w:line="360" w:lineRule="auto"/>
        <w:ind w:left="432"/>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575C05">
      <w:pPr>
        <w:spacing w:line="360" w:lineRule="auto"/>
        <w:ind w:left="432"/>
        <w:jc w:val="both"/>
        <w:rPr>
          <w:rFonts w:ascii="Arial" w:hAnsi="Arial" w:cs="Arial"/>
          <w:szCs w:val="24"/>
        </w:rPr>
      </w:pPr>
      <w:r w:rsidRPr="003334EA">
        <w:rPr>
          <w:rFonts w:ascii="Arial" w:hAnsi="Arial" w:cs="Arial"/>
          <w:szCs w:val="24"/>
        </w:rPr>
        <w:t xml:space="preserve">Asimismo, se detalla minuciosamente cada una de las actividades que serán automatizadas, se identifica los casos de uso y actores del sistema, se presenta los diagramas de actores, paquetes y </w:t>
      </w:r>
      <w:r w:rsidR="008B38D1">
        <w:rPr>
          <w:rFonts w:ascii="Arial" w:hAnsi="Arial" w:cs="Arial"/>
          <w:szCs w:val="24"/>
        </w:rPr>
        <w:t xml:space="preserve">especificaciones </w:t>
      </w:r>
      <w:r w:rsidRPr="003334EA">
        <w:rPr>
          <w:rFonts w:ascii="Arial" w:hAnsi="Arial" w:cs="Arial"/>
          <w:szCs w:val="24"/>
        </w:rPr>
        <w:t>de casos de uso del sistema</w:t>
      </w:r>
      <w:r w:rsidR="00317C0F">
        <w:rPr>
          <w:rFonts w:ascii="Arial" w:hAnsi="Arial" w:cs="Arial"/>
          <w:szCs w:val="24"/>
        </w:rPr>
        <w:t>,</w:t>
      </w:r>
      <w:r w:rsidRPr="003334EA">
        <w:rPr>
          <w:rFonts w:ascii="Arial" w:hAnsi="Arial" w:cs="Arial"/>
          <w:szCs w:val="24"/>
        </w:rPr>
        <w:t xml:space="preserve"> y la relación y dependencia entre los mismos</w:t>
      </w:r>
      <w:r w:rsidR="00894692">
        <w:rPr>
          <w:rFonts w:ascii="Arial" w:hAnsi="Arial" w:cs="Arial"/>
          <w:szCs w:val="24"/>
        </w:rPr>
        <w:t>. A</w:t>
      </w:r>
      <w:r w:rsidRPr="003334EA">
        <w:rPr>
          <w:rFonts w:ascii="Arial" w:hAnsi="Arial" w:cs="Arial"/>
          <w:szCs w:val="24"/>
        </w:rPr>
        <w:t>demás</w:t>
      </w:r>
      <w:r w:rsidR="00894692">
        <w:rPr>
          <w:rFonts w:ascii="Arial" w:hAnsi="Arial" w:cs="Arial"/>
          <w:szCs w:val="24"/>
        </w:rPr>
        <w:t>,</w:t>
      </w:r>
      <w:r w:rsidRPr="003334EA">
        <w:rPr>
          <w:rFonts w:ascii="Arial" w:hAnsi="Arial" w:cs="Arial"/>
          <w:szCs w:val="24"/>
        </w:rPr>
        <w:t xml:space="preserve"> se establecen los atributos que van a permitir priorizar cada caso de uso</w:t>
      </w:r>
      <w:r w:rsidR="00894692">
        <w:rPr>
          <w:rFonts w:ascii="Arial" w:hAnsi="Arial" w:cs="Arial"/>
          <w:szCs w:val="24"/>
        </w:rPr>
        <w:t xml:space="preserve"> y el modelo conceptual para tener una vista general de los conceptos de información y su interacción entre ellos</w:t>
      </w:r>
      <w:r w:rsidRPr="003334EA">
        <w:rPr>
          <w:rFonts w:ascii="Arial" w:hAnsi="Arial" w:cs="Arial"/>
          <w:szCs w:val="24"/>
        </w:rPr>
        <w:t>. Finalmente, se muestra el modelo conceptual del proyecto.</w:t>
      </w:r>
    </w:p>
    <w:p w:rsidR="0050445A" w:rsidRPr="003334EA" w:rsidRDefault="0050445A" w:rsidP="00961D29"/>
    <w:p w:rsidR="0050445A" w:rsidRPr="003334EA" w:rsidRDefault="0050445A" w:rsidP="004F3A79">
      <w:pPr>
        <w:pStyle w:val="Ttulo1"/>
        <w:jc w:val="center"/>
        <w:rPr>
          <w:rFonts w:cs="Arial"/>
          <w:sz w:val="24"/>
          <w:szCs w:val="24"/>
        </w:rPr>
      </w:pPr>
      <w:r w:rsidRPr="003334EA">
        <w:rPr>
          <w:rFonts w:cs="Arial"/>
          <w:sz w:val="24"/>
          <w:szCs w:val="24"/>
        </w:rPr>
        <w:br w:type="page"/>
      </w:r>
    </w:p>
    <w:p w:rsidR="0050445A" w:rsidRPr="003334EA" w:rsidRDefault="0050445A" w:rsidP="0088530A">
      <w:pPr>
        <w:pStyle w:val="Ttulo1"/>
        <w:jc w:val="center"/>
        <w:rPr>
          <w:rFonts w:cs="Arial"/>
        </w:rPr>
      </w:pPr>
      <w:bookmarkStart w:id="8" w:name="_Toc324814042"/>
      <w:bookmarkStart w:id="9" w:name="_Toc337717367"/>
      <w:bookmarkEnd w:id="2"/>
      <w:bookmarkEnd w:id="6"/>
      <w:bookmarkEnd w:id="7"/>
      <w:r w:rsidRPr="003334EA">
        <w:rPr>
          <w:rFonts w:cs="Arial"/>
        </w:rPr>
        <w:t>CAPITULO III</w:t>
      </w:r>
      <w:bookmarkEnd w:id="8"/>
      <w:bookmarkEnd w:id="9"/>
    </w:p>
    <w:p w:rsidR="0050445A" w:rsidRPr="003334EA" w:rsidRDefault="0050445A" w:rsidP="00914EC3">
      <w:pPr>
        <w:pStyle w:val="Ttulo1"/>
        <w:spacing w:after="240"/>
        <w:jc w:val="center"/>
        <w:rPr>
          <w:rFonts w:cs="Arial"/>
        </w:rPr>
      </w:pPr>
      <w:bookmarkStart w:id="10" w:name="_Toc324814043"/>
      <w:bookmarkStart w:id="11" w:name="_Toc337717368"/>
      <w:r w:rsidRPr="003334EA">
        <w:rPr>
          <w:rFonts w:cs="Arial"/>
        </w:rPr>
        <w:t>REQUERIMIENTOS</w:t>
      </w:r>
      <w:bookmarkEnd w:id="10"/>
      <w:bookmarkEnd w:id="11"/>
    </w:p>
    <w:p w:rsidR="0050445A" w:rsidRPr="0022050A" w:rsidRDefault="0050445A" w:rsidP="00851880">
      <w:pPr>
        <w:pStyle w:val="Ttulo2"/>
        <w:numPr>
          <w:ilvl w:val="0"/>
          <w:numId w:val="7"/>
        </w:numPr>
        <w:spacing w:line="480" w:lineRule="auto"/>
        <w:jc w:val="both"/>
        <w:rPr>
          <w:rFonts w:cs="Arial"/>
          <w:sz w:val="24"/>
          <w:szCs w:val="32"/>
        </w:rPr>
      </w:pPr>
      <w:bookmarkStart w:id="12" w:name="_Toc324814044"/>
      <w:bookmarkStart w:id="13" w:name="_Toc337717369"/>
      <w:r w:rsidRPr="0022050A">
        <w:rPr>
          <w:rFonts w:cs="Arial"/>
          <w:sz w:val="24"/>
          <w:szCs w:val="32"/>
        </w:rPr>
        <w:t>ESPECIFICACION DE REQUERIMIENTOS DE SOFTWARE</w:t>
      </w:r>
      <w:bookmarkEnd w:id="12"/>
      <w:bookmarkEnd w:id="13"/>
    </w:p>
    <w:p w:rsidR="0050445A" w:rsidRPr="0022050A" w:rsidRDefault="0050445A" w:rsidP="00851880">
      <w:pPr>
        <w:pStyle w:val="Ttulo2"/>
        <w:numPr>
          <w:ilvl w:val="1"/>
          <w:numId w:val="7"/>
        </w:numPr>
        <w:spacing w:line="480" w:lineRule="auto"/>
        <w:ind w:left="426"/>
        <w:jc w:val="both"/>
        <w:rPr>
          <w:rFonts w:cs="Arial"/>
          <w:sz w:val="24"/>
          <w:szCs w:val="32"/>
        </w:rPr>
      </w:pPr>
      <w:bookmarkStart w:id="14" w:name="_Toc324814045"/>
      <w:bookmarkStart w:id="15" w:name="_Toc337717370"/>
      <w:r w:rsidRPr="0022050A">
        <w:rPr>
          <w:rFonts w:cs="Arial"/>
          <w:sz w:val="24"/>
          <w:szCs w:val="32"/>
        </w:rPr>
        <w:t>Funcionales</w:t>
      </w:r>
      <w:bookmarkEnd w:id="14"/>
      <w:bookmarkEnd w:id="15"/>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6E523A">
      <w:pPr>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7A13BC">
      <w:pPr>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914EC3" w:rsidP="00851880">
      <w:pPr>
        <w:pStyle w:val="Prrafodelista"/>
        <w:numPr>
          <w:ilvl w:val="1"/>
          <w:numId w:val="3"/>
        </w:numPr>
        <w:ind w:left="567" w:hanging="283"/>
        <w:contextualSpacing w:val="0"/>
        <w:rPr>
          <w:rFonts w:ascii="Arial" w:hAnsi="Arial" w:cs="Arial"/>
          <w:b/>
          <w:sz w:val="20"/>
          <w:szCs w:val="24"/>
        </w:rPr>
      </w:pPr>
      <w:r>
        <w:rPr>
          <w:rFonts w:ascii="Arial" w:hAnsi="Arial" w:cs="Arial"/>
          <w:b/>
          <w:szCs w:val="24"/>
        </w:rPr>
        <w:br w:type="page"/>
      </w:r>
      <w:r w:rsidR="00FB2929" w:rsidRPr="00914EC3">
        <w:rPr>
          <w:rFonts w:ascii="Arial" w:hAnsi="Arial" w:cs="Arial"/>
          <w:b/>
          <w:szCs w:val="24"/>
        </w:rPr>
        <w:lastRenderedPageBreak/>
        <w:t>CC_RF009</w:t>
      </w:r>
      <w:r w:rsidR="0050445A" w:rsidRPr="00914EC3">
        <w:rPr>
          <w:rFonts w:ascii="Arial" w:hAnsi="Arial" w:cs="Arial"/>
          <w:b/>
          <w:szCs w:val="24"/>
        </w:rPr>
        <w:t>_Generar_reporte_de_contratos_y_adendas</w:t>
      </w:r>
    </w:p>
    <w:p w:rsidR="0050445A" w:rsidRPr="00914EC3" w:rsidRDefault="0050445A" w:rsidP="0089449F">
      <w:pPr>
        <w:pStyle w:val="Prrafodelista"/>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B503C7">
      <w:pPr>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_Actualizar_información_de_BuenaPro</w:t>
      </w:r>
    </w:p>
    <w:p w:rsidR="0050445A" w:rsidRPr="00914EC3" w:rsidRDefault="0050445A" w:rsidP="00B503C7">
      <w:pPr>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75787E">
      <w:pPr>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SG_RF003_Actualizar_opciones_del_sistema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914EC3"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50445A" w:rsidRPr="00914EC3">
        <w:rPr>
          <w:rFonts w:ascii="Arial" w:hAnsi="Arial" w:cs="Arial"/>
          <w:b/>
          <w:szCs w:val="24"/>
        </w:rPr>
        <w:lastRenderedPageBreak/>
        <w:t>SG_RF005_Configurar_perfiles_de_usuario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4F0712">
      <w:pPr>
        <w:ind w:left="567"/>
        <w:jc w:val="both"/>
        <w:rPr>
          <w:rFonts w:ascii="Arial" w:hAnsi="Arial" w:cs="Arial"/>
          <w:szCs w:val="24"/>
        </w:rPr>
      </w:pPr>
      <w:r w:rsidRPr="00914EC3">
        <w:rPr>
          <w:rFonts w:ascii="Arial" w:hAnsi="Arial" w:cs="Arial"/>
          <w:szCs w:val="24"/>
        </w:rPr>
        <w:t xml:space="preserve">El sistema debe permitir que los usuarios realicen </w:t>
      </w:r>
      <w:proofErr w:type="spellStart"/>
      <w:r w:rsidRPr="00914EC3">
        <w:rPr>
          <w:rFonts w:ascii="Arial" w:hAnsi="Arial" w:cs="Arial"/>
          <w:szCs w:val="24"/>
        </w:rPr>
        <w:t>login</w:t>
      </w:r>
      <w:proofErr w:type="spellEnd"/>
      <w:r w:rsidRPr="00914EC3">
        <w:rPr>
          <w:rFonts w:ascii="Arial" w:hAnsi="Arial" w:cs="Arial"/>
          <w:szCs w:val="24"/>
        </w:rPr>
        <w:t xml:space="preserve"> antes de acceder al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4F0712">
      <w:pPr>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SG_RF009_Realizar_backup</w:t>
      </w:r>
    </w:p>
    <w:p w:rsidR="0050445A" w:rsidRPr="008D0355" w:rsidRDefault="0050445A" w:rsidP="00BF2543">
      <w:pPr>
        <w:pStyle w:val="Prrafodelista"/>
        <w:ind w:left="567"/>
        <w:contextualSpacing w:val="0"/>
        <w:jc w:val="both"/>
        <w:rPr>
          <w:rFonts w:ascii="Arial" w:hAnsi="Arial" w:cs="Arial"/>
          <w:szCs w:val="24"/>
        </w:rPr>
      </w:pPr>
      <w:r w:rsidRPr="008D0355">
        <w:rPr>
          <w:rFonts w:ascii="Arial" w:hAnsi="Arial" w:cs="Arial"/>
          <w:szCs w:val="24"/>
        </w:rPr>
        <w:t xml:space="preserve">El sistema debe permitir realizar </w:t>
      </w:r>
      <w:proofErr w:type="spellStart"/>
      <w:r w:rsidRPr="008D0355">
        <w:rPr>
          <w:rFonts w:ascii="Arial" w:hAnsi="Arial" w:cs="Arial"/>
          <w:szCs w:val="24"/>
        </w:rPr>
        <w:t>backup</w:t>
      </w:r>
      <w:proofErr w:type="spellEnd"/>
      <w:r w:rsidRPr="008D0355">
        <w:rPr>
          <w:rFonts w:ascii="Arial" w:hAnsi="Arial" w:cs="Arial"/>
          <w:szCs w:val="24"/>
        </w:rPr>
        <w:t xml:space="preserve"> a demanda del administrador.</w:t>
      </w:r>
    </w:p>
    <w:p w:rsidR="0050445A" w:rsidRPr="00573527" w:rsidRDefault="0050445A" w:rsidP="00851880">
      <w:pPr>
        <w:pStyle w:val="Ttulo2"/>
        <w:numPr>
          <w:ilvl w:val="1"/>
          <w:numId w:val="7"/>
        </w:numPr>
        <w:spacing w:line="480" w:lineRule="auto"/>
        <w:ind w:left="426"/>
        <w:jc w:val="both"/>
        <w:rPr>
          <w:rFonts w:cs="Arial"/>
          <w:sz w:val="24"/>
          <w:szCs w:val="32"/>
        </w:rPr>
      </w:pPr>
      <w:bookmarkStart w:id="16" w:name="_Toc243106899"/>
      <w:bookmarkStart w:id="17" w:name="_Toc250563725"/>
      <w:bookmarkStart w:id="18" w:name="_Toc324814046"/>
      <w:bookmarkStart w:id="19" w:name="_Toc148202443"/>
      <w:bookmarkStart w:id="20" w:name="_Toc243106902"/>
      <w:bookmarkStart w:id="21" w:name="_Toc250563728"/>
      <w:bookmarkStart w:id="22" w:name="_Toc337717371"/>
      <w:r w:rsidRPr="00573527">
        <w:rPr>
          <w:rFonts w:cs="Arial"/>
          <w:sz w:val="24"/>
          <w:szCs w:val="32"/>
        </w:rPr>
        <w:t>Usabilidad</w:t>
      </w:r>
      <w:bookmarkEnd w:id="16"/>
      <w:bookmarkEnd w:id="17"/>
      <w:bookmarkEnd w:id="18"/>
      <w:bookmarkEnd w:id="22"/>
    </w:p>
    <w:p w:rsidR="0050445A" w:rsidRPr="008D0355" w:rsidRDefault="0050445A" w:rsidP="00851880">
      <w:pPr>
        <w:pStyle w:val="Prrafodelista"/>
        <w:numPr>
          <w:ilvl w:val="1"/>
          <w:numId w:val="3"/>
        </w:numPr>
        <w:ind w:left="567" w:hanging="283"/>
        <w:contextualSpacing w:val="0"/>
        <w:rPr>
          <w:rFonts w:ascii="Arial" w:hAnsi="Arial" w:cs="Arial"/>
          <w:b/>
          <w:szCs w:val="24"/>
        </w:rPr>
      </w:pPr>
      <w:bookmarkStart w:id="23" w:name="_Toc148202445"/>
      <w:bookmarkStart w:id="24" w:name="_Toc243106905"/>
      <w:bookmarkStart w:id="25" w:name="_Toc250563731"/>
      <w:bookmarkEnd w:id="19"/>
      <w:bookmarkEnd w:id="20"/>
      <w:bookmarkEnd w:id="21"/>
      <w:r w:rsidRPr="008D0355">
        <w:rPr>
          <w:rFonts w:ascii="Arial" w:hAnsi="Arial" w:cs="Arial"/>
          <w:b/>
          <w:szCs w:val="24"/>
        </w:rPr>
        <w:t>RNF_001_Mostrar_mensajes_de_error</w:t>
      </w:r>
    </w:p>
    <w:p w:rsidR="0050445A" w:rsidRPr="008D0355" w:rsidRDefault="0050445A" w:rsidP="001E71A1">
      <w:pPr>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4832F5">
      <w:pPr>
        <w:ind w:left="567"/>
        <w:jc w:val="both"/>
        <w:rPr>
          <w:rFonts w:ascii="Arial" w:hAnsi="Arial" w:cs="Arial"/>
          <w:szCs w:val="24"/>
        </w:rPr>
      </w:pPr>
      <w:r w:rsidRPr="008D0355">
        <w:rPr>
          <w:rFonts w:ascii="Arial" w:hAnsi="Arial" w:cs="Arial"/>
          <w:szCs w:val="24"/>
        </w:rPr>
        <w:t xml:space="preserve">Los cuadros de texto deben contar con </w:t>
      </w:r>
      <w:proofErr w:type="spellStart"/>
      <w:r w:rsidRPr="008D0355">
        <w:rPr>
          <w:rFonts w:ascii="Arial" w:hAnsi="Arial" w:cs="Arial"/>
          <w:szCs w:val="24"/>
        </w:rPr>
        <w:t>ToolTips</w:t>
      </w:r>
      <w:proofErr w:type="spellEnd"/>
      <w:r w:rsidRPr="008D0355">
        <w:rPr>
          <w:rFonts w:ascii="Arial" w:hAnsi="Arial" w:cs="Arial"/>
          <w:szCs w:val="24"/>
        </w:rPr>
        <w:t xml:space="preserve"> que indiquen cuál es la información que se debe ingresar  para evitar que el usuario ingrese datos errados.</w:t>
      </w:r>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RNF_003_Mensajes_de_confirmación</w:t>
      </w:r>
    </w:p>
    <w:p w:rsidR="0050445A" w:rsidRPr="008D0355" w:rsidRDefault="0050445A" w:rsidP="004832F5">
      <w:pPr>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0445A" w:rsidRPr="00573527" w:rsidRDefault="0050445A" w:rsidP="00851880">
      <w:pPr>
        <w:pStyle w:val="Ttulo2"/>
        <w:numPr>
          <w:ilvl w:val="1"/>
          <w:numId w:val="7"/>
        </w:numPr>
        <w:spacing w:line="480" w:lineRule="auto"/>
        <w:ind w:left="426"/>
        <w:jc w:val="both"/>
        <w:rPr>
          <w:rFonts w:cs="Arial"/>
          <w:sz w:val="24"/>
          <w:szCs w:val="32"/>
        </w:rPr>
      </w:pPr>
      <w:bookmarkStart w:id="26" w:name="_Toc324814047"/>
      <w:bookmarkStart w:id="27" w:name="_Toc337717372"/>
      <w:r w:rsidRPr="00573527">
        <w:rPr>
          <w:rFonts w:cs="Arial"/>
          <w:sz w:val="24"/>
          <w:szCs w:val="32"/>
        </w:rPr>
        <w:t>Confiabilidad</w:t>
      </w:r>
      <w:bookmarkEnd w:id="26"/>
      <w:bookmarkEnd w:id="27"/>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4832F5">
      <w:pPr>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8D0355" w:rsidP="00851880">
      <w:pPr>
        <w:pStyle w:val="Prrafodelista"/>
        <w:numPr>
          <w:ilvl w:val="1"/>
          <w:numId w:val="3"/>
        </w:numPr>
        <w:ind w:left="567" w:hanging="283"/>
        <w:contextualSpacing w:val="0"/>
        <w:rPr>
          <w:rFonts w:ascii="Arial" w:hAnsi="Arial" w:cs="Arial"/>
          <w:b/>
          <w:sz w:val="24"/>
          <w:szCs w:val="24"/>
        </w:rPr>
      </w:pPr>
      <w:r>
        <w:rPr>
          <w:rFonts w:ascii="Arial" w:hAnsi="Arial" w:cs="Arial"/>
          <w:b/>
          <w:sz w:val="24"/>
          <w:szCs w:val="24"/>
        </w:rPr>
        <w:br w:type="page"/>
      </w:r>
      <w:r w:rsidR="0050445A" w:rsidRPr="008D0355">
        <w:rPr>
          <w:rFonts w:ascii="Arial" w:hAnsi="Arial" w:cs="Arial"/>
          <w:b/>
          <w:szCs w:val="24"/>
        </w:rPr>
        <w:lastRenderedPageBreak/>
        <w:t>RNF_005_Precisión_de_datos_decimales</w:t>
      </w:r>
    </w:p>
    <w:p w:rsidR="0050445A" w:rsidRPr="008D0355" w:rsidRDefault="0050445A" w:rsidP="008D0355">
      <w:pPr>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0445A" w:rsidRPr="00573527" w:rsidRDefault="0050445A" w:rsidP="00851880">
      <w:pPr>
        <w:pStyle w:val="Ttulo2"/>
        <w:numPr>
          <w:ilvl w:val="1"/>
          <w:numId w:val="7"/>
        </w:numPr>
        <w:spacing w:line="480" w:lineRule="auto"/>
        <w:ind w:left="426"/>
        <w:jc w:val="both"/>
        <w:rPr>
          <w:rFonts w:cs="Arial"/>
          <w:sz w:val="24"/>
          <w:szCs w:val="32"/>
        </w:rPr>
      </w:pPr>
      <w:bookmarkStart w:id="28" w:name="_Toc324814048"/>
      <w:bookmarkStart w:id="29" w:name="_Toc337717373"/>
      <w:r w:rsidRPr="00573527">
        <w:rPr>
          <w:rFonts w:cs="Arial"/>
          <w:sz w:val="24"/>
          <w:szCs w:val="32"/>
        </w:rPr>
        <w:t>Rendimiento</w:t>
      </w:r>
      <w:bookmarkEnd w:id="28"/>
      <w:bookmarkEnd w:id="29"/>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RNF_006_Tiempo_de_respuesta_de_reportes_y_consultas</w:t>
      </w:r>
    </w:p>
    <w:p w:rsidR="0050445A" w:rsidRPr="00630F98" w:rsidRDefault="0050445A" w:rsidP="004832F5">
      <w:pPr>
        <w:ind w:left="567"/>
        <w:jc w:val="both"/>
        <w:rPr>
          <w:rFonts w:ascii="Arial" w:hAnsi="Arial" w:cs="Arial"/>
          <w:szCs w:val="24"/>
        </w:rPr>
      </w:pPr>
      <w:r w:rsidRPr="00630F98">
        <w:rPr>
          <w:rFonts w:ascii="Arial" w:hAnsi="Arial" w:cs="Arial"/>
          <w:szCs w:val="24"/>
        </w:rPr>
        <w:t>El tiempo de respuesta promedio del sistema para las operaciones involucradas con los reportes y consultas es de 15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RNF_007_Tiempo_de_respuesta_de_transacciones</w:t>
      </w:r>
    </w:p>
    <w:p w:rsidR="0050445A" w:rsidRPr="00630F98" w:rsidRDefault="0050445A" w:rsidP="004832F5">
      <w:pPr>
        <w:ind w:left="567"/>
        <w:jc w:val="both"/>
        <w:rPr>
          <w:rFonts w:ascii="Arial" w:hAnsi="Arial" w:cs="Arial"/>
          <w:szCs w:val="24"/>
        </w:rPr>
      </w:pPr>
      <w:r w:rsidRPr="00630F98">
        <w:rPr>
          <w:rFonts w:ascii="Arial" w:hAnsi="Arial" w:cs="Arial"/>
          <w:szCs w:val="24"/>
        </w:rPr>
        <w:t>El tiempo promedio de las transacciones en el sistema no debe exceder los 6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RNF_008_Indexación_automática</w:t>
      </w:r>
    </w:p>
    <w:p w:rsidR="0050445A" w:rsidRPr="00630F98" w:rsidRDefault="0050445A" w:rsidP="004832F5">
      <w:pPr>
        <w:ind w:left="567"/>
        <w:jc w:val="both"/>
        <w:rPr>
          <w:rFonts w:ascii="Arial" w:hAnsi="Arial" w:cs="Arial"/>
          <w:szCs w:val="24"/>
        </w:rPr>
      </w:pPr>
      <w:r w:rsidRPr="00630F98">
        <w:rPr>
          <w:rFonts w:ascii="Arial" w:hAnsi="Arial" w:cs="Arial"/>
          <w:szCs w:val="24"/>
        </w:rPr>
        <w:t>La auto indexación será ejecutada cada 2 días, este proceso se ejecutará a las 3 de la mañana.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RNF_009_Concurrencia_de_aplicación</w:t>
      </w:r>
    </w:p>
    <w:p w:rsidR="0050445A" w:rsidRPr="00630F98" w:rsidRDefault="0050445A" w:rsidP="004832F5">
      <w:pPr>
        <w:ind w:left="567"/>
        <w:jc w:val="both"/>
        <w:rPr>
          <w:rFonts w:ascii="Arial" w:hAnsi="Arial" w:cs="Arial"/>
          <w:szCs w:val="24"/>
        </w:rPr>
      </w:pPr>
      <w:r w:rsidRPr="00630F98">
        <w:rPr>
          <w:rFonts w:ascii="Arial" w:hAnsi="Arial" w:cs="Arial"/>
          <w:szCs w:val="24"/>
        </w:rPr>
        <w:t>La aplicación soportará 300 usuarios concurrentes.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RNF_010_Concurrencia_de_Base_de_Datos</w:t>
      </w:r>
    </w:p>
    <w:p w:rsidR="0050445A" w:rsidRPr="00630F98" w:rsidRDefault="0050445A" w:rsidP="004832F5">
      <w:pPr>
        <w:ind w:left="567"/>
        <w:jc w:val="both"/>
        <w:rPr>
          <w:rFonts w:ascii="Arial" w:hAnsi="Arial" w:cs="Arial"/>
          <w:szCs w:val="24"/>
        </w:rPr>
      </w:pPr>
      <w:r w:rsidRPr="00630F98">
        <w:rPr>
          <w:rFonts w:ascii="Arial" w:hAnsi="Arial" w:cs="Arial"/>
          <w:szCs w:val="24"/>
        </w:rPr>
        <w:t>La Base de usuario soportará 300 usuarios máximo concurrentes.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0" w:name="_Toc324814049"/>
      <w:bookmarkStart w:id="31" w:name="_Toc337717374"/>
      <w:r w:rsidRPr="00573527">
        <w:rPr>
          <w:rFonts w:cs="Arial"/>
          <w:sz w:val="24"/>
          <w:szCs w:val="32"/>
        </w:rPr>
        <w:t>Soporte</w:t>
      </w:r>
      <w:bookmarkEnd w:id="30"/>
      <w:bookmarkEnd w:id="31"/>
    </w:p>
    <w:p w:rsidR="001B20F2"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RNF_011_Log_de_auditoría</w:t>
      </w:r>
    </w:p>
    <w:p w:rsidR="0050445A" w:rsidRPr="00630F98" w:rsidRDefault="0050445A" w:rsidP="00630F98">
      <w:pPr>
        <w:ind w:left="567"/>
        <w:jc w:val="both"/>
        <w:rPr>
          <w:rFonts w:ascii="Arial" w:hAnsi="Arial" w:cs="Arial"/>
          <w:szCs w:val="24"/>
        </w:rPr>
      </w:pPr>
      <w:r w:rsidRPr="00630F98">
        <w:rPr>
          <w:rFonts w:ascii="Arial" w:hAnsi="Arial" w:cs="Arial"/>
          <w:szCs w:val="24"/>
        </w:rPr>
        <w:t>El sistema registrará en archivo de log los cambios realizados, detallando el módulo, el tipo de movimiento, los valores del registro antes del cambio, el usuario que ejecutó la transacción, así como la fecha y hora.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RNF_012_Log_de_errores</w:t>
      </w:r>
    </w:p>
    <w:p w:rsidR="0050445A" w:rsidRPr="00630F98" w:rsidRDefault="0050445A" w:rsidP="000F16B9">
      <w:pPr>
        <w:ind w:left="567"/>
        <w:jc w:val="both"/>
        <w:rPr>
          <w:rFonts w:ascii="Arial" w:hAnsi="Arial" w:cs="Arial"/>
          <w:szCs w:val="24"/>
        </w:rPr>
      </w:pPr>
      <w:r w:rsidRPr="00630F98">
        <w:rPr>
          <w:rFonts w:ascii="Arial" w:hAnsi="Arial" w:cs="Arial"/>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RNF_013_Generación_de_copias_de_seguridad</w:t>
      </w:r>
    </w:p>
    <w:p w:rsidR="0050445A" w:rsidRDefault="0050445A" w:rsidP="000F16B9">
      <w:pPr>
        <w:ind w:left="567"/>
        <w:jc w:val="both"/>
        <w:rPr>
          <w:rFonts w:ascii="Arial" w:hAnsi="Arial" w:cs="Arial"/>
          <w:szCs w:val="24"/>
        </w:rPr>
      </w:pPr>
      <w:r w:rsidRPr="00630F98">
        <w:rPr>
          <w:rFonts w:ascii="Arial" w:hAnsi="Arial" w:cs="Arial"/>
          <w:szCs w:val="24"/>
        </w:rPr>
        <w:t>La Base de datos generará las copias de seguridad cada 2 días, este proceso se ejecutará de manera automática a partir de la 12 de la mañana.</w:t>
      </w:r>
    </w:p>
    <w:p w:rsidR="005103A4" w:rsidRPr="00630F98" w:rsidRDefault="005103A4" w:rsidP="000F16B9">
      <w:pPr>
        <w:ind w:left="567"/>
        <w:jc w:val="both"/>
        <w:rPr>
          <w:rFonts w:ascii="Arial" w:hAnsi="Arial" w:cs="Arial"/>
          <w:szCs w:val="24"/>
        </w:rPr>
      </w:pP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lastRenderedPageBreak/>
        <w:t>RNF_014_Plataforma_de_la_aplicación_Web</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ser compatible con Windows Server 2008 y será publicado en el servidor web   IIS 7.0.</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RNF_015_Navegador_Web</w:t>
      </w:r>
    </w:p>
    <w:p w:rsidR="0050445A" w:rsidRPr="0084474D" w:rsidRDefault="0050445A" w:rsidP="00145BC3">
      <w:pPr>
        <w:ind w:left="567"/>
        <w:jc w:val="both"/>
        <w:rPr>
          <w:rFonts w:ascii="Arial" w:hAnsi="Arial" w:cs="Arial"/>
          <w:szCs w:val="24"/>
        </w:rPr>
      </w:pPr>
      <w:r w:rsidRPr="0084474D">
        <w:rPr>
          <w:rFonts w:ascii="Arial" w:hAnsi="Arial" w:cs="Arial"/>
          <w:szCs w:val="24"/>
        </w:rPr>
        <w:t>Los navegadores del cliente soportados por el sistema serán el Internet Explorer 8.</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RNF_016_Publicación_de_aplicativo</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permitir solamente el acceso mediante intranet.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RNF_017_Requerimientos_de_Software_de_estación_de_trabajo</w:t>
      </w:r>
    </w:p>
    <w:p w:rsidR="0050445A" w:rsidRPr="00630F98" w:rsidRDefault="0050445A" w:rsidP="00145BC3">
      <w:pPr>
        <w:ind w:left="567"/>
        <w:jc w:val="both"/>
        <w:rPr>
          <w:rFonts w:ascii="Arial" w:hAnsi="Arial" w:cs="Arial"/>
          <w:szCs w:val="24"/>
        </w:rPr>
      </w:pPr>
      <w:r w:rsidRPr="00630F98">
        <w:rPr>
          <w:rFonts w:ascii="Arial" w:hAnsi="Arial" w:cs="Arial"/>
          <w:szCs w:val="24"/>
        </w:rPr>
        <w:t>La estación de trabajo del usuario deberá disponer de un visualizador de archivos PDF, Acrobat Reader versión 9 o superior.</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RNF_018_Requerimientos_de_Hardware_de_servidor_de_aplicaciones_web</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aplicación WEB deberá cumplir con los siguientes requerimientos mínimos: 1 procesador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6 GB memoria RAM, conexión de red de 1 </w:t>
      </w:r>
      <w:proofErr w:type="spellStart"/>
      <w:r w:rsidRPr="0084474D">
        <w:rPr>
          <w:rFonts w:ascii="Arial" w:hAnsi="Arial" w:cs="Arial"/>
          <w:szCs w:val="24"/>
        </w:rPr>
        <w:t>Gbps</w:t>
      </w:r>
      <w:proofErr w:type="spellEnd"/>
      <w:r w:rsidRPr="0084474D">
        <w:rPr>
          <w:rFonts w:ascii="Arial" w:hAnsi="Arial" w:cs="Arial"/>
          <w:szCs w:val="24"/>
        </w:rPr>
        <w:t xml:space="preserve"> y 2 HD 80 GB en RAID 1 (No se considera balanceo de carga para la alta disponibilidad).</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RNF_019_Requerimientos_de_servidor_de_base_de_datos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base de datos deberá cumplir con los siguientes requerimientos mínimos: 2 procesadores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84474D">
        <w:rPr>
          <w:rFonts w:ascii="Arial" w:hAnsi="Arial" w:cs="Arial"/>
          <w:szCs w:val="24"/>
        </w:rPr>
        <w:t>clustering</w:t>
      </w:r>
      <w:proofErr w:type="spellEnd"/>
      <w:r w:rsidRPr="0084474D">
        <w:rPr>
          <w:rFonts w:ascii="Arial" w:hAnsi="Arial" w:cs="Arial"/>
          <w:szCs w:val="24"/>
        </w:rPr>
        <w: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RNF_020_Requerimiento_de_hardware_de_estación_de_trabajo</w:t>
      </w:r>
    </w:p>
    <w:p w:rsidR="0050445A" w:rsidRPr="0084474D" w:rsidRDefault="0050445A" w:rsidP="00145BC3">
      <w:pPr>
        <w:ind w:left="567"/>
        <w:jc w:val="both"/>
        <w:rPr>
          <w:rFonts w:ascii="Arial" w:hAnsi="Arial" w:cs="Arial"/>
          <w:szCs w:val="24"/>
        </w:rPr>
      </w:pPr>
      <w:r w:rsidRPr="0084474D">
        <w:rPr>
          <w:rFonts w:ascii="Arial" w:hAnsi="Arial" w:cs="Arial"/>
          <w:szCs w:val="24"/>
        </w:rPr>
        <w:t>El sistema debe correr en cualquier PC con procesador doble núcleo o superior, 512 MB de memoria RAM como mínimo y disco duro de 40 GB.</w:t>
      </w:r>
    </w:p>
    <w:p w:rsidR="0050445A" w:rsidRPr="00573527" w:rsidRDefault="0050445A" w:rsidP="00851880">
      <w:pPr>
        <w:pStyle w:val="Ttulo2"/>
        <w:numPr>
          <w:ilvl w:val="1"/>
          <w:numId w:val="7"/>
        </w:numPr>
        <w:spacing w:line="480" w:lineRule="auto"/>
        <w:ind w:left="426"/>
        <w:jc w:val="both"/>
        <w:rPr>
          <w:rFonts w:cs="Arial"/>
          <w:sz w:val="24"/>
          <w:szCs w:val="32"/>
        </w:rPr>
      </w:pPr>
      <w:bookmarkStart w:id="32" w:name="_Toc324814050"/>
      <w:bookmarkStart w:id="33" w:name="_Toc337717375"/>
      <w:r w:rsidRPr="00573527">
        <w:rPr>
          <w:rFonts w:cs="Arial"/>
          <w:sz w:val="24"/>
          <w:szCs w:val="32"/>
        </w:rPr>
        <w:t>Restricciones de diseño</w:t>
      </w:r>
      <w:bookmarkEnd w:id="32"/>
      <w:bookmarkEnd w:id="33"/>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RNF_021_Plataforma_de_desarrollo</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La aplicación Web será desarrollada en el </w:t>
      </w:r>
      <w:proofErr w:type="spellStart"/>
      <w:r w:rsidRPr="0084474D">
        <w:rPr>
          <w:rFonts w:ascii="Arial" w:hAnsi="Arial" w:cs="Arial"/>
          <w:szCs w:val="24"/>
        </w:rPr>
        <w:t>framework</w:t>
      </w:r>
      <w:proofErr w:type="spellEnd"/>
      <w:r w:rsidRPr="0084474D">
        <w:rPr>
          <w:rFonts w:ascii="Arial" w:hAnsi="Arial" w:cs="Arial"/>
          <w:szCs w:val="24"/>
        </w:rPr>
        <w:t xml:space="preserve"> ASP.Net, lenguaje de programación C#, versión de Visual Studio 2010 (Net Framework 4.0). </w:t>
      </w:r>
      <w:proofErr w:type="gramStart"/>
      <w:r w:rsidRPr="0084474D">
        <w:rPr>
          <w:rFonts w:ascii="Arial" w:hAnsi="Arial" w:cs="Arial"/>
          <w:szCs w:val="24"/>
        </w:rPr>
        <w:t>y</w:t>
      </w:r>
      <w:proofErr w:type="gramEnd"/>
      <w:r w:rsidRPr="0084474D">
        <w:rPr>
          <w:rFonts w:ascii="Arial" w:hAnsi="Arial" w:cs="Arial"/>
          <w:szCs w:val="24"/>
        </w:rPr>
        <w:t xml:space="preserve"> se usará la </w:t>
      </w:r>
      <w:r w:rsidR="006E5284" w:rsidRPr="0084474D">
        <w:rPr>
          <w:rFonts w:ascii="Arial" w:hAnsi="Arial" w:cs="Arial"/>
          <w:szCs w:val="24"/>
        </w:rPr>
        <w:t>tecnología</w:t>
      </w:r>
      <w:r w:rsidRPr="0084474D">
        <w:rPr>
          <w:rFonts w:ascii="Arial" w:hAnsi="Arial" w:cs="Arial"/>
          <w:szCs w:val="24"/>
        </w:rPr>
        <w:t xml:space="preserve"> Ajax como complemento, se usará el motor </w:t>
      </w:r>
      <w:proofErr w:type="spellStart"/>
      <w:r w:rsidRPr="0084474D">
        <w:rPr>
          <w:rFonts w:ascii="Arial" w:hAnsi="Arial" w:cs="Arial"/>
          <w:szCs w:val="24"/>
        </w:rPr>
        <w:t>crystal</w:t>
      </w:r>
      <w:proofErr w:type="spellEnd"/>
      <w:r w:rsidRPr="0084474D">
        <w:rPr>
          <w:rFonts w:ascii="Arial" w:hAnsi="Arial" w:cs="Arial"/>
          <w:szCs w:val="24"/>
        </w:rPr>
        <w:t xml:space="preserve"> </w:t>
      </w:r>
      <w:proofErr w:type="spellStart"/>
      <w:r w:rsidRPr="0084474D">
        <w:rPr>
          <w:rFonts w:ascii="Arial" w:hAnsi="Arial" w:cs="Arial"/>
          <w:szCs w:val="24"/>
        </w:rPr>
        <w:t>reports</w:t>
      </w:r>
      <w:proofErr w:type="spellEnd"/>
      <w:r w:rsidRPr="0084474D">
        <w:rPr>
          <w:rFonts w:ascii="Arial" w:hAnsi="Arial" w:cs="Arial"/>
          <w:szCs w:val="24"/>
        </w:rPr>
        <w:t xml:space="preserve"> para mostrar reportes.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RNF_022_Motor_de_base_de_datos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El motor de base de datos deberá ser MS SQL Server 2008.</w:t>
      </w:r>
    </w:p>
    <w:p w:rsidR="0050445A" w:rsidRPr="0084474D" w:rsidRDefault="00573527"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84474D" w:rsidRPr="0084474D">
        <w:rPr>
          <w:rFonts w:ascii="Arial" w:hAnsi="Arial" w:cs="Arial"/>
          <w:b/>
          <w:szCs w:val="24"/>
        </w:rPr>
        <w:lastRenderedPageBreak/>
        <w:t>RNF_023_Cadena_de_conexión</w:t>
      </w:r>
    </w:p>
    <w:p w:rsidR="0050445A" w:rsidRPr="0084474D" w:rsidRDefault="0050445A" w:rsidP="00145BC3">
      <w:pPr>
        <w:ind w:left="567"/>
        <w:jc w:val="both"/>
        <w:rPr>
          <w:rFonts w:ascii="Arial" w:hAnsi="Arial" w:cs="Arial"/>
          <w:szCs w:val="24"/>
        </w:rPr>
      </w:pPr>
      <w:r w:rsidRPr="0084474D">
        <w:rPr>
          <w:rFonts w:ascii="Arial" w:hAnsi="Arial" w:cs="Arial"/>
          <w:szCs w:val="24"/>
        </w:rPr>
        <w:t>Para la conexión a la BD desde la aplicación, la cadena de conexión deberá estar en el archivo WEB.CONFIG, encriptado y empleando un algoritmo de encriptación estándar MD5 ofrecida en .NET.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RNF_024_Seguridad_de_base_de_datos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Los datos sensibles o confidenciales que se encuentran en la BD deben ser encriptados empleando el algoritmo de encriptación Triple DES estándar implementada por SQL Server 2008.</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3334EA">
        <w:rPr>
          <w:rFonts w:ascii="Arial" w:hAnsi="Arial" w:cs="Arial"/>
          <w:b/>
          <w:sz w:val="24"/>
          <w:szCs w:val="24"/>
        </w:rPr>
        <w:t>RNF_025_Tipo_de_archivo_de_los_reportes</w:t>
      </w:r>
    </w:p>
    <w:p w:rsidR="0050445A" w:rsidRPr="0084474D" w:rsidRDefault="0050445A" w:rsidP="00145BC3">
      <w:pPr>
        <w:ind w:left="567"/>
        <w:jc w:val="both"/>
        <w:rPr>
          <w:rFonts w:ascii="Arial" w:hAnsi="Arial" w:cs="Arial"/>
          <w:szCs w:val="24"/>
        </w:rPr>
      </w:pPr>
      <w:r w:rsidRPr="0084474D">
        <w:rPr>
          <w:rFonts w:ascii="Arial" w:hAnsi="Arial" w:cs="Arial"/>
          <w:szCs w:val="24"/>
        </w:rPr>
        <w:t>El formato de salida de los reportes deberá ser PDF.</w:t>
      </w:r>
    </w:p>
    <w:p w:rsidR="0050445A" w:rsidRPr="00573527" w:rsidRDefault="0050445A" w:rsidP="00851880">
      <w:pPr>
        <w:pStyle w:val="Ttulo2"/>
        <w:numPr>
          <w:ilvl w:val="1"/>
          <w:numId w:val="7"/>
        </w:numPr>
        <w:spacing w:line="480" w:lineRule="auto"/>
        <w:ind w:left="426"/>
        <w:jc w:val="both"/>
        <w:rPr>
          <w:rFonts w:cs="Arial"/>
          <w:sz w:val="24"/>
          <w:szCs w:val="32"/>
        </w:rPr>
      </w:pPr>
      <w:bookmarkStart w:id="34" w:name="_Toc324814051"/>
      <w:bookmarkStart w:id="35" w:name="_Toc337717376"/>
      <w:r w:rsidRPr="00573527">
        <w:rPr>
          <w:rFonts w:cs="Arial"/>
          <w:sz w:val="24"/>
          <w:szCs w:val="32"/>
        </w:rPr>
        <w:t>Documentación de usuario y sistema de ayuda</w:t>
      </w:r>
      <w:bookmarkEnd w:id="34"/>
      <w:bookmarkEnd w:id="35"/>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RNF_026_Tipo_d</w:t>
      </w:r>
      <w:r w:rsidR="0084474D" w:rsidRPr="002213B3">
        <w:rPr>
          <w:rFonts w:ascii="Arial" w:hAnsi="Arial" w:cs="Arial"/>
          <w:b/>
          <w:szCs w:val="24"/>
        </w:rPr>
        <w:t>e_archivo_del_manual_de_usuario</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usuario se deben publicar en formato PDF y de acuerdo al formato establecido por los documentadores.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RNF_027_Tipo_de_archivo_del_manual_de_sistema</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sistema se publicarán en formato PDF y de acuerdo al formato establecido por los documentadores.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6" w:name="_Toc324814052"/>
      <w:bookmarkStart w:id="37" w:name="_Toc337717377"/>
      <w:r w:rsidRPr="00573527">
        <w:rPr>
          <w:rFonts w:cs="Arial"/>
          <w:sz w:val="24"/>
          <w:szCs w:val="32"/>
        </w:rPr>
        <w:t>Componentes adquiridos</w:t>
      </w:r>
      <w:bookmarkEnd w:id="36"/>
      <w:bookmarkEnd w:id="37"/>
    </w:p>
    <w:p w:rsidR="0050445A" w:rsidRPr="002213B3" w:rsidRDefault="0050445A" w:rsidP="00851880">
      <w:pPr>
        <w:pStyle w:val="Prrafodelista"/>
        <w:numPr>
          <w:ilvl w:val="1"/>
          <w:numId w:val="3"/>
        </w:numPr>
        <w:ind w:left="567" w:hanging="283"/>
        <w:contextualSpacing w:val="0"/>
        <w:rPr>
          <w:rFonts w:ascii="Arial" w:hAnsi="Arial" w:cs="Arial"/>
          <w:b/>
          <w:szCs w:val="24"/>
          <w:lang w:val="en-US"/>
        </w:rPr>
      </w:pPr>
      <w:r w:rsidRPr="002851B5">
        <w:rPr>
          <w:rFonts w:ascii="Arial" w:hAnsi="Arial" w:cs="Arial"/>
          <w:b/>
          <w:szCs w:val="24"/>
          <w:lang w:val="en-US"/>
        </w:rPr>
        <w:t>RNF_028_Componente_Telerik_RadControls_for_Net</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Se utilizará la suite de interfaz </w:t>
      </w:r>
      <w:proofErr w:type="spellStart"/>
      <w:r w:rsidRPr="0084474D">
        <w:rPr>
          <w:rFonts w:ascii="Arial" w:hAnsi="Arial" w:cs="Arial"/>
          <w:szCs w:val="24"/>
        </w:rPr>
        <w:t>RadControls</w:t>
      </w:r>
      <w:proofErr w:type="spellEnd"/>
      <w:r w:rsidRPr="0084474D">
        <w:rPr>
          <w:rFonts w:ascii="Arial" w:hAnsi="Arial" w:cs="Arial"/>
          <w:szCs w:val="24"/>
        </w:rPr>
        <w:t xml:space="preserve"> </w:t>
      </w:r>
      <w:proofErr w:type="spellStart"/>
      <w:r w:rsidRPr="0084474D">
        <w:rPr>
          <w:rFonts w:ascii="Arial" w:hAnsi="Arial" w:cs="Arial"/>
          <w:szCs w:val="24"/>
        </w:rPr>
        <w:t>for</w:t>
      </w:r>
      <w:proofErr w:type="spellEnd"/>
      <w:r w:rsidRPr="0084474D">
        <w:rPr>
          <w:rFonts w:ascii="Arial" w:hAnsi="Arial" w:cs="Arial"/>
          <w:szCs w:val="24"/>
        </w:rPr>
        <w:t xml:space="preserve"> .Net para la </w:t>
      </w:r>
      <w:r w:rsidR="006E5284" w:rsidRPr="0084474D">
        <w:rPr>
          <w:rFonts w:ascii="Arial" w:hAnsi="Arial" w:cs="Arial"/>
          <w:szCs w:val="24"/>
        </w:rPr>
        <w:t>utilización</w:t>
      </w:r>
      <w:r w:rsidRPr="0084474D">
        <w:rPr>
          <w:rFonts w:ascii="Arial" w:hAnsi="Arial" w:cs="Arial"/>
          <w:szCs w:val="24"/>
        </w:rPr>
        <w:t xml:space="preserve"> de componentes más agradables.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8" w:name="_Toc324814053"/>
      <w:bookmarkStart w:id="39" w:name="_Toc337717378"/>
      <w:proofErr w:type="spellStart"/>
      <w:r w:rsidRPr="00573527">
        <w:rPr>
          <w:rFonts w:cs="Arial"/>
          <w:sz w:val="24"/>
          <w:szCs w:val="32"/>
        </w:rPr>
        <w:t>Interfases</w:t>
      </w:r>
      <w:bookmarkEnd w:id="38"/>
      <w:bookmarkEnd w:id="39"/>
      <w:proofErr w:type="spellEnd"/>
      <w:r w:rsidRPr="00573527">
        <w:rPr>
          <w:rFonts w:cs="Arial"/>
          <w:sz w:val="24"/>
          <w:szCs w:val="32"/>
        </w:rPr>
        <w:t xml:space="preserve"> </w:t>
      </w:r>
    </w:p>
    <w:p w:rsidR="0050445A" w:rsidRPr="003334EA" w:rsidRDefault="0050445A" w:rsidP="008B48AE">
      <w:pPr>
        <w:ind w:left="426"/>
        <w:rPr>
          <w:rFonts w:ascii="Arial" w:hAnsi="Arial" w:cs="Arial"/>
          <w:b/>
          <w:sz w:val="24"/>
          <w:szCs w:val="24"/>
        </w:rPr>
      </w:pPr>
      <w:proofErr w:type="spellStart"/>
      <w:r w:rsidRPr="003334EA">
        <w:rPr>
          <w:rFonts w:ascii="Arial" w:hAnsi="Arial" w:cs="Arial"/>
          <w:b/>
          <w:sz w:val="24"/>
          <w:szCs w:val="24"/>
        </w:rPr>
        <w:t>Interfase</w:t>
      </w:r>
      <w:proofErr w:type="spellEnd"/>
      <w:r w:rsidRPr="003334EA">
        <w:rPr>
          <w:rFonts w:ascii="Arial" w:hAnsi="Arial" w:cs="Arial"/>
          <w:b/>
          <w:sz w:val="24"/>
          <w:szCs w:val="24"/>
        </w:rPr>
        <w:t xml:space="preserve"> de usuario</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RNF_029_Logo_estándar_en_pantallas</w:t>
      </w:r>
    </w:p>
    <w:p w:rsidR="0050445A" w:rsidRPr="0084474D" w:rsidRDefault="0050445A" w:rsidP="009468D8">
      <w:pPr>
        <w:ind w:left="567"/>
        <w:jc w:val="both"/>
        <w:rPr>
          <w:rFonts w:ascii="Arial" w:hAnsi="Arial" w:cs="Arial"/>
          <w:szCs w:val="24"/>
        </w:rPr>
      </w:pPr>
      <w:r w:rsidRPr="0084474D">
        <w:rPr>
          <w:rFonts w:ascii="Arial" w:hAnsi="Arial" w:cs="Arial"/>
          <w:szCs w:val="24"/>
        </w:rPr>
        <w:t>Las pantallas principales deben mostrar el logotipo de la empresa en la cabecera de la página.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RNF_030_Autorización_de_estilos</w:t>
      </w:r>
    </w:p>
    <w:p w:rsidR="0050445A" w:rsidRPr="0084474D" w:rsidRDefault="0050445A" w:rsidP="009468D8">
      <w:pPr>
        <w:ind w:left="567"/>
        <w:jc w:val="both"/>
        <w:rPr>
          <w:rFonts w:ascii="Arial" w:hAnsi="Arial" w:cs="Arial"/>
          <w:szCs w:val="24"/>
        </w:rPr>
      </w:pPr>
      <w:r w:rsidRPr="0084474D">
        <w:rPr>
          <w:rFonts w:ascii="Arial" w:hAnsi="Arial" w:cs="Arial"/>
          <w:szCs w:val="24"/>
        </w:rPr>
        <w:t>Se deberá utilizar hojas de estilos CSS para la creación de los Formularios Web.</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RNF_031_Logo_estándar_en_reportes</w:t>
      </w:r>
    </w:p>
    <w:p w:rsidR="0050445A" w:rsidRPr="0084474D" w:rsidRDefault="0050445A" w:rsidP="009468D8">
      <w:pPr>
        <w:ind w:left="567"/>
        <w:jc w:val="both"/>
        <w:rPr>
          <w:rFonts w:ascii="Arial" w:hAnsi="Arial" w:cs="Arial"/>
          <w:szCs w:val="24"/>
        </w:rPr>
      </w:pPr>
      <w:r w:rsidRPr="0084474D">
        <w:rPr>
          <w:rFonts w:ascii="Arial" w:hAnsi="Arial" w:cs="Arial"/>
          <w:szCs w:val="24"/>
        </w:rPr>
        <w:t>Los reportes mostrarán el logo y nombre de la empresa en la parte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lastRenderedPageBreak/>
        <w:t xml:space="preserve">RNF_032_Animación </w:t>
      </w:r>
      <w:r w:rsidRPr="002213B3">
        <w:rPr>
          <w:rFonts w:ascii="Arial" w:hAnsi="Arial" w:cs="Arial"/>
          <w:b/>
          <w:szCs w:val="24"/>
        </w:rPr>
        <w:tab/>
        <w:t xml:space="preserve"> </w:t>
      </w:r>
    </w:p>
    <w:p w:rsidR="0050445A" w:rsidRPr="0084474D" w:rsidRDefault="0050445A" w:rsidP="009468D8">
      <w:pPr>
        <w:ind w:left="567"/>
        <w:jc w:val="both"/>
        <w:rPr>
          <w:rFonts w:ascii="Arial" w:hAnsi="Arial" w:cs="Arial"/>
          <w:szCs w:val="24"/>
        </w:rPr>
      </w:pPr>
      <w:r w:rsidRPr="0084474D">
        <w:rPr>
          <w:rFonts w:ascii="Arial" w:hAnsi="Arial" w:cs="Arial"/>
          <w:szCs w:val="24"/>
        </w:rPr>
        <w:t>No se incorporarán animaciones en 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RNF_033_Resolución_recomendada</w:t>
      </w:r>
    </w:p>
    <w:p w:rsidR="0050445A" w:rsidRPr="0084474D" w:rsidRDefault="0050445A" w:rsidP="009468D8">
      <w:pPr>
        <w:ind w:left="567"/>
        <w:jc w:val="both"/>
        <w:rPr>
          <w:rFonts w:ascii="Arial" w:hAnsi="Arial" w:cs="Arial"/>
          <w:szCs w:val="24"/>
        </w:rPr>
      </w:pPr>
      <w:r w:rsidRPr="0084474D">
        <w:rPr>
          <w:rFonts w:ascii="Arial" w:hAnsi="Arial" w:cs="Arial"/>
          <w:szCs w:val="24"/>
        </w:rPr>
        <w:t>La aplicación debe mostrarse correctamente en pantallas con una resolución de 1024 x 768 pixeles o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RNF_034_Formato_estándar_en_interfaces</w:t>
      </w:r>
    </w:p>
    <w:p w:rsidR="0050445A" w:rsidRPr="0084474D" w:rsidRDefault="0050445A" w:rsidP="009468D8">
      <w:pPr>
        <w:ind w:left="567"/>
        <w:jc w:val="both"/>
        <w:rPr>
          <w:rFonts w:ascii="Arial" w:hAnsi="Arial" w:cs="Arial"/>
          <w:szCs w:val="24"/>
        </w:rPr>
      </w:pPr>
      <w:r w:rsidRPr="0084474D">
        <w:rPr>
          <w:rFonts w:ascii="Arial" w:hAnsi="Arial" w:cs="Arial"/>
          <w:szCs w:val="24"/>
        </w:rPr>
        <w:t>Las interfaces utilizarán el estándar corporativo definido en el manual de estándares de la empresa.</w:t>
      </w:r>
    </w:p>
    <w:p w:rsidR="0050445A" w:rsidRPr="00573527" w:rsidRDefault="0050445A" w:rsidP="00851880">
      <w:pPr>
        <w:pStyle w:val="Ttulo2"/>
        <w:numPr>
          <w:ilvl w:val="1"/>
          <w:numId w:val="7"/>
        </w:numPr>
        <w:spacing w:line="480" w:lineRule="auto"/>
        <w:ind w:left="567" w:hanging="573"/>
        <w:jc w:val="both"/>
        <w:rPr>
          <w:rFonts w:cs="Arial"/>
          <w:sz w:val="24"/>
          <w:szCs w:val="32"/>
        </w:rPr>
      </w:pPr>
      <w:bookmarkStart w:id="40" w:name="_Toc324814054"/>
      <w:bookmarkStart w:id="41" w:name="_Toc337717379"/>
      <w:r w:rsidRPr="00573527">
        <w:rPr>
          <w:rFonts w:cs="Arial"/>
          <w:sz w:val="24"/>
          <w:szCs w:val="32"/>
        </w:rPr>
        <w:t>Licenciamiento.</w:t>
      </w:r>
      <w:bookmarkEnd w:id="40"/>
      <w:bookmarkEnd w:id="41"/>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RNF_035_Licenciamiento_de_sistema_operativo</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dos licencias Windows Server 2008 R2 Standard </w:t>
      </w:r>
      <w:proofErr w:type="spellStart"/>
      <w:r w:rsidRPr="0084474D">
        <w:rPr>
          <w:rFonts w:ascii="Arial" w:hAnsi="Arial" w:cs="Arial"/>
          <w:szCs w:val="24"/>
        </w:rPr>
        <w:t>Edition</w:t>
      </w:r>
      <w:proofErr w:type="spellEnd"/>
      <w:r w:rsidRPr="0084474D">
        <w:rPr>
          <w:rFonts w:ascii="Arial" w:hAnsi="Arial" w:cs="Arial"/>
          <w:szCs w:val="24"/>
        </w:rPr>
        <w:t xml:space="preserve"> para los servidores.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RNF_036_Licenciamiento_de_base_de_datos_por_servidor</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MS SQL Server 2008 R2 Standard </w:t>
      </w:r>
      <w:proofErr w:type="spellStart"/>
      <w:r w:rsidRPr="0084474D">
        <w:rPr>
          <w:rFonts w:ascii="Arial" w:hAnsi="Arial" w:cs="Arial"/>
          <w:szCs w:val="24"/>
        </w:rPr>
        <w:t>Edition</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RNF_037_Licenciamiento_de_base_de_datos_por_máquina</w:t>
      </w:r>
    </w:p>
    <w:p w:rsidR="0050445A" w:rsidRPr="0084474D" w:rsidRDefault="0050445A" w:rsidP="00D1748F">
      <w:pPr>
        <w:ind w:left="567"/>
        <w:jc w:val="both"/>
        <w:rPr>
          <w:rFonts w:ascii="Arial" w:hAnsi="Arial" w:cs="Arial"/>
          <w:szCs w:val="24"/>
        </w:rPr>
      </w:pPr>
      <w:r w:rsidRPr="0084474D">
        <w:rPr>
          <w:rFonts w:ascii="Arial" w:hAnsi="Arial" w:cs="Arial"/>
          <w:szCs w:val="24"/>
        </w:rPr>
        <w:t>Se requerirá # CAL para MS SQL Server 2008 (#=cantidad de usuarios del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RNF_038_Licenciamiento_de_Reporting_Services</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de MS SQL Server 2008 R2 </w:t>
      </w:r>
      <w:proofErr w:type="spellStart"/>
      <w:r w:rsidRPr="0084474D">
        <w:rPr>
          <w:rFonts w:ascii="Arial" w:hAnsi="Arial" w:cs="Arial"/>
          <w:szCs w:val="24"/>
        </w:rPr>
        <w:t>Reporting</w:t>
      </w:r>
      <w:proofErr w:type="spellEnd"/>
      <w:r w:rsidRPr="0084474D">
        <w:rPr>
          <w:rFonts w:ascii="Arial" w:hAnsi="Arial" w:cs="Arial"/>
          <w:szCs w:val="24"/>
        </w:rPr>
        <w:t xml:space="preserve"> </w:t>
      </w:r>
      <w:proofErr w:type="spellStart"/>
      <w:r w:rsidRPr="0084474D">
        <w:rPr>
          <w:rFonts w:ascii="Arial" w:hAnsi="Arial" w:cs="Arial"/>
          <w:szCs w:val="24"/>
        </w:rPr>
        <w:t>Services</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RNF_039_Licenciamiento_de_Visual_Studio_2010</w:t>
      </w:r>
    </w:p>
    <w:p w:rsidR="0050445A" w:rsidRPr="0084474D" w:rsidRDefault="0050445A" w:rsidP="00D1748F">
      <w:pPr>
        <w:ind w:left="567"/>
        <w:jc w:val="both"/>
        <w:rPr>
          <w:rFonts w:ascii="Arial" w:hAnsi="Arial" w:cs="Arial"/>
          <w:szCs w:val="24"/>
        </w:rPr>
      </w:pPr>
      <w:r w:rsidRPr="0084474D">
        <w:rPr>
          <w:rFonts w:ascii="Arial" w:hAnsi="Arial" w:cs="Arial"/>
          <w:szCs w:val="24"/>
        </w:rPr>
        <w:t>Se utilizará la versión Visual Studio 2010 Express.</w:t>
      </w:r>
    </w:p>
    <w:p w:rsidR="0050445A" w:rsidRPr="0084474D" w:rsidRDefault="0050445A" w:rsidP="00851880">
      <w:pPr>
        <w:pStyle w:val="Ttulo2"/>
        <w:numPr>
          <w:ilvl w:val="1"/>
          <w:numId w:val="7"/>
        </w:numPr>
        <w:spacing w:line="480" w:lineRule="auto"/>
        <w:ind w:left="567" w:hanging="573"/>
        <w:jc w:val="both"/>
        <w:rPr>
          <w:rFonts w:cs="Arial"/>
          <w:sz w:val="24"/>
          <w:szCs w:val="28"/>
        </w:rPr>
      </w:pPr>
      <w:bookmarkStart w:id="42" w:name="_Toc324814055"/>
      <w:bookmarkStart w:id="43" w:name="_Toc337717380"/>
      <w:r w:rsidRPr="00573527">
        <w:rPr>
          <w:rFonts w:cs="Arial"/>
          <w:sz w:val="24"/>
          <w:szCs w:val="32"/>
        </w:rPr>
        <w:t>Legales y de derecho de autor</w:t>
      </w:r>
      <w:bookmarkEnd w:id="42"/>
      <w:bookmarkEnd w:id="43"/>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RNF_040_Declaración_de_derecho_de_autor</w:t>
      </w:r>
    </w:p>
    <w:p w:rsidR="0050445A" w:rsidRPr="002213B3" w:rsidRDefault="0050445A" w:rsidP="00D1748F">
      <w:pPr>
        <w:ind w:left="567"/>
        <w:jc w:val="both"/>
        <w:rPr>
          <w:rFonts w:ascii="Arial" w:hAnsi="Arial" w:cs="Arial"/>
          <w:szCs w:val="24"/>
        </w:rPr>
      </w:pPr>
      <w:r w:rsidRPr="002213B3">
        <w:rPr>
          <w:rFonts w:ascii="Arial" w:hAnsi="Arial" w:cs="Arial"/>
          <w:szCs w:val="24"/>
        </w:rPr>
        <w:t>La declaración de derecho de autor que indica la propiedad del contenido deberá colocarse en el pie de página de todas las páginas de la aplicación,  mostrando los datos de la compañía según lo requiere la política.</w:t>
      </w:r>
    </w:p>
    <w:p w:rsidR="0050445A" w:rsidRPr="00573527" w:rsidRDefault="0050445A" w:rsidP="00851880">
      <w:pPr>
        <w:pStyle w:val="Ttulo2"/>
        <w:numPr>
          <w:ilvl w:val="1"/>
          <w:numId w:val="7"/>
        </w:numPr>
        <w:spacing w:line="480" w:lineRule="auto"/>
        <w:ind w:left="567" w:hanging="567"/>
        <w:jc w:val="both"/>
        <w:rPr>
          <w:rFonts w:cs="Arial"/>
          <w:sz w:val="24"/>
          <w:szCs w:val="32"/>
        </w:rPr>
      </w:pPr>
      <w:bookmarkStart w:id="44" w:name="_Toc324814056"/>
      <w:bookmarkStart w:id="45" w:name="_Toc337717381"/>
      <w:r w:rsidRPr="00573527">
        <w:rPr>
          <w:rFonts w:cs="Arial"/>
          <w:sz w:val="24"/>
          <w:szCs w:val="32"/>
        </w:rPr>
        <w:t>Estándares aplicables</w:t>
      </w:r>
      <w:bookmarkEnd w:id="44"/>
      <w:bookmarkEnd w:id="45"/>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2213B3">
        <w:rPr>
          <w:rFonts w:ascii="Arial" w:hAnsi="Arial" w:cs="Arial"/>
          <w:b/>
          <w:szCs w:val="24"/>
        </w:rPr>
        <w:t>RNF_041_Estándares_de_programación_y_diseño_técnico</w:t>
      </w:r>
    </w:p>
    <w:p w:rsidR="0050445A" w:rsidRPr="002213B3" w:rsidRDefault="0050445A" w:rsidP="00D1748F">
      <w:pPr>
        <w:ind w:left="567"/>
        <w:jc w:val="both"/>
        <w:rPr>
          <w:rFonts w:ascii="Arial" w:hAnsi="Arial" w:cs="Arial"/>
          <w:szCs w:val="24"/>
        </w:rPr>
      </w:pPr>
      <w:r w:rsidRPr="002213B3">
        <w:rPr>
          <w:rFonts w:ascii="Arial" w:hAnsi="Arial" w:cs="Arial"/>
          <w:szCs w:val="24"/>
        </w:rPr>
        <w:t>El código fuente de la aplicación deberá ser desarrollado siguiendo los estándares de programación y diseño técnico definidos por la empresa. Teniendo como estándar la metodología RUP para el diseño.</w:t>
      </w:r>
    </w:p>
    <w:p w:rsidR="0050445A" w:rsidRPr="00DF1498" w:rsidRDefault="0050445A" w:rsidP="00851880">
      <w:pPr>
        <w:pStyle w:val="Ttulo2"/>
        <w:numPr>
          <w:ilvl w:val="0"/>
          <w:numId w:val="7"/>
        </w:numPr>
        <w:spacing w:line="480" w:lineRule="auto"/>
        <w:jc w:val="both"/>
        <w:rPr>
          <w:rFonts w:cs="Arial"/>
          <w:sz w:val="24"/>
          <w:szCs w:val="32"/>
        </w:rPr>
      </w:pPr>
      <w:bookmarkStart w:id="46" w:name="_Toc324814057"/>
      <w:bookmarkStart w:id="47" w:name="_Toc337717382"/>
      <w:bookmarkEnd w:id="23"/>
      <w:bookmarkEnd w:id="24"/>
      <w:bookmarkEnd w:id="25"/>
      <w:r w:rsidRPr="00DF1498">
        <w:rPr>
          <w:rFonts w:cs="Arial"/>
          <w:sz w:val="24"/>
          <w:szCs w:val="32"/>
        </w:rPr>
        <w:lastRenderedPageBreak/>
        <w:t>MODELO DE CASOS DE USO DEL SISTEMA</w:t>
      </w:r>
      <w:bookmarkEnd w:id="46"/>
      <w:bookmarkEnd w:id="47"/>
    </w:p>
    <w:p w:rsidR="0050445A" w:rsidRPr="008B48AE" w:rsidRDefault="0050445A" w:rsidP="00851880">
      <w:pPr>
        <w:pStyle w:val="Ttulo2"/>
        <w:numPr>
          <w:ilvl w:val="1"/>
          <w:numId w:val="7"/>
        </w:numPr>
        <w:spacing w:line="480" w:lineRule="auto"/>
        <w:ind w:left="426"/>
        <w:jc w:val="both"/>
        <w:rPr>
          <w:rFonts w:cs="Arial"/>
          <w:sz w:val="24"/>
          <w:szCs w:val="32"/>
        </w:rPr>
      </w:pPr>
      <w:bookmarkStart w:id="48" w:name="_Toc324814058"/>
      <w:bookmarkStart w:id="49" w:name="_Toc337717383"/>
      <w:r w:rsidRPr="008B48AE">
        <w:rPr>
          <w:rFonts w:cs="Arial"/>
          <w:sz w:val="24"/>
          <w:szCs w:val="32"/>
        </w:rPr>
        <w:t>Descripción de los Casos de Uso del Sistema</w:t>
      </w:r>
      <w:bookmarkEnd w:id="49"/>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186E96">
      <w:pPr>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AA007E">
      <w:pPr>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_Aprobar_contratos_adendas</w:t>
      </w:r>
    </w:p>
    <w:p w:rsidR="0050445A" w:rsidRPr="00C34241" w:rsidRDefault="0050445A" w:rsidP="0001530C">
      <w:pPr>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01530C">
      <w:pPr>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del avance de la ejecución de los contratos de la empresa.</w:t>
      </w:r>
    </w:p>
    <w:p w:rsidR="0050445A" w:rsidRPr="00C34241" w:rsidRDefault="00AA007E" w:rsidP="00851880">
      <w:pPr>
        <w:pStyle w:val="Prrafodelista"/>
        <w:numPr>
          <w:ilvl w:val="1"/>
          <w:numId w:val="3"/>
        </w:numPr>
        <w:spacing w:after="0"/>
        <w:ind w:left="567" w:hanging="283"/>
        <w:contextualSpacing w:val="0"/>
        <w:rPr>
          <w:rFonts w:ascii="Arial" w:hAnsi="Arial" w:cs="Arial"/>
          <w:b/>
          <w:szCs w:val="24"/>
        </w:rPr>
      </w:pPr>
      <w:r w:rsidRPr="00C34241">
        <w:rPr>
          <w:rFonts w:ascii="Arial" w:hAnsi="Arial" w:cs="Arial"/>
          <w:b/>
          <w:szCs w:val="24"/>
        </w:rPr>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01530C">
      <w:pPr>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1B018B">
      <w:pPr>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_Actualizar_informacion_solicitud</w:t>
      </w:r>
    </w:p>
    <w:p w:rsidR="000F44A4" w:rsidRPr="00C34241" w:rsidRDefault="000F44A4" w:rsidP="000F44A4">
      <w:pPr>
        <w:ind w:left="567"/>
        <w:jc w:val="both"/>
        <w:rPr>
          <w:rFonts w:ascii="Arial" w:hAnsi="Arial" w:cs="Arial"/>
          <w:szCs w:val="24"/>
        </w:rPr>
      </w:pPr>
      <w:r w:rsidRPr="00C34241">
        <w:rPr>
          <w:rFonts w:ascii="Arial" w:hAnsi="Arial" w:cs="Arial"/>
          <w:szCs w:val="24"/>
        </w:rPr>
        <w:t>Registrar las aprobaciones de las solicitudes. Mantener actualizado el número de buena pro y carta fianza.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lastRenderedPageBreak/>
        <w:t>SG_CUS001_Ingresar_al_sistema</w:t>
      </w:r>
    </w:p>
    <w:p w:rsidR="0050445A" w:rsidRPr="00C34241" w:rsidRDefault="0050445A" w:rsidP="0001530C">
      <w:pPr>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70708F">
      <w:pPr>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SG_CUS007_Realizar_backup</w:t>
      </w:r>
    </w:p>
    <w:p w:rsidR="0050445A" w:rsidRPr="00C34241" w:rsidRDefault="0050445A" w:rsidP="0070708F">
      <w:pPr>
        <w:ind w:left="567"/>
        <w:jc w:val="both"/>
        <w:rPr>
          <w:rFonts w:ascii="Arial" w:hAnsi="Arial" w:cs="Arial"/>
          <w:szCs w:val="24"/>
        </w:rPr>
      </w:pPr>
      <w:r w:rsidRPr="00C34241">
        <w:rPr>
          <w:rFonts w:ascii="Arial" w:hAnsi="Arial" w:cs="Arial"/>
          <w:szCs w:val="24"/>
        </w:rPr>
        <w:t>Permitir realizar una copia de seguridad del sistema.</w:t>
      </w:r>
    </w:p>
    <w:p w:rsidR="0050445A" w:rsidRPr="00C34241" w:rsidRDefault="0050445A" w:rsidP="00851880">
      <w:pPr>
        <w:pStyle w:val="Ttulo2"/>
        <w:numPr>
          <w:ilvl w:val="1"/>
          <w:numId w:val="7"/>
        </w:numPr>
        <w:spacing w:line="480" w:lineRule="auto"/>
        <w:ind w:left="426"/>
        <w:jc w:val="both"/>
        <w:rPr>
          <w:rFonts w:cs="Arial"/>
          <w:sz w:val="24"/>
          <w:szCs w:val="28"/>
        </w:rPr>
      </w:pPr>
      <w:bookmarkStart w:id="50" w:name="_Toc337717384"/>
      <w:r w:rsidRPr="008B48AE">
        <w:rPr>
          <w:rFonts w:cs="Arial"/>
          <w:sz w:val="24"/>
          <w:szCs w:val="32"/>
        </w:rPr>
        <w:t>Especificación de los Actores del Sistema</w:t>
      </w:r>
      <w:bookmarkEnd w:id="48"/>
      <w:bookmarkEnd w:id="50"/>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1" w:name="_Toc327427455"/>
      <w:r w:rsidRPr="00C34241">
        <w:rPr>
          <w:rFonts w:ascii="Arial" w:hAnsi="Arial" w:cs="Arial"/>
          <w:b/>
          <w:szCs w:val="24"/>
        </w:rPr>
        <w:t>CC_AS001_Aprobador</w:t>
      </w:r>
      <w:bookmarkEnd w:id="51"/>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851880">
      <w:pPr>
        <w:pStyle w:val="Prrafodelista"/>
        <w:numPr>
          <w:ilvl w:val="1"/>
          <w:numId w:val="3"/>
        </w:numPr>
        <w:ind w:left="567" w:hanging="283"/>
        <w:contextualSpacing w:val="0"/>
        <w:rPr>
          <w:rFonts w:ascii="Arial" w:hAnsi="Arial" w:cs="Arial"/>
          <w:b/>
          <w:szCs w:val="24"/>
        </w:rPr>
      </w:pPr>
      <w:bookmarkStart w:id="52" w:name="_Toc327427456"/>
      <w:r w:rsidRPr="00C34241">
        <w:rPr>
          <w:rFonts w:ascii="Arial" w:hAnsi="Arial" w:cs="Arial"/>
          <w:b/>
          <w:szCs w:val="24"/>
        </w:rPr>
        <w:t>CC_AS002_Gerente Comercial</w:t>
      </w:r>
      <w:bookmarkEnd w:id="52"/>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3" w:name="_Toc327427457"/>
      <w:r w:rsidRPr="00C34241">
        <w:rPr>
          <w:rFonts w:ascii="Arial" w:hAnsi="Arial" w:cs="Arial"/>
          <w:b/>
          <w:szCs w:val="24"/>
        </w:rPr>
        <w:t>CC_AS003_Jefe_Comercial</w:t>
      </w:r>
      <w:bookmarkEnd w:id="53"/>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4" w:name="_Toc327427458"/>
      <w:r w:rsidRPr="00C34241">
        <w:rPr>
          <w:rFonts w:ascii="Arial" w:hAnsi="Arial" w:cs="Arial"/>
          <w:b/>
          <w:szCs w:val="24"/>
        </w:rPr>
        <w:t>CC_AS004_Jefe_Legal</w:t>
      </w:r>
      <w:bookmarkEnd w:id="54"/>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5" w:name="_Toc327427459"/>
      <w:r w:rsidRPr="00C34241">
        <w:rPr>
          <w:rFonts w:ascii="Arial" w:hAnsi="Arial" w:cs="Arial"/>
          <w:b/>
          <w:szCs w:val="24"/>
        </w:rPr>
        <w:lastRenderedPageBreak/>
        <w:t>SG_AS001_Usuario</w:t>
      </w:r>
      <w:bookmarkEnd w:id="55"/>
    </w:p>
    <w:p w:rsidR="0050445A" w:rsidRPr="00C34241" w:rsidRDefault="0050445A" w:rsidP="00F913C9">
      <w:pPr>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6" w:name="_Toc327427460"/>
      <w:r w:rsidRPr="00C34241">
        <w:rPr>
          <w:rFonts w:ascii="Arial" w:hAnsi="Arial" w:cs="Arial"/>
          <w:b/>
          <w:szCs w:val="24"/>
        </w:rPr>
        <w:t>SG_AS002_Administrador_Sistema</w:t>
      </w:r>
      <w:bookmarkEnd w:id="56"/>
    </w:p>
    <w:p w:rsidR="0050445A" w:rsidRPr="00C34241" w:rsidRDefault="0050445A" w:rsidP="00F913C9">
      <w:pPr>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pPr>
        <w:spacing w:after="0" w:line="240" w:lineRule="auto"/>
        <w:rPr>
          <w:rFonts w:ascii="Arial" w:hAnsi="Arial" w:cs="Arial"/>
          <w:b/>
          <w:sz w:val="28"/>
          <w:szCs w:val="28"/>
          <w:lang w:eastAsia="es-ES"/>
        </w:rPr>
      </w:pPr>
      <w:bookmarkStart w:id="57" w:name="_Toc324814059"/>
    </w:p>
    <w:p w:rsidR="0050445A" w:rsidRPr="008B48AE" w:rsidRDefault="0050445A" w:rsidP="00851880">
      <w:pPr>
        <w:pStyle w:val="Ttulo2"/>
        <w:numPr>
          <w:ilvl w:val="1"/>
          <w:numId w:val="7"/>
        </w:numPr>
        <w:spacing w:line="480" w:lineRule="auto"/>
        <w:ind w:left="426"/>
        <w:jc w:val="both"/>
        <w:rPr>
          <w:rFonts w:cs="Arial"/>
          <w:sz w:val="24"/>
          <w:szCs w:val="32"/>
        </w:rPr>
      </w:pPr>
      <w:bookmarkStart w:id="58" w:name="_Toc337717385"/>
      <w:r w:rsidRPr="008B48AE">
        <w:rPr>
          <w:rFonts w:cs="Arial"/>
          <w:sz w:val="24"/>
          <w:szCs w:val="32"/>
        </w:rPr>
        <w:t>Diagrama de Actores del Sistema</w:t>
      </w:r>
      <w:bookmarkEnd w:id="57"/>
      <w:bookmarkEnd w:id="58"/>
    </w:p>
    <w:p w:rsidR="0050445A" w:rsidRPr="003334EA" w:rsidRDefault="00722559" w:rsidP="00D90659">
      <w:pPr>
        <w:pStyle w:val="Prrafodelista"/>
        <w:ind w:left="357"/>
        <w:jc w:val="center"/>
        <w:rPr>
          <w:rFonts w:cs="Arial"/>
          <w:sz w:val="28"/>
          <w:szCs w:val="28"/>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6" type="#_x0000_t75" style="width:321.75pt;height:339.75pt;visibility:visible">
            <v:imagedata r:id="rId10" o:title=""/>
          </v:shape>
        </w:pict>
      </w:r>
      <w:bookmarkStart w:id="59" w:name="_Toc324814060"/>
    </w:p>
    <w:p w:rsidR="0050445A" w:rsidRPr="008B48AE" w:rsidRDefault="0050445A" w:rsidP="00851880">
      <w:pPr>
        <w:pStyle w:val="Ttulo2"/>
        <w:numPr>
          <w:ilvl w:val="1"/>
          <w:numId w:val="7"/>
        </w:numPr>
        <w:spacing w:line="480" w:lineRule="auto"/>
        <w:ind w:left="426"/>
        <w:jc w:val="both"/>
        <w:rPr>
          <w:rFonts w:cs="Arial"/>
          <w:sz w:val="24"/>
          <w:szCs w:val="32"/>
        </w:rPr>
      </w:pPr>
      <w:bookmarkStart w:id="60" w:name="_Toc337717386"/>
      <w:r w:rsidRPr="008B48AE">
        <w:rPr>
          <w:rFonts w:cs="Arial"/>
          <w:sz w:val="24"/>
          <w:szCs w:val="32"/>
        </w:rPr>
        <w:lastRenderedPageBreak/>
        <w:t>Diagrama de Paquetes</w:t>
      </w:r>
      <w:bookmarkEnd w:id="59"/>
      <w:bookmarkEnd w:id="60"/>
    </w:p>
    <w:p w:rsidR="0050445A" w:rsidRPr="003334EA" w:rsidRDefault="00722559" w:rsidP="00821239">
      <w:pPr>
        <w:pStyle w:val="Prrafodelista"/>
        <w:ind w:left="357"/>
        <w:jc w:val="center"/>
        <w:rPr>
          <w:noProof/>
          <w:lang w:eastAsia="es-ES"/>
        </w:rPr>
      </w:pPr>
      <w:r>
        <w:rPr>
          <w:noProof/>
          <w:lang w:eastAsia="es-PE"/>
        </w:rPr>
        <w:pict>
          <v:shape id="_x0000_i1027" type="#_x0000_t75" style="width:317.25pt;height:264.75pt;visibility:visible;mso-wrap-style:square">
            <v:imagedata r:id="rId11" o:title=""/>
          </v:shape>
        </w:pict>
      </w:r>
    </w:p>
    <w:p w:rsidR="0050445A" w:rsidRPr="008B48AE" w:rsidRDefault="005103A4" w:rsidP="00851880">
      <w:pPr>
        <w:pStyle w:val="Ttulo2"/>
        <w:numPr>
          <w:ilvl w:val="1"/>
          <w:numId w:val="7"/>
        </w:numPr>
        <w:spacing w:line="480" w:lineRule="auto"/>
        <w:ind w:left="426"/>
        <w:jc w:val="both"/>
        <w:rPr>
          <w:rFonts w:cs="Arial"/>
          <w:sz w:val="24"/>
          <w:szCs w:val="32"/>
        </w:rPr>
      </w:pPr>
      <w:bookmarkStart w:id="61" w:name="_Toc324814061"/>
      <w:r>
        <w:rPr>
          <w:rFonts w:cs="Arial"/>
          <w:sz w:val="24"/>
          <w:szCs w:val="32"/>
        </w:rPr>
        <w:br w:type="page"/>
      </w:r>
      <w:bookmarkStart w:id="62" w:name="_Toc337717387"/>
      <w:r w:rsidR="0050445A" w:rsidRPr="008B48AE">
        <w:rPr>
          <w:rFonts w:cs="Arial"/>
          <w:sz w:val="24"/>
          <w:szCs w:val="32"/>
        </w:rPr>
        <w:lastRenderedPageBreak/>
        <w:t>Diagrama de Casos de Uso del Sistema por Paquetes</w:t>
      </w:r>
      <w:bookmarkEnd w:id="61"/>
      <w:bookmarkEnd w:id="62"/>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3" w:name="_Toc337717388"/>
      <w:r w:rsidRPr="00F30178">
        <w:rPr>
          <w:rFonts w:cs="Arial"/>
          <w:sz w:val="24"/>
          <w:szCs w:val="32"/>
        </w:rPr>
        <w:t>Solicitud de Contrato</w:t>
      </w:r>
      <w:bookmarkEnd w:id="63"/>
    </w:p>
    <w:p w:rsidR="0050445A" w:rsidRPr="003334EA" w:rsidRDefault="0050445A" w:rsidP="00D90659">
      <w:pPr>
        <w:rPr>
          <w:lang w:eastAsia="es-ES"/>
        </w:rPr>
      </w:pPr>
    </w:p>
    <w:p w:rsidR="004A3A7F" w:rsidRPr="003334EA" w:rsidRDefault="004A3A7F" w:rsidP="004A3A7F">
      <w:pPr>
        <w:rPr>
          <w:lang w:eastAsia="es-ES"/>
        </w:rPr>
      </w:pPr>
    </w:p>
    <w:p w:rsidR="004A3A7F" w:rsidRPr="003334EA" w:rsidRDefault="00722559" w:rsidP="004A3A7F">
      <w:pPr>
        <w:rPr>
          <w:lang w:eastAsia="es-ES"/>
        </w:rPr>
      </w:pPr>
      <w:r>
        <w:rPr>
          <w:noProof/>
          <w:lang w:eastAsia="es-PE"/>
        </w:rPr>
        <w:pict>
          <v:shape id="_x0000_i1028" type="#_x0000_t75" style="width:394.5pt;height:376.5pt;visibility:visible;mso-wrap-style:square">
            <v:imagedata r:id="rId12" o:title=""/>
          </v:shape>
        </w:pict>
      </w:r>
    </w:p>
    <w:p w:rsidR="0050445A" w:rsidRPr="006B06BE" w:rsidRDefault="008F35DF" w:rsidP="00851880">
      <w:pPr>
        <w:pStyle w:val="Ttulo2"/>
        <w:numPr>
          <w:ilvl w:val="2"/>
          <w:numId w:val="7"/>
        </w:numPr>
        <w:spacing w:line="480" w:lineRule="auto"/>
        <w:ind w:left="1134" w:hanging="708"/>
        <w:jc w:val="both"/>
        <w:rPr>
          <w:rFonts w:cs="Arial"/>
          <w:sz w:val="24"/>
          <w:szCs w:val="24"/>
        </w:rPr>
      </w:pPr>
      <w:r w:rsidRPr="003334EA">
        <w:rPr>
          <w:rFonts w:cs="Arial"/>
          <w:sz w:val="24"/>
          <w:szCs w:val="24"/>
        </w:rPr>
        <w:br w:type="page"/>
      </w:r>
      <w:bookmarkStart w:id="64" w:name="_Toc337717389"/>
      <w:r w:rsidRPr="00F30178">
        <w:rPr>
          <w:rFonts w:cs="Arial"/>
          <w:sz w:val="24"/>
          <w:szCs w:val="32"/>
        </w:rPr>
        <w:lastRenderedPageBreak/>
        <w:t>Seguimiento</w:t>
      </w:r>
      <w:r w:rsidR="0050445A" w:rsidRPr="00F30178">
        <w:rPr>
          <w:rFonts w:cs="Arial"/>
          <w:sz w:val="24"/>
          <w:szCs w:val="32"/>
        </w:rPr>
        <w:t xml:space="preserve"> de Contrato</w:t>
      </w:r>
      <w:bookmarkEnd w:id="64"/>
    </w:p>
    <w:p w:rsidR="0050445A" w:rsidRPr="003334EA" w:rsidRDefault="0050445A" w:rsidP="00D90659">
      <w:pPr>
        <w:rPr>
          <w:lang w:eastAsia="es-ES"/>
        </w:rPr>
      </w:pPr>
    </w:p>
    <w:p w:rsidR="0050445A" w:rsidRPr="005103A4" w:rsidRDefault="00722559" w:rsidP="005103A4">
      <w:pPr>
        <w:jc w:val="center"/>
        <w:rPr>
          <w:lang w:eastAsia="es-ES"/>
        </w:rPr>
      </w:pPr>
      <w:r>
        <w:rPr>
          <w:noProof/>
          <w:lang w:eastAsia="es-PE"/>
        </w:rPr>
        <w:pict>
          <v:shape id="_x0000_i1029" type="#_x0000_t75" style="width:438.75pt;height:518.25pt;visibility:visible;mso-wrap-style:square">
            <v:imagedata r:id="rId13" o:title=""/>
          </v:shape>
        </w:pict>
      </w:r>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5" w:name="_Toc337717390"/>
      <w:r w:rsidRPr="00F30178">
        <w:rPr>
          <w:rFonts w:cs="Arial"/>
          <w:sz w:val="24"/>
          <w:szCs w:val="32"/>
        </w:rPr>
        <w:lastRenderedPageBreak/>
        <w:t>Seguridad</w:t>
      </w:r>
      <w:bookmarkEnd w:id="65"/>
    </w:p>
    <w:p w:rsidR="0050445A" w:rsidRPr="003334EA" w:rsidRDefault="00722559" w:rsidP="00D90659">
      <w:pPr>
        <w:pStyle w:val="Prrafodelista"/>
        <w:ind w:left="284"/>
        <w:jc w:val="center"/>
        <w:rPr>
          <w:rFonts w:ascii="Arial" w:hAnsi="Arial" w:cs="Arial"/>
          <w:b/>
          <w:sz w:val="24"/>
          <w:szCs w:val="24"/>
        </w:rPr>
      </w:pPr>
      <w:r>
        <w:rPr>
          <w:rFonts w:ascii="Arial" w:hAnsi="Arial" w:cs="Arial"/>
          <w:b/>
          <w:sz w:val="24"/>
          <w:szCs w:val="24"/>
        </w:rPr>
        <w:pict>
          <v:shape id="_x0000_i1030" type="#_x0000_t75" style="width:412.5pt;height:220.5pt">
            <v:imagedata r:id="rId14" o:title="" cropleft="2544f" cropright="2753f"/>
          </v:shape>
        </w:pict>
      </w:r>
    </w:p>
    <w:p w:rsidR="0050445A" w:rsidRPr="000A7028" w:rsidRDefault="0050445A" w:rsidP="00851880">
      <w:pPr>
        <w:pStyle w:val="Ttulo2"/>
        <w:numPr>
          <w:ilvl w:val="0"/>
          <w:numId w:val="7"/>
        </w:numPr>
        <w:spacing w:line="480" w:lineRule="auto"/>
        <w:jc w:val="both"/>
        <w:rPr>
          <w:rFonts w:cs="Arial"/>
          <w:sz w:val="24"/>
          <w:szCs w:val="32"/>
        </w:rPr>
      </w:pPr>
      <w:bookmarkStart w:id="66" w:name="_Toc324814065"/>
      <w:r w:rsidRPr="000A7028">
        <w:rPr>
          <w:rFonts w:cs="Arial"/>
          <w:sz w:val="24"/>
          <w:szCs w:val="32"/>
        </w:rPr>
        <w:br w:type="page"/>
      </w:r>
      <w:bookmarkStart w:id="67" w:name="_Toc337717391"/>
      <w:r w:rsidRPr="000A7028">
        <w:rPr>
          <w:rFonts w:cs="Arial"/>
          <w:sz w:val="24"/>
          <w:szCs w:val="32"/>
        </w:rPr>
        <w:lastRenderedPageBreak/>
        <w:t>ATRIBUTOS DE CASOS DE USO DEL SISTEMA</w:t>
      </w:r>
      <w:bookmarkEnd w:id="66"/>
      <w:bookmarkEnd w:id="67"/>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3334EA" w:rsidTr="00466ABD">
        <w:tc>
          <w:tcPr>
            <w:tcW w:w="3941" w:type="dxa"/>
            <w:shd w:val="clear" w:color="auto" w:fill="C0C0C0"/>
          </w:tcPr>
          <w:p w:rsidR="0050445A" w:rsidRPr="003334EA" w:rsidRDefault="0050445A" w:rsidP="002D27D2">
            <w:pPr>
              <w:jc w:val="center"/>
              <w:rPr>
                <w:rFonts w:ascii="Arial" w:hAnsi="Arial" w:cs="Arial"/>
                <w:b/>
              </w:rPr>
            </w:pPr>
            <w:r w:rsidRPr="003334EA">
              <w:rPr>
                <w:rFonts w:ascii="Arial" w:hAnsi="Arial" w:cs="Arial"/>
                <w:b/>
              </w:rPr>
              <w:t>Nombre del caso de uso</w:t>
            </w:r>
          </w:p>
        </w:tc>
        <w:tc>
          <w:tcPr>
            <w:tcW w:w="1244"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Complejidad</w:t>
            </w:r>
          </w:p>
        </w:tc>
        <w:tc>
          <w:tcPr>
            <w:tcW w:w="951"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Estado</w:t>
            </w:r>
          </w:p>
        </w:tc>
        <w:tc>
          <w:tcPr>
            <w:tcW w:w="979"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Dificultad</w:t>
            </w:r>
          </w:p>
        </w:tc>
        <w:tc>
          <w:tcPr>
            <w:tcW w:w="1268"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Responsable</w:t>
            </w:r>
          </w:p>
        </w:tc>
        <w:tc>
          <w:tcPr>
            <w:tcW w:w="952"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Prioridad</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1</w:t>
            </w:r>
            <w:r w:rsidRPr="003334EA">
              <w:rPr>
                <w:rFonts w:ascii="Arial" w:hAnsi="Arial" w:cs="Arial"/>
              </w:rPr>
              <w:t>_Actualizar_informacion_clientes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spacing w:after="0" w:line="240" w:lineRule="auto"/>
              <w:rPr>
                <w:rFonts w:ascii="Arial" w:hAnsi="Arial" w:cs="Arial"/>
              </w:rPr>
            </w:pPr>
            <w:r w:rsidRPr="003334EA">
              <w:rPr>
                <w:rFonts w:ascii="Arial" w:hAnsi="Arial" w:cs="Arial"/>
              </w:rPr>
              <w:t>CC_CUS00</w:t>
            </w:r>
            <w:r w:rsidR="00A3205D">
              <w:rPr>
                <w:rFonts w:ascii="Arial" w:hAnsi="Arial" w:cs="Arial"/>
              </w:rPr>
              <w:t>2</w:t>
            </w:r>
            <w:r w:rsidRPr="003334EA">
              <w:rPr>
                <w:rFonts w:ascii="Arial" w:hAnsi="Arial" w:cs="Arial"/>
              </w:rPr>
              <w:t>_Actualizar_informacion_solicitudes_contrato_adendas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013C7C" w:rsidRDefault="0050445A"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CC_CUS00</w:t>
            </w:r>
            <w:r w:rsidR="00A3205D" w:rsidRPr="00013C7C">
              <w:rPr>
                <w:rFonts w:ascii="Arial" w:hAnsi="Arial" w:cs="Arial"/>
                <w:lang w:val="pt-BR"/>
              </w:rPr>
              <w:t>3</w:t>
            </w:r>
            <w:r w:rsidRPr="00013C7C">
              <w:rPr>
                <w:rFonts w:ascii="Arial" w:hAnsi="Arial" w:cs="Arial"/>
                <w:lang w:val="pt-BR"/>
              </w:rPr>
              <w:t>_Aprobar_contratos_adendas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013C7C" w:rsidRDefault="00127362"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CC_CUS00</w:t>
            </w:r>
            <w:r w:rsidR="00A3205D" w:rsidRPr="00013C7C">
              <w:rPr>
                <w:rFonts w:ascii="Arial" w:hAnsi="Arial" w:cs="Arial"/>
                <w:lang w:val="pt-BR"/>
              </w:rPr>
              <w:t>4</w:t>
            </w:r>
            <w:r w:rsidR="0050445A" w:rsidRPr="00013C7C">
              <w:rPr>
                <w:rFonts w:ascii="Arial" w:hAnsi="Arial" w:cs="Arial"/>
                <w:lang w:val="pt-BR"/>
              </w:rPr>
              <w:t>_Actualizar_clausulas_predefinidas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5</w:t>
            </w:r>
            <w:r w:rsidR="0050445A" w:rsidRPr="003334EA">
              <w:rPr>
                <w:rFonts w:ascii="Arial" w:hAnsi="Arial" w:cs="Arial"/>
              </w:rPr>
              <w:t>_Actualizar_roles_involucrados_contrato</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6</w:t>
            </w:r>
            <w:r w:rsidR="0050445A" w:rsidRPr="003334EA">
              <w:rPr>
                <w:rFonts w:ascii="Arial" w:hAnsi="Arial" w:cs="Arial"/>
              </w:rPr>
              <w:t>_Actualizar_informacion_penalidades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Pablo Robles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07</w:t>
            </w:r>
            <w:r w:rsidR="0050445A" w:rsidRPr="003334EA">
              <w:rPr>
                <w:rFonts w:ascii="Arial" w:hAnsi="Arial" w:cs="Arial"/>
              </w:rPr>
              <w:t>_Actualizar_informacion_seguimiento_contratos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013C7C" w:rsidRDefault="00127362"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CC_CUS0</w:t>
            </w:r>
            <w:r w:rsidR="00A3205D" w:rsidRPr="00013C7C">
              <w:rPr>
                <w:rFonts w:ascii="Arial" w:hAnsi="Arial" w:cs="Arial"/>
                <w:lang w:val="pt-BR"/>
              </w:rPr>
              <w:t>08</w:t>
            </w:r>
            <w:r w:rsidR="0050445A" w:rsidRPr="00013C7C">
              <w:rPr>
                <w:rFonts w:ascii="Arial" w:hAnsi="Arial" w:cs="Arial"/>
                <w:lang w:val="pt-BR"/>
              </w:rPr>
              <w:t>_Generar_reporte_contratos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C73CFE">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09</w:t>
            </w:r>
            <w:r w:rsidR="0050445A" w:rsidRPr="003334EA">
              <w:rPr>
                <w:rFonts w:ascii="Arial" w:hAnsi="Arial" w:cs="Arial"/>
              </w:rPr>
              <w:t>_Generar_seguimiento_contratos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CC_CUS010</w:t>
            </w:r>
            <w:r w:rsidRPr="003334EA">
              <w:rPr>
                <w:rFonts w:ascii="Arial" w:hAnsi="Arial" w:cs="Arial"/>
              </w:rPr>
              <w:t>_Actualizar_informacion_</w:t>
            </w:r>
            <w:r>
              <w:rPr>
                <w:rFonts w:ascii="Arial" w:hAnsi="Arial" w:cs="Arial"/>
              </w:rPr>
              <w:t>incumplimiento</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B80F73" w:rsidRPr="003334EA" w:rsidRDefault="00B80F73" w:rsidP="00B80F73">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Ciclo </w:t>
            </w:r>
            <w:r>
              <w:rPr>
                <w:rFonts w:ascii="Arial" w:hAnsi="Arial" w:cs="Arial"/>
                <w:sz w:val="22"/>
                <w:szCs w:val="22"/>
                <w:lang w:val="es-PE" w:eastAsia="en-US"/>
              </w:rPr>
              <w:t>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CC_CUS011</w:t>
            </w:r>
            <w:r w:rsidRPr="003334EA">
              <w:rPr>
                <w:rFonts w:ascii="Arial" w:hAnsi="Arial" w:cs="Arial"/>
              </w:rPr>
              <w:t>_Actualizar_informacion_</w:t>
            </w:r>
            <w:r>
              <w:rPr>
                <w:rFonts w:ascii="Arial" w:hAnsi="Arial" w:cs="Arial"/>
              </w:rPr>
              <w:t>solicitud</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B80F73" w:rsidRPr="003334EA" w:rsidRDefault="00B80F73" w:rsidP="00466ABD">
            <w:pPr>
              <w:pStyle w:val="Textonotapie"/>
              <w:rPr>
                <w:rFonts w:ascii="Arial" w:hAnsi="Arial" w:cs="Arial"/>
                <w:sz w:val="22"/>
                <w:szCs w:val="22"/>
                <w:lang w:val="es-PE" w:eastAsia="en-US"/>
              </w:rPr>
            </w:pPr>
            <w:r>
              <w:rPr>
                <w:rFonts w:ascii="Arial" w:hAnsi="Arial" w:cs="Arial"/>
                <w:sz w:val="22"/>
                <w:szCs w:val="22"/>
                <w:lang w:val="es-PE" w:eastAsia="en-US"/>
              </w:rPr>
              <w:t>Pablo Robles</w:t>
            </w:r>
          </w:p>
        </w:tc>
        <w:tc>
          <w:tcPr>
            <w:tcW w:w="952" w:type="dxa"/>
          </w:tcPr>
          <w:p w:rsidR="00B80F73" w:rsidRPr="003334EA" w:rsidRDefault="00B80F73" w:rsidP="00B80F73">
            <w:pPr>
              <w:pStyle w:val="Textonotapie"/>
              <w:rPr>
                <w:rFonts w:ascii="Arial" w:hAnsi="Arial" w:cs="Arial"/>
                <w:sz w:val="22"/>
                <w:szCs w:val="22"/>
                <w:lang w:val="es-PE" w:eastAsia="en-US"/>
              </w:rPr>
            </w:pPr>
            <w:r>
              <w:rPr>
                <w:rFonts w:ascii="Arial" w:hAnsi="Arial" w:cs="Arial"/>
                <w:sz w:val="22"/>
                <w:szCs w:val="22"/>
                <w:lang w:val="es-PE" w:eastAsia="en-US"/>
              </w:rPr>
              <w:t>Ciclo 0</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SG_CUS001_Realizar_login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 xml:space="preserve">SG_CUS002_Cambiar_contrasena </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SG_CUS003_Actualizar_usuarios</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SG_CUS004_Actualizar_perfiles_sistema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SG_CUS005_Actualizar_opciones_sistema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013C7C" w:rsidRDefault="00B80F73"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SG_CUS006_Actualizar_parametros_configuracion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SG_CUS007_Realizar_backup</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bl>
    <w:p w:rsidR="00127362" w:rsidRPr="003334EA" w:rsidRDefault="00127362" w:rsidP="00127362">
      <w:pPr>
        <w:pStyle w:val="Ttulo2"/>
        <w:ind w:left="360"/>
        <w:rPr>
          <w:rFonts w:cs="Arial"/>
          <w:sz w:val="32"/>
          <w:szCs w:val="32"/>
        </w:rPr>
      </w:pPr>
    </w:p>
    <w:p w:rsidR="0050445A" w:rsidRPr="000A7028" w:rsidRDefault="008D4780" w:rsidP="00851880">
      <w:pPr>
        <w:pStyle w:val="Ttulo2"/>
        <w:numPr>
          <w:ilvl w:val="0"/>
          <w:numId w:val="7"/>
        </w:numPr>
        <w:spacing w:line="276" w:lineRule="auto"/>
        <w:ind w:left="426" w:hanging="426"/>
        <w:jc w:val="both"/>
        <w:rPr>
          <w:rFonts w:cs="Arial"/>
          <w:sz w:val="24"/>
          <w:szCs w:val="32"/>
        </w:rPr>
      </w:pPr>
      <w:r w:rsidRPr="000A7028">
        <w:rPr>
          <w:rFonts w:cs="Arial"/>
          <w:sz w:val="24"/>
          <w:szCs w:val="32"/>
        </w:rPr>
        <w:br w:type="page"/>
      </w:r>
      <w:bookmarkStart w:id="68" w:name="_Toc337717392"/>
      <w:r w:rsidR="006F1EBB" w:rsidRPr="000A7028">
        <w:rPr>
          <w:rFonts w:cs="Arial"/>
          <w:sz w:val="24"/>
          <w:szCs w:val="32"/>
        </w:rPr>
        <w:lastRenderedPageBreak/>
        <w:t>ESPECIFICACION DE LOS CASOS DE USO DEL SISTEMA</w:t>
      </w:r>
      <w:bookmarkEnd w:id="68"/>
    </w:p>
    <w:p w:rsidR="000A7028" w:rsidRPr="00082D71" w:rsidRDefault="00533761" w:rsidP="00082D71">
      <w:pPr>
        <w:pStyle w:val="Prrafodelista"/>
        <w:spacing w:before="240"/>
        <w:ind w:left="426"/>
        <w:contextualSpacing w:val="0"/>
        <w:rPr>
          <w:rFonts w:ascii="Arial" w:hAnsi="Arial" w:cs="Arial"/>
          <w:b/>
          <w:sz w:val="24"/>
          <w:szCs w:val="24"/>
        </w:rPr>
      </w:pPr>
      <w:bookmarkStart w:id="69" w:name="_Toc335609046"/>
      <w:r w:rsidRPr="00082D71">
        <w:rPr>
          <w:rFonts w:ascii="Arial" w:hAnsi="Arial" w:cs="Arial"/>
          <w:b/>
          <w:sz w:val="24"/>
          <w:szCs w:val="24"/>
        </w:rPr>
        <w:t xml:space="preserve">CASO DE USO: </w:t>
      </w:r>
      <w:r w:rsidR="000A7028" w:rsidRPr="00082D71">
        <w:rPr>
          <w:rFonts w:ascii="Arial" w:hAnsi="Arial" w:cs="Arial"/>
          <w:b/>
          <w:sz w:val="24"/>
          <w:szCs w:val="24"/>
        </w:rPr>
        <w:t>CC_CUS001_Actualizar_Información_Clientes</w:t>
      </w:r>
      <w:bookmarkEnd w:id="69"/>
    </w:p>
    <w:p w:rsidR="000A7028" w:rsidRPr="00421DF3" w:rsidRDefault="000A7028" w:rsidP="00851880">
      <w:pPr>
        <w:pStyle w:val="Prrafodelista"/>
        <w:numPr>
          <w:ilvl w:val="0"/>
          <w:numId w:val="8"/>
        </w:numPr>
        <w:contextualSpacing w:val="0"/>
        <w:rPr>
          <w:rFonts w:ascii="Arial" w:hAnsi="Arial" w:cs="Arial"/>
          <w:b/>
          <w:szCs w:val="24"/>
        </w:rPr>
      </w:pPr>
      <w:bookmarkStart w:id="70" w:name="_Toc105845670"/>
      <w:bookmarkStart w:id="71" w:name="_Toc106109214"/>
      <w:bookmarkStart w:id="72" w:name="_Toc335582191"/>
      <w:bookmarkStart w:id="73" w:name="_Toc335609047"/>
      <w:bookmarkStart w:id="74" w:name="_Toc423410238"/>
      <w:bookmarkStart w:id="75" w:name="_Toc425054504"/>
      <w:bookmarkStart w:id="76" w:name="_Toc430442349"/>
      <w:bookmarkStart w:id="77" w:name="_Toc145850056"/>
      <w:r w:rsidRPr="00421DF3">
        <w:rPr>
          <w:rFonts w:ascii="Arial" w:hAnsi="Arial" w:cs="Arial"/>
          <w:b/>
          <w:szCs w:val="24"/>
        </w:rPr>
        <w:t>Actores</w:t>
      </w:r>
      <w:bookmarkEnd w:id="70"/>
      <w:bookmarkEnd w:id="71"/>
      <w:r w:rsidRPr="00421DF3">
        <w:rPr>
          <w:rFonts w:ascii="Arial" w:hAnsi="Arial" w:cs="Arial"/>
          <w:b/>
          <w:szCs w:val="24"/>
        </w:rPr>
        <w:t xml:space="preserve"> del Sistema</w:t>
      </w:r>
      <w:bookmarkEnd w:id="72"/>
      <w:bookmarkEnd w:id="73"/>
    </w:p>
    <w:p w:rsidR="000A7028" w:rsidRPr="00BD1F76" w:rsidRDefault="000A7028" w:rsidP="00BD1F76">
      <w:pPr>
        <w:pStyle w:val="Prrafodelista"/>
        <w:ind w:left="708"/>
        <w:contextualSpacing w:val="0"/>
        <w:rPr>
          <w:rFonts w:ascii="Arial" w:hAnsi="Arial" w:cs="Arial"/>
          <w:szCs w:val="24"/>
        </w:rPr>
      </w:pPr>
      <w:bookmarkStart w:id="78" w:name="_Toc105845671"/>
      <w:bookmarkStart w:id="79" w:name="_Toc106109215"/>
      <w:bookmarkStart w:id="80" w:name="_Toc335582192"/>
      <w:bookmarkStart w:id="81" w:name="_Toc335609048"/>
      <w:r w:rsidRPr="00BD1F76">
        <w:rPr>
          <w:rFonts w:ascii="Arial" w:hAnsi="Arial" w:cs="Arial"/>
          <w:szCs w:val="24"/>
        </w:rPr>
        <w:t>CC_AS003_Jefe_Comercial</w:t>
      </w:r>
      <w:bookmarkEnd w:id="78"/>
      <w:bookmarkEnd w:id="79"/>
      <w:bookmarkEnd w:id="80"/>
      <w:bookmarkEnd w:id="81"/>
    </w:p>
    <w:p w:rsidR="000A7028" w:rsidRPr="00421DF3" w:rsidRDefault="000A7028" w:rsidP="00851880">
      <w:pPr>
        <w:pStyle w:val="Prrafodelista"/>
        <w:numPr>
          <w:ilvl w:val="0"/>
          <w:numId w:val="8"/>
        </w:numPr>
        <w:contextualSpacing w:val="0"/>
        <w:rPr>
          <w:rFonts w:ascii="Arial" w:hAnsi="Arial" w:cs="Arial"/>
          <w:b/>
          <w:szCs w:val="24"/>
        </w:rPr>
      </w:pPr>
      <w:bookmarkStart w:id="82" w:name="_Toc105845673"/>
      <w:bookmarkStart w:id="83" w:name="_Toc106109217"/>
      <w:bookmarkStart w:id="84" w:name="_Toc335582193"/>
      <w:bookmarkStart w:id="85" w:name="_Toc335609049"/>
      <w:r w:rsidRPr="00421DF3">
        <w:rPr>
          <w:rFonts w:ascii="Arial" w:hAnsi="Arial" w:cs="Arial"/>
          <w:b/>
          <w:szCs w:val="24"/>
        </w:rPr>
        <w:t>Propósito</w:t>
      </w:r>
      <w:bookmarkEnd w:id="82"/>
      <w:bookmarkEnd w:id="83"/>
      <w:bookmarkEnd w:id="84"/>
      <w:bookmarkEnd w:id="85"/>
    </w:p>
    <w:p w:rsidR="000A7028" w:rsidRPr="00BD1F76" w:rsidRDefault="000A7028" w:rsidP="00BD1F76">
      <w:pPr>
        <w:pStyle w:val="Prrafodelista"/>
        <w:ind w:left="708"/>
        <w:contextualSpacing w:val="0"/>
        <w:jc w:val="both"/>
        <w:rPr>
          <w:rFonts w:ascii="Arial" w:hAnsi="Arial" w:cs="Arial"/>
          <w:szCs w:val="24"/>
        </w:rPr>
      </w:pPr>
      <w:bookmarkStart w:id="86" w:name="_Toc335609050"/>
      <w:r w:rsidRPr="00BD1F76">
        <w:rPr>
          <w:rFonts w:ascii="Arial" w:hAnsi="Arial" w:cs="Arial"/>
          <w:szCs w:val="24"/>
        </w:rPr>
        <w:t>Realizar al mantenimiento de datos de los Clientes.</w:t>
      </w:r>
      <w:bookmarkEnd w:id="86"/>
    </w:p>
    <w:p w:rsidR="000A7028" w:rsidRPr="00421DF3" w:rsidRDefault="000A7028" w:rsidP="00851880">
      <w:pPr>
        <w:pStyle w:val="Prrafodelista"/>
        <w:numPr>
          <w:ilvl w:val="0"/>
          <w:numId w:val="8"/>
        </w:numPr>
        <w:contextualSpacing w:val="0"/>
        <w:rPr>
          <w:rFonts w:ascii="Arial" w:hAnsi="Arial" w:cs="Arial"/>
          <w:b/>
          <w:szCs w:val="24"/>
        </w:rPr>
      </w:pPr>
      <w:bookmarkStart w:id="87" w:name="_Toc105845674"/>
      <w:bookmarkStart w:id="88" w:name="_Toc106109218"/>
      <w:bookmarkStart w:id="89" w:name="_Toc335582194"/>
      <w:bookmarkStart w:id="90" w:name="_Toc335609051"/>
      <w:r w:rsidRPr="00421DF3">
        <w:rPr>
          <w:rFonts w:ascii="Arial" w:hAnsi="Arial" w:cs="Arial"/>
          <w:b/>
          <w:szCs w:val="24"/>
        </w:rPr>
        <w:t>Breve Descripción</w:t>
      </w:r>
      <w:bookmarkEnd w:id="87"/>
      <w:bookmarkEnd w:id="88"/>
      <w:bookmarkEnd w:id="89"/>
      <w:bookmarkEnd w:id="90"/>
    </w:p>
    <w:p w:rsidR="000A7028" w:rsidRPr="00BD1F76" w:rsidRDefault="000A7028" w:rsidP="00BD1F76">
      <w:pPr>
        <w:pStyle w:val="Prrafodelista"/>
        <w:ind w:left="708"/>
        <w:contextualSpacing w:val="0"/>
        <w:jc w:val="both"/>
        <w:rPr>
          <w:rFonts w:ascii="Arial" w:hAnsi="Arial" w:cs="Arial"/>
          <w:szCs w:val="24"/>
        </w:rPr>
      </w:pPr>
      <w:bookmarkStart w:id="91" w:name="_Toc145850061"/>
      <w:bookmarkEnd w:id="74"/>
      <w:bookmarkEnd w:id="75"/>
      <w:bookmarkEnd w:id="76"/>
      <w:bookmarkEnd w:id="77"/>
      <w:r w:rsidRPr="00BD1F76">
        <w:rPr>
          <w:rFonts w:ascii="Arial" w:hAnsi="Arial" w:cs="Arial"/>
          <w:szCs w:val="24"/>
        </w:rPr>
        <w:t>El caso de uso comienza cuando el CC_AS003_Jefe_Comercial selecciona la opción mantenimiento de datos de Cliente. El CC_AS003_Jefe_Comercial ingresa/modifica/ elimina los datos del Cliente, para ello se ingresa y/o selecciona los datos correspondientes al Cliente.  Por último se guarda los registros de Clientes.</w:t>
      </w:r>
    </w:p>
    <w:p w:rsidR="000A7028" w:rsidRPr="00421DF3" w:rsidRDefault="000A7028" w:rsidP="00851880">
      <w:pPr>
        <w:pStyle w:val="Prrafodelista"/>
        <w:numPr>
          <w:ilvl w:val="0"/>
          <w:numId w:val="8"/>
        </w:numPr>
        <w:contextualSpacing w:val="0"/>
        <w:rPr>
          <w:rFonts w:ascii="Arial" w:hAnsi="Arial" w:cs="Arial"/>
          <w:b/>
          <w:szCs w:val="24"/>
        </w:rPr>
      </w:pPr>
      <w:bookmarkStart w:id="92" w:name="_Toc335582195"/>
      <w:r w:rsidRPr="00421DF3">
        <w:rPr>
          <w:rFonts w:ascii="Arial" w:hAnsi="Arial" w:cs="Arial"/>
          <w:b/>
          <w:szCs w:val="24"/>
        </w:rPr>
        <w:t>Flujo de Eventos</w:t>
      </w:r>
      <w:bookmarkEnd w:id="91"/>
      <w:bookmarkEnd w:id="92"/>
    </w:p>
    <w:p w:rsidR="000A7028" w:rsidRPr="00BD1F76" w:rsidRDefault="000A7028" w:rsidP="00BD1F76">
      <w:pPr>
        <w:pStyle w:val="Prrafodelista"/>
        <w:ind w:left="708"/>
        <w:contextualSpacing w:val="0"/>
        <w:jc w:val="both"/>
        <w:rPr>
          <w:rFonts w:ascii="Arial" w:hAnsi="Arial" w:cs="Arial"/>
          <w:szCs w:val="24"/>
        </w:rPr>
      </w:pPr>
      <w:bookmarkStart w:id="93" w:name="_Toc145850062"/>
      <w:r w:rsidRPr="00BD1F76">
        <w:rPr>
          <w:rFonts w:ascii="Arial" w:hAnsi="Arial" w:cs="Arial"/>
          <w:szCs w:val="24"/>
        </w:rPr>
        <w:t>El sistema muestra la interfaz “Mantenimiento de datos de Cliente” con opciones para asociar los criterios como:</w:t>
      </w:r>
    </w:p>
    <w:p w:rsidR="000A7028" w:rsidRPr="00BD1F76" w:rsidRDefault="000A7028" w:rsidP="00BD1F76">
      <w:pPr>
        <w:pStyle w:val="Prrafodelista"/>
        <w:ind w:left="708"/>
        <w:contextualSpacing w:val="0"/>
        <w:jc w:val="both"/>
        <w:rPr>
          <w:rFonts w:ascii="Arial" w:hAnsi="Arial" w:cs="Arial"/>
          <w:szCs w:val="24"/>
        </w:rPr>
      </w:pPr>
      <w:r w:rsidRPr="00BD1F76">
        <w:rPr>
          <w:rFonts w:ascii="Arial" w:hAnsi="Arial" w:cs="Arial"/>
          <w:szCs w:val="24"/>
        </w:rPr>
        <w:t>La razón social, Nº de RUC, Nº de teléfono, Nº de Anexo, cuenta de correo, Nº de Fax, Tipo de persona, estado del Cliente.</w:t>
      </w:r>
      <w:r w:rsidRPr="00BD1F76">
        <w:rPr>
          <w:rFonts w:ascii="Arial" w:hAnsi="Arial" w:cs="Arial"/>
          <w:szCs w:val="24"/>
        </w:rPr>
        <w:tab/>
      </w:r>
    </w:p>
    <w:p w:rsidR="000A7028" w:rsidRPr="00421DF3" w:rsidRDefault="000A7028" w:rsidP="00851880">
      <w:pPr>
        <w:pStyle w:val="Prrafodelista"/>
        <w:numPr>
          <w:ilvl w:val="0"/>
          <w:numId w:val="8"/>
        </w:numPr>
        <w:contextualSpacing w:val="0"/>
        <w:rPr>
          <w:rFonts w:ascii="Arial" w:hAnsi="Arial" w:cs="Arial"/>
          <w:b/>
          <w:szCs w:val="24"/>
        </w:rPr>
      </w:pPr>
      <w:bookmarkStart w:id="94" w:name="_Toc335582196"/>
      <w:bookmarkStart w:id="95" w:name="_Toc335609056"/>
      <w:r w:rsidRPr="00421DF3">
        <w:rPr>
          <w:rFonts w:ascii="Arial" w:hAnsi="Arial" w:cs="Arial"/>
          <w:b/>
          <w:szCs w:val="24"/>
        </w:rPr>
        <w:t>Flujo Básico</w:t>
      </w:r>
      <w:bookmarkEnd w:id="93"/>
      <w:bookmarkEnd w:id="94"/>
      <w:bookmarkEnd w:id="95"/>
    </w:p>
    <w:p w:rsidR="000A7028" w:rsidRPr="00BD1F76" w:rsidRDefault="000A7028" w:rsidP="00BD1F76">
      <w:pPr>
        <w:pStyle w:val="Prrafodelista"/>
        <w:spacing w:after="0" w:line="360" w:lineRule="auto"/>
        <w:ind w:left="708"/>
        <w:contextualSpacing w:val="0"/>
        <w:rPr>
          <w:rFonts w:ascii="Arial" w:hAnsi="Arial" w:cs="Arial"/>
          <w:b/>
          <w:i/>
          <w:szCs w:val="24"/>
        </w:rPr>
      </w:pPr>
      <w:bookmarkStart w:id="96" w:name="_Toc334476097"/>
      <w:bookmarkStart w:id="97" w:name="_Toc335582197"/>
      <w:bookmarkStart w:id="98" w:name="_Toc335609057"/>
      <w:bookmarkStart w:id="99" w:name="_Toc105845525"/>
      <w:bookmarkStart w:id="100" w:name="_Toc105845676"/>
      <w:bookmarkStart w:id="101" w:name="_Toc105946390"/>
      <w:bookmarkStart w:id="102" w:name="_Toc145850064"/>
      <w:r w:rsidRPr="00BD1F76">
        <w:rPr>
          <w:rFonts w:ascii="Arial" w:hAnsi="Arial" w:cs="Arial"/>
          <w:b/>
          <w:i/>
          <w:szCs w:val="24"/>
        </w:rPr>
        <w:t xml:space="preserve">Agregar </w:t>
      </w:r>
      <w:bookmarkEnd w:id="96"/>
      <w:r w:rsidRPr="00BD1F76">
        <w:rPr>
          <w:rFonts w:ascii="Arial" w:hAnsi="Arial" w:cs="Arial"/>
          <w:b/>
          <w:i/>
          <w:szCs w:val="24"/>
        </w:rPr>
        <w:t>Cliente</w:t>
      </w:r>
      <w:bookmarkEnd w:id="97"/>
      <w:bookmarkEnd w:id="98"/>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3" w:name="_Toc335609058"/>
      <w:r w:rsidRPr="00BD1F76">
        <w:rPr>
          <w:rFonts w:ascii="Arial" w:hAnsi="Arial" w:cs="Arial"/>
          <w:szCs w:val="24"/>
        </w:rPr>
        <w:t>El caso de uso se inicia cuando el CC_AS003_Jefe_Comercial selecciona la opción Gestión de Clientes.</w:t>
      </w:r>
      <w:bookmarkEnd w:id="103"/>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4" w:name="_Toc335609059"/>
      <w:r w:rsidRPr="00BD1F76">
        <w:rPr>
          <w:rFonts w:ascii="Arial" w:hAnsi="Arial" w:cs="Arial"/>
          <w:szCs w:val="24"/>
        </w:rPr>
        <w:t>El Sistema carga el listado de Clientes.</w:t>
      </w:r>
      <w:bookmarkEnd w:id="104"/>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5" w:name="_Toc335609060"/>
      <w:r w:rsidRPr="00BD1F76">
        <w:rPr>
          <w:rFonts w:ascii="Arial" w:hAnsi="Arial" w:cs="Arial"/>
          <w:szCs w:val="24"/>
        </w:rPr>
        <w:t>El CC_AS003_Jefe_Comercial elige la opción Agregar</w:t>
      </w:r>
      <w:bookmarkEnd w:id="105"/>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6" w:name="_Toc335609061"/>
      <w:r w:rsidRPr="00BD1F76">
        <w:rPr>
          <w:rFonts w:ascii="Arial" w:hAnsi="Arial" w:cs="Arial"/>
          <w:szCs w:val="24"/>
        </w:rPr>
        <w:t>El CC_AS003_Jefe_Comercial ingresa la razón Social del Cliente, Nº de RUC del Cliente, Teléfono del Cliente, Nº de Anexo del Cliente, cuenta de correo del Cliente, Fax del Cliente y tipo de persona del Cliente.</w:t>
      </w:r>
      <w:bookmarkEnd w:id="106"/>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7" w:name="_Toc335609062"/>
      <w:r w:rsidRPr="00BD1F76">
        <w:rPr>
          <w:rFonts w:ascii="Arial" w:hAnsi="Arial" w:cs="Arial"/>
          <w:szCs w:val="24"/>
        </w:rPr>
        <w:t>El Sistema asigna el valor inicial para el campo Estado de cliente  de “Vigente”</w:t>
      </w:r>
      <w:bookmarkEnd w:id="107"/>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8" w:name="_Toc335609063"/>
      <w:r w:rsidRPr="00BD1F76">
        <w:rPr>
          <w:rFonts w:ascii="Arial" w:hAnsi="Arial" w:cs="Arial"/>
          <w:szCs w:val="24"/>
        </w:rPr>
        <w:t>El CC_AS003_Jefe_Comercial elige la opción grabar.</w:t>
      </w:r>
      <w:bookmarkEnd w:id="108"/>
    </w:p>
    <w:p w:rsidR="000A7028" w:rsidRPr="00BD1F76" w:rsidRDefault="000A7028" w:rsidP="00BD1F76">
      <w:pPr>
        <w:pStyle w:val="Prrafodelista"/>
        <w:spacing w:after="0" w:line="360" w:lineRule="auto"/>
        <w:ind w:left="708"/>
        <w:contextualSpacing w:val="0"/>
        <w:rPr>
          <w:rFonts w:ascii="Arial" w:hAnsi="Arial" w:cs="Arial"/>
          <w:b/>
          <w:i/>
          <w:szCs w:val="24"/>
        </w:rPr>
      </w:pPr>
      <w:bookmarkStart w:id="109" w:name="_Toc335582198"/>
      <w:bookmarkStart w:id="110" w:name="_Toc335609064"/>
      <w:r w:rsidRPr="00BD1F76">
        <w:rPr>
          <w:rFonts w:ascii="Arial" w:hAnsi="Arial" w:cs="Arial"/>
          <w:b/>
          <w:i/>
          <w:szCs w:val="24"/>
        </w:rPr>
        <w:t>Modificar Cliente</w:t>
      </w:r>
      <w:bookmarkEnd w:id="109"/>
      <w:bookmarkEnd w:id="11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1" w:name="_Toc335609065"/>
      <w:r w:rsidRPr="00F10C3E">
        <w:rPr>
          <w:rFonts w:ascii="Arial" w:hAnsi="Arial" w:cs="Arial"/>
          <w:szCs w:val="24"/>
        </w:rPr>
        <w:t>El caso de uso se inicia cuando el CC_AS003_Jefe_Comercial selecciona la opción Gestión de Clientes.</w:t>
      </w:r>
      <w:bookmarkEnd w:id="11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2" w:name="_Toc335609066"/>
      <w:r w:rsidRPr="00F10C3E">
        <w:rPr>
          <w:rFonts w:ascii="Arial" w:hAnsi="Arial" w:cs="Arial"/>
          <w:szCs w:val="24"/>
        </w:rPr>
        <w:lastRenderedPageBreak/>
        <w:t>El Sistema carga el listado de Clientes.</w:t>
      </w:r>
      <w:bookmarkEnd w:id="11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3" w:name="_Toc335609067"/>
      <w:r w:rsidRPr="00F10C3E">
        <w:rPr>
          <w:rFonts w:ascii="Arial" w:hAnsi="Arial" w:cs="Arial"/>
          <w:szCs w:val="24"/>
        </w:rPr>
        <w:t>El CC_AS003_Jefe_Comercial selecciona el registro del Cliente.</w:t>
      </w:r>
      <w:bookmarkEnd w:id="11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4" w:name="_Toc335609068"/>
      <w:r w:rsidRPr="00F10C3E">
        <w:rPr>
          <w:rFonts w:ascii="Arial" w:hAnsi="Arial" w:cs="Arial"/>
          <w:szCs w:val="24"/>
        </w:rPr>
        <w:t>El CC_AS003_Jefe_Comercial elige la opción Modificar</w:t>
      </w:r>
      <w:bookmarkEnd w:id="11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5" w:name="_Toc335609069"/>
      <w:r w:rsidRPr="00F10C3E">
        <w:rPr>
          <w:rFonts w:ascii="Arial" w:hAnsi="Arial" w:cs="Arial"/>
          <w:szCs w:val="24"/>
        </w:rPr>
        <w:t>El CC_AS003_Jefe_Comercial modifica/actualiza los siguientes datos: razón Social, Nº de RUC,  Nº de Teléfono, Nº de Anexo, cuenta de correo, Nº de Fax del Cliente del Cliente.</w:t>
      </w:r>
      <w:bookmarkEnd w:id="11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6" w:name="_Toc335609070"/>
      <w:r w:rsidRPr="00F10C3E">
        <w:rPr>
          <w:rFonts w:ascii="Arial" w:hAnsi="Arial" w:cs="Arial"/>
          <w:szCs w:val="24"/>
        </w:rPr>
        <w:t>El CC_AS003_Jefe_Comercial elige la opción grabar.</w:t>
      </w:r>
      <w:bookmarkEnd w:id="116"/>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17" w:name="_Toc335582199"/>
      <w:bookmarkStart w:id="118" w:name="_Toc335609071"/>
      <w:r w:rsidRPr="00F10C3E">
        <w:rPr>
          <w:rFonts w:ascii="Arial" w:hAnsi="Arial" w:cs="Arial"/>
          <w:b/>
          <w:i/>
          <w:szCs w:val="24"/>
        </w:rPr>
        <w:t>Eliminar Cliente</w:t>
      </w:r>
      <w:bookmarkEnd w:id="117"/>
      <w:bookmarkEnd w:id="118"/>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9" w:name="_Toc335609072"/>
      <w:r w:rsidRPr="00F10C3E">
        <w:rPr>
          <w:rFonts w:ascii="Arial" w:hAnsi="Arial" w:cs="Arial"/>
          <w:szCs w:val="24"/>
        </w:rPr>
        <w:t>El caso de uso se inicia cuando el CC_AS003_Jefe_Comercial selecciona la opción Gestión de Clientes.</w:t>
      </w:r>
      <w:bookmarkEnd w:id="119"/>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0" w:name="_Toc335609073"/>
      <w:r w:rsidRPr="00F10C3E">
        <w:rPr>
          <w:rFonts w:ascii="Arial" w:hAnsi="Arial" w:cs="Arial"/>
          <w:szCs w:val="24"/>
        </w:rPr>
        <w:t>El Sistema carga el listado de Clientes en estado “Vigente”</w:t>
      </w:r>
      <w:bookmarkEnd w:id="12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1" w:name="_Toc335609074"/>
      <w:r w:rsidRPr="00F10C3E">
        <w:rPr>
          <w:rFonts w:ascii="Arial" w:hAnsi="Arial" w:cs="Arial"/>
          <w:szCs w:val="24"/>
        </w:rPr>
        <w:t>El CC_AS003_Jefe_Comercial selecciona el registro del Cliente.</w:t>
      </w:r>
      <w:bookmarkEnd w:id="12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2" w:name="_Toc335609075"/>
      <w:r w:rsidRPr="00F10C3E">
        <w:rPr>
          <w:rFonts w:ascii="Arial" w:hAnsi="Arial" w:cs="Arial"/>
          <w:szCs w:val="24"/>
        </w:rPr>
        <w:t>El CC_AS003_Jefe_Comercial da elige la opción Eliminar</w:t>
      </w:r>
      <w:bookmarkEnd w:id="12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3" w:name="_Toc335609076"/>
      <w:r w:rsidRPr="00F10C3E">
        <w:rPr>
          <w:rFonts w:ascii="Arial" w:hAnsi="Arial" w:cs="Arial"/>
          <w:szCs w:val="24"/>
        </w:rPr>
        <w:t>El Sistema muestra la ventana de Confirmación “¿Está Seguro(a) de eliminar registro?”</w:t>
      </w:r>
      <w:bookmarkEnd w:id="12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4" w:name="_Toc335609077"/>
      <w:r w:rsidRPr="00F10C3E">
        <w:rPr>
          <w:rFonts w:ascii="Arial" w:hAnsi="Arial" w:cs="Arial"/>
          <w:szCs w:val="24"/>
        </w:rPr>
        <w:t xml:space="preserve">El CC_AS003_Jefe_Comercial elige la opción SI de </w:t>
      </w:r>
      <w:smartTag w:uri="urn:schemas-microsoft-com:office:smarttags" w:element="PersonName">
        <w:smartTagPr>
          <w:attr w:name="ProductID" w:val="la Venta"/>
        </w:smartTagPr>
        <w:r w:rsidRPr="00F10C3E">
          <w:rPr>
            <w:rFonts w:ascii="Arial" w:hAnsi="Arial" w:cs="Arial"/>
            <w:szCs w:val="24"/>
          </w:rPr>
          <w:t>la Venta</w:t>
        </w:r>
      </w:smartTag>
      <w:r w:rsidRPr="00F10C3E">
        <w:rPr>
          <w:rFonts w:ascii="Arial" w:hAnsi="Arial" w:cs="Arial"/>
          <w:szCs w:val="24"/>
        </w:rPr>
        <w:t xml:space="preserve"> de Confirmación</w:t>
      </w:r>
      <w:bookmarkEnd w:id="12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5" w:name="_Toc335609078"/>
      <w:r w:rsidRPr="00F10C3E">
        <w:rPr>
          <w:rFonts w:ascii="Arial" w:hAnsi="Arial" w:cs="Arial"/>
          <w:szCs w:val="24"/>
        </w:rPr>
        <w:t>El Sistema muestra mensaje “Se eliminó registro”</w:t>
      </w:r>
      <w:bookmarkEnd w:id="12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6" w:name="_Toc335609079"/>
      <w:r w:rsidRPr="00F10C3E">
        <w:rPr>
          <w:rFonts w:ascii="Arial" w:hAnsi="Arial" w:cs="Arial"/>
          <w:szCs w:val="24"/>
        </w:rPr>
        <w:t>El Sistema actualiza el listado de Clientes</w:t>
      </w:r>
      <w:bookmarkEnd w:id="126"/>
    </w:p>
    <w:p w:rsidR="000A7028" w:rsidRPr="00BD1F76" w:rsidRDefault="000A7028" w:rsidP="00851880">
      <w:pPr>
        <w:pStyle w:val="Prrafodelista"/>
        <w:numPr>
          <w:ilvl w:val="0"/>
          <w:numId w:val="8"/>
        </w:numPr>
        <w:contextualSpacing w:val="0"/>
        <w:rPr>
          <w:rFonts w:ascii="Arial" w:hAnsi="Arial" w:cs="Arial"/>
          <w:b/>
          <w:szCs w:val="24"/>
        </w:rPr>
      </w:pPr>
      <w:bookmarkStart w:id="127" w:name="_Toc335582200"/>
      <w:bookmarkStart w:id="128" w:name="_Toc335609080"/>
      <w:proofErr w:type="spellStart"/>
      <w:r w:rsidRPr="00BD1F76">
        <w:rPr>
          <w:rFonts w:ascii="Arial" w:hAnsi="Arial" w:cs="Arial"/>
          <w:b/>
          <w:szCs w:val="24"/>
        </w:rPr>
        <w:t>Subflujos</w:t>
      </w:r>
      <w:bookmarkEnd w:id="99"/>
      <w:bookmarkEnd w:id="100"/>
      <w:bookmarkEnd w:id="101"/>
      <w:bookmarkEnd w:id="127"/>
      <w:bookmarkEnd w:id="128"/>
      <w:proofErr w:type="spellEnd"/>
    </w:p>
    <w:p w:rsidR="000A7028" w:rsidRPr="00F10C3E" w:rsidRDefault="000A7028" w:rsidP="00F10C3E">
      <w:pPr>
        <w:pStyle w:val="Prrafodelista"/>
        <w:ind w:left="708"/>
        <w:contextualSpacing w:val="0"/>
        <w:jc w:val="both"/>
        <w:rPr>
          <w:rFonts w:ascii="Arial" w:hAnsi="Arial" w:cs="Arial"/>
          <w:szCs w:val="24"/>
        </w:rPr>
      </w:pPr>
      <w:bookmarkStart w:id="129" w:name="_Toc335609081"/>
      <w:r w:rsidRPr="00F10C3E">
        <w:rPr>
          <w:rFonts w:ascii="Arial" w:hAnsi="Arial" w:cs="Arial"/>
          <w:szCs w:val="24"/>
        </w:rPr>
        <w:t>No aplica</w:t>
      </w:r>
      <w:bookmarkEnd w:id="129"/>
    </w:p>
    <w:p w:rsidR="000A7028" w:rsidRPr="00BD1F76" w:rsidRDefault="000A7028" w:rsidP="00851880">
      <w:pPr>
        <w:pStyle w:val="Prrafodelista"/>
        <w:numPr>
          <w:ilvl w:val="0"/>
          <w:numId w:val="8"/>
        </w:numPr>
        <w:contextualSpacing w:val="0"/>
        <w:rPr>
          <w:rFonts w:ascii="Arial" w:hAnsi="Arial" w:cs="Arial"/>
          <w:b/>
          <w:szCs w:val="24"/>
        </w:rPr>
      </w:pPr>
      <w:bookmarkStart w:id="130" w:name="_Toc335582201"/>
      <w:r w:rsidRPr="00BD1F76">
        <w:rPr>
          <w:rFonts w:ascii="Arial" w:hAnsi="Arial" w:cs="Arial"/>
          <w:b/>
          <w:szCs w:val="24"/>
        </w:rPr>
        <w:t>Flujos Alternos</w:t>
      </w:r>
      <w:bookmarkEnd w:id="102"/>
      <w:bookmarkEnd w:id="130"/>
    </w:p>
    <w:p w:rsidR="000A7028" w:rsidRPr="00F10C3E" w:rsidRDefault="000A7028" w:rsidP="00F10C3E">
      <w:pPr>
        <w:pStyle w:val="Prrafodelista"/>
        <w:ind w:left="708"/>
        <w:contextualSpacing w:val="0"/>
        <w:jc w:val="both"/>
        <w:rPr>
          <w:rFonts w:ascii="Arial" w:hAnsi="Arial" w:cs="Arial"/>
          <w:szCs w:val="24"/>
        </w:rPr>
      </w:pPr>
      <w:bookmarkStart w:id="131" w:name="_Toc145850065"/>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32" w:name="_Toc423410253"/>
      <w:bookmarkStart w:id="133" w:name="_Toc425054512"/>
      <w:bookmarkStart w:id="134" w:name="_Toc35985160"/>
      <w:bookmarkStart w:id="135" w:name="_Toc145850070"/>
      <w:bookmarkStart w:id="136" w:name="_Toc335582202"/>
      <w:bookmarkStart w:id="137" w:name="_Toc145850066"/>
      <w:bookmarkEnd w:id="131"/>
      <w:r w:rsidRPr="00BD1F76">
        <w:rPr>
          <w:rFonts w:ascii="Arial" w:hAnsi="Arial" w:cs="Arial"/>
          <w:b/>
          <w:szCs w:val="24"/>
        </w:rPr>
        <w:t>Precondiciones</w:t>
      </w:r>
      <w:bookmarkEnd w:id="132"/>
      <w:bookmarkEnd w:id="133"/>
      <w:bookmarkEnd w:id="134"/>
      <w:bookmarkEnd w:id="135"/>
      <w:bookmarkEnd w:id="136"/>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38" w:name="_Toc334476102"/>
      <w:bookmarkStart w:id="139" w:name="_Toc335582203"/>
      <w:bookmarkStart w:id="140" w:name="_Toc423410255"/>
      <w:bookmarkStart w:id="141" w:name="_Toc425054514"/>
      <w:bookmarkStart w:id="142" w:name="_Toc35985162"/>
      <w:bookmarkStart w:id="143" w:name="_Toc145850072"/>
      <w:r w:rsidRPr="00F10C3E">
        <w:rPr>
          <w:rFonts w:ascii="Arial" w:hAnsi="Arial" w:cs="Arial"/>
          <w:b/>
          <w:i/>
          <w:szCs w:val="24"/>
        </w:rPr>
        <w:t xml:space="preserve">Acceso al sistema del </w:t>
      </w:r>
      <w:bookmarkEnd w:id="138"/>
      <w:r w:rsidRPr="00F10C3E">
        <w:rPr>
          <w:rFonts w:ascii="Arial" w:hAnsi="Arial" w:cs="Arial"/>
          <w:b/>
          <w:i/>
          <w:szCs w:val="24"/>
        </w:rPr>
        <w:t>CC_AS003_Jefe_Comercial</w:t>
      </w:r>
      <w:bookmarkEnd w:id="139"/>
      <w:r w:rsidRPr="00F10C3E">
        <w:rPr>
          <w:rFonts w:ascii="Arial" w:hAnsi="Arial" w:cs="Arial"/>
          <w:b/>
          <w:i/>
          <w:szCs w:val="24"/>
        </w:rPr>
        <w:t xml:space="preserve"> </w:t>
      </w:r>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ha ingresado satisfactoriamente al sistema utilizando su nombre de usuario y contraseña.</w:t>
      </w:r>
    </w:p>
    <w:p w:rsidR="000A7028" w:rsidRPr="00BD1F76" w:rsidRDefault="000A7028" w:rsidP="00851880">
      <w:pPr>
        <w:pStyle w:val="Prrafodelista"/>
        <w:numPr>
          <w:ilvl w:val="0"/>
          <w:numId w:val="8"/>
        </w:numPr>
        <w:contextualSpacing w:val="0"/>
        <w:rPr>
          <w:rFonts w:ascii="Arial" w:hAnsi="Arial" w:cs="Arial"/>
          <w:b/>
          <w:szCs w:val="24"/>
        </w:rPr>
      </w:pPr>
      <w:bookmarkStart w:id="144" w:name="_Toc335582204"/>
      <w:proofErr w:type="spellStart"/>
      <w:r w:rsidRPr="00BD1F76">
        <w:rPr>
          <w:rFonts w:ascii="Arial" w:hAnsi="Arial" w:cs="Arial"/>
          <w:b/>
          <w:szCs w:val="24"/>
        </w:rPr>
        <w:t>Poscondiciones</w:t>
      </w:r>
      <w:bookmarkEnd w:id="140"/>
      <w:bookmarkEnd w:id="141"/>
      <w:bookmarkEnd w:id="142"/>
      <w:bookmarkEnd w:id="143"/>
      <w:bookmarkEnd w:id="144"/>
      <w:proofErr w:type="spellEnd"/>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45" w:name="_Toc335582205"/>
      <w:r w:rsidRPr="00F10C3E">
        <w:rPr>
          <w:rFonts w:ascii="Arial" w:hAnsi="Arial" w:cs="Arial"/>
          <w:b/>
          <w:i/>
          <w:szCs w:val="24"/>
        </w:rPr>
        <w:t>Almacenamiento de registro de Clientes</w:t>
      </w:r>
      <w:bookmarkEnd w:id="145"/>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registra información de Clientes.</w:t>
      </w:r>
    </w:p>
    <w:p w:rsidR="000A7028" w:rsidRPr="00BD1F76" w:rsidRDefault="00F10C3E" w:rsidP="00851880">
      <w:pPr>
        <w:pStyle w:val="Prrafodelista"/>
        <w:numPr>
          <w:ilvl w:val="0"/>
          <w:numId w:val="8"/>
        </w:numPr>
        <w:contextualSpacing w:val="0"/>
        <w:rPr>
          <w:rFonts w:ascii="Arial" w:hAnsi="Arial" w:cs="Arial"/>
          <w:b/>
          <w:szCs w:val="24"/>
        </w:rPr>
      </w:pPr>
      <w:bookmarkStart w:id="146" w:name="_Toc105845688"/>
      <w:bookmarkStart w:id="147" w:name="_Toc106109232"/>
      <w:bookmarkStart w:id="148" w:name="_Toc335582206"/>
      <w:bookmarkEnd w:id="137"/>
      <w:r>
        <w:rPr>
          <w:rFonts w:ascii="Arial" w:hAnsi="Arial" w:cs="Arial"/>
          <w:b/>
          <w:szCs w:val="24"/>
        </w:rPr>
        <w:br w:type="page"/>
      </w:r>
      <w:r w:rsidR="000A7028" w:rsidRPr="00BD1F76">
        <w:rPr>
          <w:rFonts w:ascii="Arial" w:hAnsi="Arial" w:cs="Arial"/>
          <w:b/>
          <w:szCs w:val="24"/>
        </w:rPr>
        <w:lastRenderedPageBreak/>
        <w:t>Puntos de Extensión</w:t>
      </w:r>
      <w:bookmarkEnd w:id="146"/>
      <w:bookmarkEnd w:id="147"/>
      <w:bookmarkEnd w:id="148"/>
    </w:p>
    <w:p w:rsidR="000A7028" w:rsidRPr="00F10C3E" w:rsidRDefault="000A7028" w:rsidP="00F10C3E">
      <w:pPr>
        <w:pStyle w:val="Prrafodelista"/>
        <w:ind w:left="708"/>
        <w:contextualSpacing w:val="0"/>
        <w:jc w:val="both"/>
        <w:rPr>
          <w:rFonts w:ascii="Arial" w:hAnsi="Arial" w:cs="Arial"/>
          <w:szCs w:val="24"/>
        </w:rPr>
      </w:pPr>
      <w:bookmarkStart w:id="149" w:name="_Toc423410251"/>
      <w:bookmarkStart w:id="150" w:name="_Toc425054510"/>
      <w:bookmarkStart w:id="151" w:name="_Toc40336913"/>
      <w:bookmarkStart w:id="152" w:name="_Toc105845689"/>
      <w:bookmarkStart w:id="153" w:name="_Toc106109233"/>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4" w:name="_Toc335582207"/>
      <w:r w:rsidRPr="00BD1F76">
        <w:rPr>
          <w:rFonts w:ascii="Arial" w:hAnsi="Arial" w:cs="Arial"/>
          <w:b/>
          <w:szCs w:val="24"/>
        </w:rPr>
        <w:t>Reglas de negocio</w:t>
      </w:r>
      <w:bookmarkEnd w:id="154"/>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5" w:name="_Toc145850069"/>
      <w:bookmarkStart w:id="156" w:name="_Toc335582208"/>
      <w:bookmarkEnd w:id="149"/>
      <w:bookmarkEnd w:id="150"/>
      <w:bookmarkEnd w:id="151"/>
      <w:bookmarkEnd w:id="152"/>
      <w:bookmarkEnd w:id="153"/>
      <w:r w:rsidRPr="00BD1F76">
        <w:rPr>
          <w:rFonts w:ascii="Arial" w:hAnsi="Arial" w:cs="Arial"/>
          <w:b/>
          <w:szCs w:val="24"/>
        </w:rPr>
        <w:t>Información Adicional</w:t>
      </w:r>
      <w:bookmarkEnd w:id="155"/>
      <w:bookmarkEnd w:id="156"/>
    </w:p>
    <w:p w:rsidR="000A7028" w:rsidRDefault="00722559" w:rsidP="005400F9">
      <w:pPr>
        <w:pStyle w:val="Prrafodelista"/>
        <w:spacing w:after="0"/>
        <w:ind w:left="66"/>
        <w:contextualSpacing w:val="0"/>
        <w:jc w:val="center"/>
        <w:rPr>
          <w:rFonts w:ascii="Arial" w:hAnsi="Arial" w:cs="Arial"/>
          <w:b/>
          <w:szCs w:val="24"/>
        </w:rPr>
      </w:pPr>
      <w:r>
        <w:rPr>
          <w:rFonts w:ascii="Arial" w:hAnsi="Arial" w:cs="Arial"/>
          <w:b/>
          <w:szCs w:val="24"/>
        </w:rPr>
        <w:pict>
          <v:shape id="_x0000_i1031" type="#_x0000_t75" style="width:4in;height:212.25pt">
            <v:imagedata r:id="rId15" o:title="" croptop="18163f" cropbottom="11235f" cropleft="1788f" cropright="36337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Gráfico 1 - Consultar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722559" w:rsidP="00F10C3E">
      <w:pPr>
        <w:pStyle w:val="Prrafodelista"/>
        <w:ind w:left="66"/>
        <w:contextualSpacing w:val="0"/>
        <w:jc w:val="center"/>
        <w:rPr>
          <w:rFonts w:ascii="Arial" w:hAnsi="Arial" w:cs="Arial"/>
          <w:b/>
          <w:szCs w:val="24"/>
        </w:rPr>
      </w:pPr>
      <w:r>
        <w:rPr>
          <w:rFonts w:ascii="Arial" w:hAnsi="Arial" w:cs="Arial"/>
          <w:b/>
          <w:szCs w:val="24"/>
        </w:rPr>
        <w:pict>
          <v:shape id="_x0000_i1032" type="#_x0000_t75" style="width:300pt;height:201pt">
            <v:imagedata r:id="rId16" o:title="" croptop="16852f" cropbottom="11984f" cropleft="1893f" cropright="32821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2</w:t>
      </w:r>
      <w:r w:rsidRPr="005400F9">
        <w:rPr>
          <w:rFonts w:ascii="Arial" w:hAnsi="Arial" w:cs="Arial"/>
          <w:sz w:val="18"/>
          <w:szCs w:val="24"/>
        </w:rPr>
        <w:t xml:space="preserve"> - </w:t>
      </w:r>
      <w:r>
        <w:rPr>
          <w:rFonts w:ascii="Arial" w:hAnsi="Arial" w:cs="Arial"/>
          <w:sz w:val="18"/>
          <w:szCs w:val="24"/>
        </w:rPr>
        <w:t>Agregar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722559" w:rsidP="00F10C3E">
      <w:pPr>
        <w:pStyle w:val="Prrafodelista"/>
        <w:ind w:left="66"/>
        <w:contextualSpacing w:val="0"/>
        <w:jc w:val="center"/>
        <w:rPr>
          <w:rFonts w:ascii="Arial" w:hAnsi="Arial" w:cs="Arial"/>
          <w:b/>
          <w:szCs w:val="24"/>
        </w:rPr>
      </w:pPr>
      <w:r>
        <w:rPr>
          <w:rFonts w:ascii="Arial" w:hAnsi="Arial" w:cs="Arial"/>
          <w:b/>
          <w:szCs w:val="24"/>
        </w:rPr>
        <w:lastRenderedPageBreak/>
        <w:pict>
          <v:shape id="_x0000_i1033" type="#_x0000_t75" style="width:342pt;height:234pt">
            <v:imagedata r:id="rId16" o:title="" croptop="17227f" cropbottom="9175f" cropleft="33452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3</w:t>
      </w:r>
      <w:r w:rsidRPr="005400F9">
        <w:rPr>
          <w:rFonts w:ascii="Arial" w:hAnsi="Arial" w:cs="Arial"/>
          <w:sz w:val="18"/>
          <w:szCs w:val="24"/>
        </w:rPr>
        <w:t xml:space="preserve"> - </w:t>
      </w:r>
      <w:r>
        <w:rPr>
          <w:rFonts w:ascii="Arial" w:hAnsi="Arial" w:cs="Arial"/>
          <w:sz w:val="18"/>
          <w:szCs w:val="24"/>
        </w:rPr>
        <w:t>Modificar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722559" w:rsidP="00F10C3E">
      <w:pPr>
        <w:pStyle w:val="Prrafodelista"/>
        <w:ind w:left="66"/>
        <w:contextualSpacing w:val="0"/>
        <w:jc w:val="center"/>
        <w:rPr>
          <w:rFonts w:ascii="Arial" w:hAnsi="Arial" w:cs="Arial"/>
          <w:b/>
          <w:szCs w:val="24"/>
        </w:rPr>
      </w:pPr>
      <w:r>
        <w:rPr>
          <w:rFonts w:ascii="Arial" w:hAnsi="Arial" w:cs="Arial"/>
          <w:b/>
          <w:szCs w:val="24"/>
        </w:rPr>
        <w:pict>
          <v:shape id="_x0000_i1034" type="#_x0000_t75" style="width:122.25pt;height:89.25pt">
            <v:imagedata r:id="rId17" o:title=""/>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4</w:t>
      </w:r>
      <w:r w:rsidRPr="005400F9">
        <w:rPr>
          <w:rFonts w:ascii="Arial" w:hAnsi="Arial" w:cs="Arial"/>
          <w:sz w:val="18"/>
          <w:szCs w:val="24"/>
        </w:rPr>
        <w:t xml:space="preserve"> - </w:t>
      </w:r>
      <w:r>
        <w:rPr>
          <w:rFonts w:ascii="Arial" w:hAnsi="Arial" w:cs="Arial"/>
          <w:sz w:val="18"/>
          <w:szCs w:val="24"/>
        </w:rPr>
        <w:t>Eliminar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533761" w:rsidRPr="00082D71" w:rsidRDefault="00D1076F" w:rsidP="006A4518">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533761" w:rsidRPr="00082D71">
        <w:rPr>
          <w:rFonts w:ascii="Arial" w:hAnsi="Arial" w:cs="Arial"/>
          <w:b/>
          <w:sz w:val="24"/>
          <w:szCs w:val="24"/>
        </w:rPr>
        <w:lastRenderedPageBreak/>
        <w:t>CASO DE USO:</w:t>
      </w:r>
      <w:r w:rsidR="00511B47" w:rsidRPr="00082D71">
        <w:rPr>
          <w:rFonts w:ascii="Arial" w:hAnsi="Arial" w:cs="Arial"/>
          <w:b/>
          <w:sz w:val="24"/>
          <w:szCs w:val="24"/>
        </w:rPr>
        <w:t xml:space="preserve"> CC_CUS00</w:t>
      </w:r>
      <w:r w:rsidR="00CC5D00" w:rsidRPr="00082D71">
        <w:rPr>
          <w:rFonts w:ascii="Arial" w:hAnsi="Arial" w:cs="Arial"/>
          <w:b/>
          <w:sz w:val="24"/>
          <w:szCs w:val="24"/>
        </w:rPr>
        <w:t>2</w:t>
      </w:r>
      <w:r w:rsidR="00511B47" w:rsidRPr="00082D71">
        <w:rPr>
          <w:rFonts w:ascii="Arial" w:hAnsi="Arial" w:cs="Arial"/>
          <w:b/>
          <w:sz w:val="24"/>
          <w:szCs w:val="24"/>
        </w:rPr>
        <w:t>_Actualizar_informacion_solicitudes_contrato_adendas</w:t>
      </w:r>
    </w:p>
    <w:p w:rsidR="00CC5D00" w:rsidRPr="00BD1F76" w:rsidRDefault="00CC5D00" w:rsidP="00851880">
      <w:pPr>
        <w:pStyle w:val="Prrafodelista"/>
        <w:numPr>
          <w:ilvl w:val="0"/>
          <w:numId w:val="8"/>
        </w:numPr>
        <w:contextualSpacing w:val="0"/>
        <w:rPr>
          <w:rFonts w:ascii="Arial" w:hAnsi="Arial" w:cs="Arial"/>
          <w:b/>
          <w:szCs w:val="24"/>
        </w:rPr>
      </w:pPr>
      <w:bookmarkStart w:id="157" w:name="_Toc334680843"/>
      <w:r w:rsidRPr="00BD1F76">
        <w:rPr>
          <w:rFonts w:ascii="Arial" w:hAnsi="Arial" w:cs="Arial"/>
          <w:b/>
          <w:szCs w:val="24"/>
        </w:rPr>
        <w:t>Actores del Sistema</w:t>
      </w:r>
      <w:bookmarkEnd w:id="157"/>
    </w:p>
    <w:p w:rsidR="00CC5D00" w:rsidRPr="006A4518" w:rsidRDefault="00CC5D00" w:rsidP="006A4518">
      <w:pPr>
        <w:pStyle w:val="Prrafodelista"/>
        <w:ind w:left="708"/>
        <w:contextualSpacing w:val="0"/>
        <w:jc w:val="both"/>
        <w:rPr>
          <w:rFonts w:ascii="Arial" w:hAnsi="Arial" w:cs="Arial"/>
          <w:szCs w:val="24"/>
        </w:rPr>
      </w:pPr>
      <w:bookmarkStart w:id="158" w:name="_Toc334680844"/>
      <w:r w:rsidRPr="006A4518">
        <w:rPr>
          <w:rFonts w:ascii="Arial" w:hAnsi="Arial" w:cs="Arial"/>
          <w:szCs w:val="24"/>
        </w:rPr>
        <w:t>CC_AS003_Jefe_Comercial</w:t>
      </w:r>
      <w:bookmarkEnd w:id="158"/>
    </w:p>
    <w:p w:rsidR="00CC5D00" w:rsidRPr="00BD1F76" w:rsidRDefault="00CC5D00" w:rsidP="00851880">
      <w:pPr>
        <w:pStyle w:val="Prrafodelista"/>
        <w:numPr>
          <w:ilvl w:val="0"/>
          <w:numId w:val="8"/>
        </w:numPr>
        <w:contextualSpacing w:val="0"/>
        <w:rPr>
          <w:rFonts w:ascii="Arial" w:hAnsi="Arial" w:cs="Arial"/>
          <w:b/>
          <w:szCs w:val="24"/>
        </w:rPr>
      </w:pPr>
      <w:bookmarkStart w:id="159" w:name="_Toc334680845"/>
      <w:r w:rsidRPr="00BD1F76">
        <w:rPr>
          <w:rFonts w:ascii="Arial" w:hAnsi="Arial" w:cs="Arial"/>
          <w:b/>
          <w:szCs w:val="24"/>
        </w:rPr>
        <w:t>Propósito</w:t>
      </w:r>
      <w:bookmarkEnd w:id="159"/>
    </w:p>
    <w:p w:rsidR="005942D7" w:rsidRPr="006A4518" w:rsidRDefault="005942D7" w:rsidP="006A4518">
      <w:pPr>
        <w:pStyle w:val="Prrafodelista"/>
        <w:ind w:left="708"/>
        <w:contextualSpacing w:val="0"/>
        <w:jc w:val="both"/>
        <w:rPr>
          <w:rFonts w:ascii="Arial" w:hAnsi="Arial" w:cs="Arial"/>
          <w:szCs w:val="24"/>
        </w:rPr>
      </w:pPr>
      <w:bookmarkStart w:id="160" w:name="_Toc334680846"/>
      <w:r w:rsidRPr="006A4518">
        <w:rPr>
          <w:rFonts w:ascii="Arial" w:hAnsi="Arial" w:cs="Arial"/>
          <w:szCs w:val="24"/>
        </w:rPr>
        <w:t>Consultar la información de las solicitudes de requerimientos, cambios e incumplimientos de los contratos de la empresa, y mantener actualizado el registro de los contratos y adendas de la empresa.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bookmarkEnd w:id="160"/>
    </w:p>
    <w:p w:rsidR="005942D7" w:rsidRPr="006A4518" w:rsidRDefault="005942D7" w:rsidP="006A4518">
      <w:pPr>
        <w:pStyle w:val="Prrafodelista"/>
        <w:ind w:left="708"/>
        <w:contextualSpacing w:val="0"/>
        <w:jc w:val="both"/>
        <w:rPr>
          <w:rFonts w:ascii="Arial" w:hAnsi="Arial" w:cs="Arial"/>
          <w:szCs w:val="24"/>
        </w:rPr>
      </w:pPr>
      <w:bookmarkStart w:id="161" w:name="_Toc334680847"/>
      <w:r w:rsidRPr="006A4518">
        <w:rPr>
          <w:rFonts w:ascii="Arial" w:hAnsi="Arial" w:cs="Arial"/>
          <w:szCs w:val="24"/>
        </w:rPr>
        <w:t>El caso de uso comienza cuando el CC_AS003_Jefe_Comercial requiere registrar o modificar un contrato o adenda. El caso de uso termina cuando se registra la creación o actualización del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bookmarkEnd w:id="161"/>
    </w:p>
    <w:p w:rsidR="005942D7" w:rsidRPr="006A4518" w:rsidRDefault="005942D7" w:rsidP="006A4518">
      <w:pPr>
        <w:pStyle w:val="Prrafodelista"/>
        <w:ind w:left="708"/>
        <w:contextualSpacing w:val="0"/>
        <w:jc w:val="both"/>
        <w:rPr>
          <w:rFonts w:ascii="Arial" w:hAnsi="Arial" w:cs="Arial"/>
          <w:szCs w:val="24"/>
        </w:rPr>
      </w:pPr>
      <w:bookmarkStart w:id="162" w:name="_Toc334680848"/>
      <w:r w:rsidRPr="006A4518">
        <w:rPr>
          <w:rFonts w:ascii="Arial" w:hAnsi="Arial" w:cs="Arial"/>
          <w:szCs w:val="24"/>
        </w:rPr>
        <w:t>El sistema muestra la interfaz “Consulta de Solicitudes” con un listado de solicitudes pendientes, desde donde se podrá realizar el registro o actualización de un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162"/>
    </w:p>
    <w:p w:rsidR="00CC5D00" w:rsidRPr="006A4518" w:rsidRDefault="00CC5D00" w:rsidP="006A4518">
      <w:pPr>
        <w:pStyle w:val="Prrafodelista"/>
        <w:spacing w:after="0" w:line="360" w:lineRule="auto"/>
        <w:ind w:left="708"/>
        <w:contextualSpacing w:val="0"/>
        <w:rPr>
          <w:rFonts w:ascii="Arial" w:hAnsi="Arial" w:cs="Arial"/>
          <w:b/>
          <w:i/>
          <w:szCs w:val="24"/>
        </w:rPr>
      </w:pPr>
      <w:bookmarkStart w:id="163" w:name="_Toc334680849"/>
      <w:r w:rsidRPr="006A4518">
        <w:rPr>
          <w:rFonts w:ascii="Arial" w:hAnsi="Arial" w:cs="Arial"/>
          <w:b/>
          <w:i/>
          <w:szCs w:val="24"/>
        </w:rPr>
        <w:t>Generar Contratos / Adendas</w:t>
      </w:r>
      <w:bookmarkEnd w:id="163"/>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bookmarkStart w:id="164" w:name="_Toc334680850"/>
      <w:r w:rsidRPr="00CB757E">
        <w:rPr>
          <w:rFonts w:ascii="Arial" w:hAnsi="Arial" w:cs="Arial"/>
          <w:szCs w:val="24"/>
        </w:rPr>
        <w:t>El caso de uso se inicia cuando el CC_AS003_Jefe_Comercial selecciona la opción Consulta de Solicitudes.</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el listado de Solicitudes en estado pendiente. [</w:t>
      </w:r>
      <w:r w:rsidR="00076346" w:rsidRPr="00CB757E">
        <w:rPr>
          <w:rFonts w:ascii="Arial" w:hAnsi="Arial" w:cs="Arial"/>
          <w:szCs w:val="24"/>
        </w:rPr>
        <w:t>CC_RN001_Tipo_Solicitud</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 xml:space="preserve">El CC_AS003_Jefe_Comercial selecciona una Solicitud del listado de Solicitudes en estado Pendiente. En caso de que la Solicitud no se encuentre listada se puede realizar la búsqueda de la misma para su posterior selección. </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datos de la solicitud.</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la línea del servicio asociada al contrato. [</w:t>
      </w:r>
      <w:r w:rsidR="00076346" w:rsidRPr="00CB757E">
        <w:rPr>
          <w:rFonts w:ascii="Arial" w:hAnsi="Arial" w:cs="Arial"/>
          <w:szCs w:val="24"/>
        </w:rPr>
        <w:t>CC_RN006_Plazos_Líneas_de_Servicio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Penalidades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lastRenderedPageBreak/>
        <w:t>El CC_AS003_Jefe_Comercial registra o actualiza las Penalidades asociadas al contrato o adenda. [</w:t>
      </w:r>
      <w:r w:rsidR="00076346" w:rsidRPr="00CB757E">
        <w:rPr>
          <w:rFonts w:ascii="Arial" w:hAnsi="Arial" w:cs="Arial"/>
          <w:szCs w:val="24"/>
        </w:rPr>
        <w:t>CC_RN007_Penalidad_Incumplimiento_Servicio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Indicadores asociados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los Indicadores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caso de uso termina cuando se han ingresado los datos requeridos en el sistema y se procede a generar la información del contrato o adenda. [</w:t>
      </w:r>
      <w:r w:rsidR="00076346" w:rsidRPr="00CB757E">
        <w:rPr>
          <w:rFonts w:ascii="Arial" w:hAnsi="Arial" w:cs="Arial"/>
          <w:szCs w:val="24"/>
        </w:rPr>
        <w:t>CC_RN009_Generación_de_Contrato</w:t>
      </w:r>
      <w:r w:rsidRPr="00CB757E">
        <w:rPr>
          <w:rFonts w:ascii="Arial" w:hAnsi="Arial" w:cs="Arial"/>
          <w:szCs w:val="24"/>
        </w:rPr>
        <w:t>] [</w:t>
      </w:r>
      <w:r w:rsidR="00076346" w:rsidRPr="00CB757E">
        <w:rPr>
          <w:rFonts w:ascii="Arial" w:hAnsi="Arial" w:cs="Arial"/>
          <w:szCs w:val="24"/>
        </w:rPr>
        <w:t>CC_RN010_Generación_de_Adenda</w:t>
      </w:r>
      <w:r w:rsidR="00EA1E52" w:rsidRPr="00CB757E">
        <w:rPr>
          <w:rFonts w:ascii="Arial" w:hAnsi="Arial" w:cs="Arial"/>
          <w:szCs w:val="24"/>
        </w:rPr>
        <w:t>]</w:t>
      </w:r>
      <w:r w:rsidRPr="00CB757E">
        <w:rPr>
          <w:rFonts w:ascii="Arial" w:hAnsi="Arial" w:cs="Arial"/>
          <w:szCs w:val="24"/>
        </w:rPr>
        <w:t>[</w:t>
      </w:r>
      <w:r w:rsidR="00076346" w:rsidRPr="00CB757E">
        <w:rPr>
          <w:rFonts w:ascii="Arial" w:hAnsi="Arial" w:cs="Arial"/>
          <w:szCs w:val="24"/>
        </w:rPr>
        <w:t>CC_RN012_Vigencia_Contrato</w:t>
      </w:r>
      <w:r w:rsidRPr="00CB757E">
        <w:rPr>
          <w:rFonts w:ascii="Arial" w:hAnsi="Arial" w:cs="Arial"/>
          <w:szCs w:val="24"/>
        </w:rPr>
        <w:t xml:space="preserve">] </w:t>
      </w:r>
      <w:r w:rsidR="00EA1E52" w:rsidRPr="00CB757E">
        <w:rPr>
          <w:rFonts w:ascii="Arial" w:hAnsi="Arial" w:cs="Arial"/>
          <w:szCs w:val="24"/>
        </w:rPr>
        <w:t>[CC_RN014_Número_de_Adendas_por_Contrato</w:t>
      </w:r>
      <w:r w:rsidRPr="00CB757E">
        <w:rPr>
          <w:rFonts w:ascii="Arial" w:hAnsi="Arial" w:cs="Arial"/>
          <w:szCs w:val="24"/>
        </w:rPr>
        <w:t>]</w:t>
      </w:r>
    </w:p>
    <w:p w:rsidR="00CC5D00" w:rsidRPr="00BD1F76" w:rsidRDefault="00CC5D00"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bookmarkEnd w:id="164"/>
      <w:proofErr w:type="spellEnd"/>
    </w:p>
    <w:p w:rsidR="00CC5D00" w:rsidRPr="00552DAE" w:rsidRDefault="00CC5D00" w:rsidP="00552DAE">
      <w:pPr>
        <w:pStyle w:val="Prrafodelista"/>
        <w:ind w:left="708"/>
        <w:contextualSpacing w:val="0"/>
        <w:jc w:val="both"/>
        <w:rPr>
          <w:rFonts w:ascii="Arial" w:hAnsi="Arial" w:cs="Arial"/>
          <w:szCs w:val="24"/>
        </w:rPr>
      </w:pPr>
      <w:r w:rsidRPr="00552DAE">
        <w:rPr>
          <w:rFonts w:ascii="Arial" w:hAnsi="Arial" w:cs="Arial"/>
          <w:szCs w:val="24"/>
        </w:rPr>
        <w:t>No aplica</w:t>
      </w:r>
    </w:p>
    <w:p w:rsidR="00CC5D00" w:rsidRPr="00BD1F76" w:rsidRDefault="00CC5D00" w:rsidP="00851880">
      <w:pPr>
        <w:pStyle w:val="Prrafodelista"/>
        <w:numPr>
          <w:ilvl w:val="0"/>
          <w:numId w:val="8"/>
        </w:numPr>
        <w:contextualSpacing w:val="0"/>
        <w:rPr>
          <w:rFonts w:ascii="Arial" w:hAnsi="Arial" w:cs="Arial"/>
          <w:b/>
          <w:szCs w:val="24"/>
        </w:rPr>
      </w:pPr>
      <w:bookmarkStart w:id="165" w:name="_Toc334680851"/>
      <w:r w:rsidRPr="00BD1F76">
        <w:rPr>
          <w:rFonts w:ascii="Arial" w:hAnsi="Arial" w:cs="Arial"/>
          <w:b/>
          <w:szCs w:val="24"/>
        </w:rPr>
        <w:t>Flujos Alternos</w:t>
      </w:r>
      <w:bookmarkEnd w:id="165"/>
    </w:p>
    <w:p w:rsidR="00CC5D00" w:rsidRPr="00552DAE" w:rsidRDefault="00CC5D00" w:rsidP="00552DAE">
      <w:pPr>
        <w:pStyle w:val="Prrafodelista"/>
        <w:spacing w:after="0" w:line="360" w:lineRule="auto"/>
        <w:ind w:left="708"/>
        <w:contextualSpacing w:val="0"/>
        <w:rPr>
          <w:rFonts w:ascii="Arial" w:hAnsi="Arial" w:cs="Arial"/>
          <w:b/>
          <w:i/>
          <w:szCs w:val="24"/>
        </w:rPr>
      </w:pPr>
      <w:bookmarkStart w:id="166" w:name="_Toc295854598"/>
      <w:bookmarkStart w:id="167" w:name="_Toc334680852"/>
      <w:r w:rsidRPr="00552DAE">
        <w:rPr>
          <w:rFonts w:ascii="Arial" w:hAnsi="Arial" w:cs="Arial"/>
          <w:b/>
          <w:i/>
          <w:szCs w:val="24"/>
        </w:rPr>
        <w:t>Paso 4. Carga de</w:t>
      </w:r>
      <w:bookmarkEnd w:id="166"/>
      <w:r w:rsidRPr="00552DAE">
        <w:rPr>
          <w:rFonts w:ascii="Arial" w:hAnsi="Arial" w:cs="Arial"/>
          <w:b/>
          <w:i/>
          <w:szCs w:val="24"/>
        </w:rPr>
        <w:t xml:space="preserve"> datos de la solicitud</w:t>
      </w:r>
      <w:bookmarkEnd w:id="167"/>
    </w:p>
    <w:p w:rsidR="005942D7" w:rsidRPr="00552DAE" w:rsidRDefault="005942D7" w:rsidP="00552DAE">
      <w:pPr>
        <w:pStyle w:val="Prrafodelista"/>
        <w:ind w:left="708"/>
        <w:contextualSpacing w:val="0"/>
        <w:jc w:val="both"/>
        <w:rPr>
          <w:rFonts w:ascii="Arial" w:hAnsi="Arial" w:cs="Arial"/>
          <w:szCs w:val="24"/>
        </w:rPr>
      </w:pPr>
      <w:bookmarkStart w:id="168" w:name="_Toc334680853"/>
      <w:r w:rsidRPr="00552DAE">
        <w:rPr>
          <w:rFonts w:ascii="Arial" w:hAnsi="Arial" w:cs="Arial"/>
          <w:szCs w:val="24"/>
        </w:rPr>
        <w:t>Si en el paso 4, la información de la solicitud que muestra el sistema no está completa o hay alguna observación, se procede a Rechazar la solicitud indicando el motivo, con el fin de que la solicitud regrese al área encargada para su revisión, y el caso de uso termina. [</w:t>
      </w:r>
      <w:r w:rsidR="002E6AE1" w:rsidRPr="00552DAE">
        <w:rPr>
          <w:rFonts w:ascii="Arial" w:hAnsi="Arial" w:cs="Arial"/>
          <w:szCs w:val="24"/>
        </w:rPr>
        <w:t>CC_RN002_Solicitud_Incompleta</w:t>
      </w:r>
      <w:r w:rsidRPr="00552DAE">
        <w:rPr>
          <w:rFonts w:ascii="Arial" w:hAnsi="Arial" w:cs="Arial"/>
          <w:szCs w:val="24"/>
        </w:rPr>
        <w:t>]</w:t>
      </w:r>
    </w:p>
    <w:p w:rsidR="005942D7" w:rsidRPr="00BD1F76" w:rsidRDefault="005942D7" w:rsidP="00851880">
      <w:pPr>
        <w:pStyle w:val="Prrafodelista"/>
        <w:numPr>
          <w:ilvl w:val="0"/>
          <w:numId w:val="8"/>
        </w:numPr>
        <w:contextualSpacing w:val="0"/>
        <w:rPr>
          <w:rFonts w:ascii="Arial" w:hAnsi="Arial" w:cs="Arial"/>
          <w:b/>
          <w:szCs w:val="24"/>
        </w:rPr>
      </w:pPr>
      <w:bookmarkStart w:id="169" w:name="_Toc335591110"/>
      <w:bookmarkEnd w:id="168"/>
      <w:r w:rsidRPr="00BD1F76">
        <w:rPr>
          <w:rFonts w:ascii="Arial" w:hAnsi="Arial" w:cs="Arial"/>
          <w:b/>
          <w:szCs w:val="24"/>
        </w:rPr>
        <w:t>Precondiciones</w:t>
      </w:r>
      <w:bookmarkEnd w:id="169"/>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0" w:name="_Toc335591111"/>
      <w:bookmarkStart w:id="171" w:name="_Toc423410254"/>
      <w:bookmarkStart w:id="172" w:name="_Toc425054513"/>
      <w:bookmarkStart w:id="173" w:name="_Toc35985161"/>
      <w:bookmarkStart w:id="174" w:name="_Toc145850071"/>
      <w:r w:rsidRPr="00552DAE">
        <w:rPr>
          <w:rFonts w:ascii="Arial" w:hAnsi="Arial" w:cs="Arial"/>
          <w:b/>
          <w:i/>
          <w:szCs w:val="24"/>
        </w:rPr>
        <w:t>Registro de la solicitud</w:t>
      </w:r>
      <w:bookmarkEnd w:id="170"/>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Para la creación o modificación de un contrato o adenda, debe existir una solicitud.</w:t>
      </w:r>
    </w:p>
    <w:p w:rsidR="005942D7" w:rsidRPr="00BD1F76" w:rsidRDefault="00D1076F" w:rsidP="00851880">
      <w:pPr>
        <w:pStyle w:val="Prrafodelista"/>
        <w:numPr>
          <w:ilvl w:val="0"/>
          <w:numId w:val="8"/>
        </w:numPr>
        <w:contextualSpacing w:val="0"/>
        <w:rPr>
          <w:rFonts w:ascii="Arial" w:hAnsi="Arial" w:cs="Arial"/>
          <w:b/>
          <w:szCs w:val="24"/>
        </w:rPr>
      </w:pPr>
      <w:bookmarkStart w:id="175" w:name="_Toc335591112"/>
      <w:bookmarkEnd w:id="171"/>
      <w:bookmarkEnd w:id="172"/>
      <w:bookmarkEnd w:id="173"/>
      <w:bookmarkEnd w:id="174"/>
      <w:r>
        <w:rPr>
          <w:rFonts w:ascii="Arial" w:hAnsi="Arial" w:cs="Arial"/>
          <w:b/>
          <w:szCs w:val="24"/>
        </w:rPr>
        <w:br w:type="page"/>
      </w:r>
      <w:proofErr w:type="spellStart"/>
      <w:r w:rsidR="005942D7" w:rsidRPr="00BD1F76">
        <w:rPr>
          <w:rFonts w:ascii="Arial" w:hAnsi="Arial" w:cs="Arial"/>
          <w:b/>
          <w:szCs w:val="24"/>
        </w:rPr>
        <w:lastRenderedPageBreak/>
        <w:t>Poscondiciones</w:t>
      </w:r>
      <w:bookmarkEnd w:id="175"/>
      <w:proofErr w:type="spellEnd"/>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6" w:name="_Toc335591113"/>
      <w:bookmarkStart w:id="177" w:name="_Toc423410256"/>
      <w:bookmarkStart w:id="178" w:name="_Toc425054515"/>
      <w:bookmarkStart w:id="179" w:name="_Toc35985163"/>
      <w:bookmarkStart w:id="180" w:name="_Toc145850073"/>
      <w:r w:rsidRPr="00552DAE">
        <w:rPr>
          <w:rFonts w:ascii="Arial" w:hAnsi="Arial" w:cs="Arial"/>
          <w:b/>
          <w:i/>
          <w:szCs w:val="24"/>
        </w:rPr>
        <w:t>Registro actualizado del contrato o adenda</w:t>
      </w:r>
      <w:bookmarkEnd w:id="17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los datos del contrato o adenda.</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1" w:name="_Toc335591114"/>
      <w:r w:rsidRPr="00552DAE">
        <w:rPr>
          <w:rFonts w:ascii="Arial" w:hAnsi="Arial" w:cs="Arial"/>
          <w:b/>
          <w:i/>
          <w:szCs w:val="24"/>
        </w:rPr>
        <w:t>Registro actualizado de la solicitud</w:t>
      </w:r>
      <w:bookmarkEnd w:id="18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el estado de la solicitud.</w:t>
      </w:r>
    </w:p>
    <w:p w:rsidR="005942D7" w:rsidRPr="00BD1F76" w:rsidRDefault="005942D7" w:rsidP="00851880">
      <w:pPr>
        <w:pStyle w:val="Prrafodelista"/>
        <w:numPr>
          <w:ilvl w:val="0"/>
          <w:numId w:val="8"/>
        </w:numPr>
        <w:contextualSpacing w:val="0"/>
        <w:rPr>
          <w:rFonts w:ascii="Arial" w:hAnsi="Arial" w:cs="Arial"/>
          <w:b/>
          <w:szCs w:val="24"/>
        </w:rPr>
      </w:pPr>
      <w:bookmarkStart w:id="182" w:name="_Toc335591115"/>
      <w:bookmarkEnd w:id="177"/>
      <w:bookmarkEnd w:id="178"/>
      <w:bookmarkEnd w:id="179"/>
      <w:bookmarkEnd w:id="180"/>
      <w:r w:rsidRPr="00BD1F76">
        <w:rPr>
          <w:rFonts w:ascii="Arial" w:hAnsi="Arial" w:cs="Arial"/>
          <w:b/>
          <w:szCs w:val="24"/>
        </w:rPr>
        <w:t>Puntos de Extensión</w:t>
      </w:r>
      <w:bookmarkEnd w:id="18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No tiene puntos de extensión.</w:t>
      </w:r>
    </w:p>
    <w:p w:rsidR="005942D7" w:rsidRPr="00BD1F76" w:rsidRDefault="005942D7" w:rsidP="00851880">
      <w:pPr>
        <w:pStyle w:val="Prrafodelista"/>
        <w:numPr>
          <w:ilvl w:val="0"/>
          <w:numId w:val="8"/>
        </w:numPr>
        <w:contextualSpacing w:val="0"/>
        <w:rPr>
          <w:rFonts w:ascii="Arial" w:hAnsi="Arial" w:cs="Arial"/>
          <w:b/>
          <w:szCs w:val="24"/>
        </w:rPr>
      </w:pPr>
      <w:bookmarkStart w:id="183" w:name="_Toc335591116"/>
      <w:r w:rsidRPr="00BD1F76">
        <w:rPr>
          <w:rFonts w:ascii="Arial" w:hAnsi="Arial" w:cs="Arial"/>
          <w:b/>
          <w:szCs w:val="24"/>
        </w:rPr>
        <w:t>Reglas de Negocio</w:t>
      </w:r>
      <w:bookmarkEnd w:id="183"/>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4" w:name="_Toc335591117"/>
      <w:r w:rsidRPr="00552DAE">
        <w:rPr>
          <w:rFonts w:ascii="Arial" w:hAnsi="Arial" w:cs="Arial"/>
          <w:b/>
          <w:i/>
          <w:szCs w:val="24"/>
        </w:rPr>
        <w:t>CC_RN001_Tipo_Solicitud</w:t>
      </w:r>
      <w:bookmarkEnd w:id="184"/>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Las solicitudes que se reciben solo pueden ser de requerimientos o de cambios.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5" w:name="_Toc335591118"/>
      <w:r w:rsidRPr="00552DAE">
        <w:rPr>
          <w:rFonts w:ascii="Arial" w:hAnsi="Arial" w:cs="Arial"/>
          <w:b/>
          <w:i/>
          <w:szCs w:val="24"/>
        </w:rPr>
        <w:t>CC_RN002_Solicitud_Incompleta</w:t>
      </w:r>
      <w:bookmarkEnd w:id="185"/>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la solicitud de contrato no contiene la información completa se procederá a registrar la información faltante y luego se enviara la solicitud al Gestor de Contratos.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6" w:name="_Toc335591119"/>
      <w:r w:rsidRPr="00552DAE">
        <w:rPr>
          <w:rFonts w:ascii="Arial" w:hAnsi="Arial" w:cs="Arial"/>
          <w:b/>
          <w:i/>
          <w:szCs w:val="24"/>
        </w:rPr>
        <w:t>CC_RN006_Plazos_Líneas_de_Servicio</w:t>
      </w:r>
      <w:bookmarkEnd w:id="18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los siguientes plazos por líneas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2835"/>
      </w:tblGrid>
      <w:tr w:rsidR="005942D7" w:rsidRPr="00BD1F76" w:rsidTr="00EA4C4D">
        <w:trPr>
          <w:trHeight w:val="255"/>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b/>
                <w:szCs w:val="24"/>
              </w:rPr>
            </w:pPr>
            <w:r w:rsidRPr="00552DAE">
              <w:rPr>
                <w:rFonts w:ascii="Arial" w:hAnsi="Arial" w:cs="Arial"/>
                <w:b/>
                <w:szCs w:val="24"/>
              </w:rPr>
              <w:t>SERVICIO</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b/>
                <w:szCs w:val="24"/>
              </w:rPr>
            </w:pPr>
            <w:r w:rsidRPr="00552DAE">
              <w:rPr>
                <w:rFonts w:ascii="Arial" w:hAnsi="Arial" w:cs="Arial"/>
                <w:b/>
                <w:szCs w:val="24"/>
              </w:rPr>
              <w:t>PLAZO MAXIMO</w:t>
            </w:r>
          </w:p>
        </w:tc>
      </w:tr>
      <w:tr w:rsidR="005942D7" w:rsidRPr="00BD1F76" w:rsidTr="00EA4C4D">
        <w:trPr>
          <w:trHeight w:val="131"/>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Tecnología</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Software Factory</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2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Procesos</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Servicios de Aplicación</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rPr>
          <w:trHeight w:val="221"/>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Servicios de Tecnología</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1 AÑO</w:t>
            </w:r>
          </w:p>
        </w:tc>
      </w:tr>
    </w:tbl>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87" w:name="_Toc335591120"/>
      <w:r w:rsidRPr="00552DAE">
        <w:rPr>
          <w:rFonts w:ascii="Arial" w:hAnsi="Arial" w:cs="Arial"/>
          <w:b/>
          <w:i/>
          <w:szCs w:val="24"/>
        </w:rPr>
        <w:t>CC_RN007_Penalidad_Incumplimiento_Servicio</w:t>
      </w:r>
      <w:bookmarkEnd w:id="187"/>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Incumplimiento</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0% - 9% del servicio facturado</w:t>
            </w:r>
          </w:p>
        </w:tc>
      </w:tr>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Deficiencia</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10% - 59% del servicio facturado</w:t>
            </w:r>
          </w:p>
        </w:tc>
      </w:tr>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Confidencialidad</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60% - 80% del servicio facturado</w:t>
            </w:r>
          </w:p>
        </w:tc>
      </w:tr>
    </w:tbl>
    <w:p w:rsidR="005103A4" w:rsidRDefault="005103A4" w:rsidP="00552DAE">
      <w:pPr>
        <w:pStyle w:val="Prrafodelista"/>
        <w:spacing w:before="240" w:after="0" w:line="360" w:lineRule="auto"/>
        <w:ind w:left="708"/>
        <w:contextualSpacing w:val="0"/>
        <w:rPr>
          <w:rFonts w:ascii="Arial" w:hAnsi="Arial" w:cs="Arial"/>
          <w:b/>
          <w:i/>
          <w:szCs w:val="24"/>
        </w:rPr>
      </w:pPr>
      <w:bookmarkStart w:id="188" w:name="_Toc325240527"/>
      <w:bookmarkStart w:id="189" w:name="_Toc335591121"/>
    </w:p>
    <w:p w:rsidR="005942D7" w:rsidRPr="00552DAE" w:rsidRDefault="005942D7" w:rsidP="00552DAE">
      <w:pPr>
        <w:pStyle w:val="Prrafodelista"/>
        <w:spacing w:before="240" w:after="0" w:line="360" w:lineRule="auto"/>
        <w:ind w:left="708"/>
        <w:contextualSpacing w:val="0"/>
        <w:rPr>
          <w:rFonts w:ascii="Arial" w:hAnsi="Arial" w:cs="Arial"/>
          <w:b/>
          <w:i/>
          <w:szCs w:val="24"/>
        </w:rPr>
      </w:pPr>
      <w:r w:rsidRPr="00552DAE">
        <w:rPr>
          <w:rFonts w:ascii="Arial" w:hAnsi="Arial" w:cs="Arial"/>
          <w:b/>
          <w:i/>
          <w:szCs w:val="24"/>
        </w:rPr>
        <w:lastRenderedPageBreak/>
        <w:t>CC_RN009_Generación_de_Contrato</w:t>
      </w:r>
      <w:bookmarkEnd w:id="188"/>
      <w:bookmarkEnd w:id="189"/>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un cliente tiene un contrato por un servicio, no se deberá generar otro contrato por el mismo servicio mientras haya uno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0" w:name="_Toc325240528"/>
      <w:bookmarkStart w:id="191" w:name="_Toc335591122"/>
      <w:r w:rsidRPr="00552DAE">
        <w:rPr>
          <w:rFonts w:ascii="Arial" w:hAnsi="Arial" w:cs="Arial"/>
          <w:b/>
          <w:i/>
          <w:szCs w:val="24"/>
        </w:rPr>
        <w:t>CC_RN010_Generación_de_Adenda</w:t>
      </w:r>
      <w:bookmarkEnd w:id="190"/>
      <w:bookmarkEnd w:id="19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genera una Adenda sólo si el Contrato se encuentra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2" w:name="_Toc335591123"/>
      <w:r w:rsidRPr="00552DAE">
        <w:rPr>
          <w:rFonts w:ascii="Arial" w:hAnsi="Arial" w:cs="Arial"/>
          <w:b/>
          <w:i/>
          <w:szCs w:val="24"/>
        </w:rPr>
        <w:t>CC_RN012_Vigencia_Contrato</w:t>
      </w:r>
      <w:bookmarkEnd w:id="19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el contrato no se encuentra vigente, la solicitud de  modificación de contrato quedara anulada y se registrará como contrato inactivo.</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3" w:name="_Toc325240532"/>
      <w:bookmarkStart w:id="194" w:name="_Toc335591124"/>
      <w:r w:rsidRPr="00552DAE">
        <w:rPr>
          <w:rFonts w:ascii="Arial" w:hAnsi="Arial" w:cs="Arial"/>
          <w:b/>
          <w:i/>
          <w:szCs w:val="24"/>
        </w:rPr>
        <w:t>CC_RN014_Número_de_Adendas_por_Contrato</w:t>
      </w:r>
      <w:bookmarkEnd w:id="193"/>
      <w:bookmarkEnd w:id="194"/>
      <w:r w:rsidRPr="00552DAE">
        <w:rPr>
          <w:rFonts w:ascii="Arial" w:hAnsi="Arial" w:cs="Arial"/>
          <w:b/>
          <w:i/>
          <w:szCs w:val="24"/>
        </w:rPr>
        <w:t xml:space="preserve"> </w:t>
      </w:r>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número de adendas por contrato será como máximo 5, en caso se requieran más adendas se procederá a generar un nuevo contrato.</w:t>
      </w:r>
    </w:p>
    <w:p w:rsidR="005942D7" w:rsidRPr="00BD1F76" w:rsidRDefault="005942D7" w:rsidP="00851880">
      <w:pPr>
        <w:pStyle w:val="Prrafodelista"/>
        <w:numPr>
          <w:ilvl w:val="0"/>
          <w:numId w:val="8"/>
        </w:numPr>
        <w:contextualSpacing w:val="0"/>
        <w:rPr>
          <w:rFonts w:ascii="Arial" w:hAnsi="Arial" w:cs="Arial"/>
          <w:b/>
          <w:szCs w:val="24"/>
        </w:rPr>
      </w:pPr>
      <w:bookmarkStart w:id="195" w:name="_Toc335591125"/>
      <w:r w:rsidRPr="00BD1F76">
        <w:rPr>
          <w:rFonts w:ascii="Arial" w:hAnsi="Arial" w:cs="Arial"/>
          <w:b/>
          <w:szCs w:val="24"/>
        </w:rPr>
        <w:t>Información Adicional</w:t>
      </w:r>
      <w:bookmarkEnd w:id="195"/>
    </w:p>
    <w:p w:rsidR="005942D7" w:rsidRPr="00BD1F76" w:rsidRDefault="00722559" w:rsidP="00552DAE">
      <w:pPr>
        <w:pStyle w:val="Prrafodelista"/>
        <w:ind w:left="66"/>
        <w:contextualSpacing w:val="0"/>
        <w:jc w:val="center"/>
        <w:rPr>
          <w:rFonts w:ascii="Arial" w:hAnsi="Arial" w:cs="Arial"/>
          <w:b/>
          <w:szCs w:val="24"/>
        </w:rPr>
      </w:pPr>
      <w:r>
        <w:rPr>
          <w:rFonts w:ascii="Arial" w:hAnsi="Arial" w:cs="Arial"/>
          <w:b/>
          <w:szCs w:val="24"/>
        </w:rPr>
        <w:pict>
          <v:shape id="_x0000_i1035" type="#_x0000_t75" style="width:387.75pt;height:248.25pt">
            <v:imagedata r:id="rId18"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1 - Consulta de Solicitudes</w:t>
      </w:r>
    </w:p>
    <w:p w:rsidR="005942D7" w:rsidRPr="00BD1F76" w:rsidRDefault="00722559"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6" type="#_x0000_t75" style="width:400.5pt;height:331.5pt">
            <v:imagedata r:id="rId19"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2 – Datos de Solicitud</w:t>
      </w:r>
    </w:p>
    <w:p w:rsidR="005942D7" w:rsidRPr="00BD1F76" w:rsidRDefault="00722559" w:rsidP="007F6F86">
      <w:pPr>
        <w:pStyle w:val="Prrafodelista"/>
        <w:ind w:left="66"/>
        <w:contextualSpacing w:val="0"/>
        <w:jc w:val="center"/>
        <w:rPr>
          <w:rFonts w:ascii="Arial" w:hAnsi="Arial" w:cs="Arial"/>
          <w:b/>
          <w:szCs w:val="24"/>
        </w:rPr>
      </w:pPr>
      <w:r>
        <w:rPr>
          <w:rFonts w:ascii="Arial" w:hAnsi="Arial" w:cs="Arial"/>
          <w:b/>
          <w:szCs w:val="24"/>
        </w:rPr>
        <w:pict>
          <v:shape id="_x0000_i1037" type="#_x0000_t75" style="width:354.75pt;height:171.75pt">
            <v:imagedata r:id="rId20"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3 – Cláusulas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722559"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8" type="#_x0000_t75" style="width:401.25pt;height:120.75pt">
            <v:imagedata r:id="rId21"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4 – Penalidades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722559" w:rsidP="007F6F86">
      <w:pPr>
        <w:pStyle w:val="Prrafodelista"/>
        <w:ind w:left="66"/>
        <w:contextualSpacing w:val="0"/>
        <w:jc w:val="center"/>
        <w:rPr>
          <w:rFonts w:ascii="Arial" w:hAnsi="Arial" w:cs="Arial"/>
          <w:b/>
          <w:szCs w:val="24"/>
        </w:rPr>
      </w:pPr>
      <w:r>
        <w:rPr>
          <w:rFonts w:ascii="Arial" w:hAnsi="Arial" w:cs="Arial"/>
          <w:b/>
          <w:szCs w:val="24"/>
        </w:rPr>
        <w:pict>
          <v:shape id="_x0000_i1039" type="#_x0000_t75" style="width:396.75pt;height:171pt">
            <v:imagedata r:id="rId22"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5 – Indicadores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722559" w:rsidP="007F6F86">
      <w:pPr>
        <w:pStyle w:val="Prrafodelista"/>
        <w:ind w:left="66"/>
        <w:contextualSpacing w:val="0"/>
        <w:jc w:val="center"/>
        <w:rPr>
          <w:rFonts w:ascii="Arial" w:hAnsi="Arial" w:cs="Arial"/>
          <w:b/>
          <w:szCs w:val="24"/>
        </w:rPr>
      </w:pPr>
      <w:r>
        <w:rPr>
          <w:rFonts w:ascii="Arial" w:hAnsi="Arial" w:cs="Arial"/>
          <w:b/>
          <w:szCs w:val="24"/>
        </w:rPr>
        <w:pict>
          <v:shape id="_x0000_i1040" type="#_x0000_t75" style="width:330pt;height:169.5pt">
            <v:imagedata r:id="rId23"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6 – Entregables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722559"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41" type="#_x0000_t75" style="width:337.5pt;height:114.75pt">
            <v:imagedata r:id="rId24"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7 – Garantías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722559" w:rsidP="007F6F86">
      <w:pPr>
        <w:pStyle w:val="Prrafodelista"/>
        <w:ind w:left="66"/>
        <w:contextualSpacing w:val="0"/>
        <w:jc w:val="center"/>
        <w:rPr>
          <w:rFonts w:ascii="Arial" w:hAnsi="Arial" w:cs="Arial"/>
          <w:b/>
          <w:szCs w:val="24"/>
        </w:rPr>
      </w:pPr>
      <w:r>
        <w:rPr>
          <w:rFonts w:ascii="Arial" w:hAnsi="Arial" w:cs="Arial"/>
          <w:b/>
          <w:szCs w:val="24"/>
        </w:rPr>
        <w:pict>
          <v:shape id="_x0000_i1042" type="#_x0000_t75" style="width:337.5pt;height:115.5pt">
            <v:imagedata r:id="rId25"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8 – Bonificaciones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722559" w:rsidP="007F6F86">
      <w:pPr>
        <w:pStyle w:val="Prrafodelista"/>
        <w:ind w:left="66"/>
        <w:contextualSpacing w:val="0"/>
        <w:jc w:val="center"/>
        <w:rPr>
          <w:rFonts w:ascii="Arial" w:hAnsi="Arial" w:cs="Arial"/>
          <w:b/>
          <w:szCs w:val="24"/>
        </w:rPr>
      </w:pPr>
      <w:r>
        <w:rPr>
          <w:rFonts w:ascii="Arial" w:hAnsi="Arial" w:cs="Arial"/>
          <w:b/>
          <w:szCs w:val="24"/>
        </w:rPr>
        <w:pict>
          <v:shape id="_x0000_i1043" type="#_x0000_t75" style="width:339pt;height:130.5pt">
            <v:imagedata r:id="rId26"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9 – Rechazar Solicitud</w:t>
      </w:r>
    </w:p>
    <w:p w:rsidR="007F6F86" w:rsidRDefault="007F6F86" w:rsidP="007F6F86">
      <w:pPr>
        <w:pStyle w:val="Prrafodelista"/>
        <w:ind w:left="426"/>
        <w:contextualSpacing w:val="0"/>
        <w:rPr>
          <w:rFonts w:ascii="Arial" w:hAnsi="Arial" w:cs="Arial"/>
          <w:b/>
          <w:szCs w:val="24"/>
        </w:rPr>
      </w:pPr>
    </w:p>
    <w:p w:rsidR="00533761" w:rsidRPr="007F6F86" w:rsidRDefault="00D1076F" w:rsidP="007F6F86">
      <w:pPr>
        <w:pStyle w:val="Prrafodelista"/>
        <w:ind w:left="426"/>
        <w:contextualSpacing w:val="0"/>
        <w:rPr>
          <w:rFonts w:ascii="Arial" w:hAnsi="Arial" w:cs="Arial"/>
          <w:b/>
          <w:sz w:val="24"/>
          <w:szCs w:val="24"/>
        </w:rPr>
      </w:pPr>
      <w:r>
        <w:rPr>
          <w:rFonts w:ascii="Arial" w:hAnsi="Arial" w:cs="Arial"/>
          <w:b/>
          <w:sz w:val="24"/>
          <w:szCs w:val="24"/>
        </w:rPr>
        <w:br w:type="page"/>
      </w:r>
      <w:r w:rsidR="00076346" w:rsidRPr="007F6F86">
        <w:rPr>
          <w:rFonts w:ascii="Arial" w:hAnsi="Arial" w:cs="Arial"/>
          <w:b/>
          <w:sz w:val="24"/>
          <w:szCs w:val="24"/>
        </w:rPr>
        <w:lastRenderedPageBreak/>
        <w:t>CASO DE USO: CC_CUS003_Aprobar_contrato_adendas</w:t>
      </w:r>
    </w:p>
    <w:p w:rsidR="00076346" w:rsidRPr="00BD1F76" w:rsidRDefault="00076346" w:rsidP="00851880">
      <w:pPr>
        <w:pStyle w:val="Prrafodelista"/>
        <w:numPr>
          <w:ilvl w:val="0"/>
          <w:numId w:val="8"/>
        </w:numPr>
        <w:contextualSpacing w:val="0"/>
        <w:rPr>
          <w:rFonts w:ascii="Arial" w:hAnsi="Arial" w:cs="Arial"/>
          <w:b/>
          <w:szCs w:val="24"/>
        </w:rPr>
      </w:pPr>
      <w:bookmarkStart w:id="196" w:name="_Toc334709131"/>
      <w:r w:rsidRPr="00BD1F76">
        <w:rPr>
          <w:rFonts w:ascii="Arial" w:hAnsi="Arial" w:cs="Arial"/>
          <w:b/>
          <w:szCs w:val="24"/>
        </w:rPr>
        <w:t>Actores del Sistema</w:t>
      </w:r>
      <w:bookmarkEnd w:id="196"/>
    </w:p>
    <w:p w:rsidR="00076346" w:rsidRPr="00B66B41" w:rsidRDefault="00076346" w:rsidP="00B66B41">
      <w:pPr>
        <w:pStyle w:val="Prrafodelista"/>
        <w:ind w:left="708"/>
        <w:contextualSpacing w:val="0"/>
        <w:jc w:val="both"/>
        <w:rPr>
          <w:rFonts w:ascii="Arial" w:hAnsi="Arial" w:cs="Arial"/>
          <w:szCs w:val="24"/>
        </w:rPr>
      </w:pPr>
      <w:bookmarkStart w:id="197" w:name="_Toc334709133"/>
      <w:r w:rsidRPr="00B66B41">
        <w:rPr>
          <w:rFonts w:ascii="Arial" w:hAnsi="Arial" w:cs="Arial"/>
          <w:szCs w:val="24"/>
        </w:rPr>
        <w:t xml:space="preserve">CC_AS003_Jefe_Comercial </w:t>
      </w:r>
    </w:p>
    <w:p w:rsidR="00076346" w:rsidRPr="00BD1F76" w:rsidRDefault="0007634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bookmarkEnd w:id="197"/>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Aprobar la generación, cierre o anulación de un contrato o adenda</w:t>
      </w:r>
    </w:p>
    <w:p w:rsidR="00076346" w:rsidRPr="00BD1F76" w:rsidRDefault="00076346" w:rsidP="00851880">
      <w:pPr>
        <w:pStyle w:val="Prrafodelista"/>
        <w:numPr>
          <w:ilvl w:val="0"/>
          <w:numId w:val="8"/>
        </w:numPr>
        <w:contextualSpacing w:val="0"/>
        <w:rPr>
          <w:rFonts w:ascii="Arial" w:hAnsi="Arial" w:cs="Arial"/>
          <w:b/>
          <w:szCs w:val="24"/>
        </w:rPr>
      </w:pPr>
      <w:bookmarkStart w:id="198" w:name="_Toc334709134"/>
      <w:r w:rsidRPr="00BD1F76">
        <w:rPr>
          <w:rFonts w:ascii="Arial" w:hAnsi="Arial" w:cs="Arial"/>
          <w:b/>
          <w:szCs w:val="24"/>
        </w:rPr>
        <w:t>Breve Descripción</w:t>
      </w:r>
      <w:bookmarkEnd w:id="198"/>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 xml:space="preserve">El caso de uso comienza cuando el </w:t>
      </w:r>
      <w:r w:rsidR="00E827FC" w:rsidRPr="00B66B41">
        <w:rPr>
          <w:rFonts w:ascii="Arial" w:hAnsi="Arial" w:cs="Arial"/>
          <w:szCs w:val="24"/>
        </w:rPr>
        <w:t xml:space="preserve">CC_AS003_Jefe_Comercial </w:t>
      </w:r>
      <w:r w:rsidRPr="00B66B41">
        <w:rPr>
          <w:rFonts w:ascii="Arial" w:hAnsi="Arial" w:cs="Arial"/>
          <w:szCs w:val="24"/>
        </w:rPr>
        <w:t>consulta los contratos o adendas pendientes por aprobar, cerrar o anular y termina cuando ingresa la justificación del cierre o anulación y grabar el registro.</w:t>
      </w:r>
    </w:p>
    <w:p w:rsidR="00076346" w:rsidRPr="00BD1F76" w:rsidRDefault="00076346" w:rsidP="00851880">
      <w:pPr>
        <w:pStyle w:val="Prrafodelista"/>
        <w:numPr>
          <w:ilvl w:val="0"/>
          <w:numId w:val="8"/>
        </w:numPr>
        <w:contextualSpacing w:val="0"/>
        <w:rPr>
          <w:rFonts w:ascii="Arial" w:hAnsi="Arial" w:cs="Arial"/>
          <w:b/>
          <w:szCs w:val="24"/>
        </w:rPr>
      </w:pPr>
      <w:bookmarkStart w:id="199" w:name="_Toc334709135"/>
      <w:r w:rsidRPr="00BD1F76">
        <w:rPr>
          <w:rFonts w:ascii="Arial" w:hAnsi="Arial" w:cs="Arial"/>
          <w:b/>
          <w:szCs w:val="24"/>
        </w:rPr>
        <w:t>Flujo de Eventos</w:t>
      </w:r>
      <w:bookmarkEnd w:id="199"/>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“Aprobación de Contrato o Adenda” con la lista de contratos y adendas pendientes por aprobar, cerrar o anular.</w:t>
      </w:r>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“Detalle de Contrato o Adenda” con opciones para ingresar la justificación del cierre o anulación de un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00" w:name="_Toc334709136"/>
      <w:r w:rsidRPr="00BD1F76">
        <w:rPr>
          <w:rFonts w:ascii="Arial" w:hAnsi="Arial" w:cs="Arial"/>
          <w:b/>
          <w:szCs w:val="24"/>
        </w:rPr>
        <w:t>Flujo Básico</w:t>
      </w:r>
      <w:bookmarkEnd w:id="200"/>
    </w:p>
    <w:p w:rsidR="00333DB2" w:rsidRPr="00EE0A42" w:rsidRDefault="00333DB2" w:rsidP="00851880">
      <w:pPr>
        <w:pStyle w:val="Prrafodelista"/>
        <w:numPr>
          <w:ilvl w:val="0"/>
          <w:numId w:val="11"/>
        </w:numPr>
        <w:contextualSpacing w:val="0"/>
        <w:jc w:val="both"/>
        <w:rPr>
          <w:rFonts w:ascii="Arial" w:hAnsi="Arial" w:cs="Arial"/>
          <w:szCs w:val="24"/>
        </w:rPr>
      </w:pPr>
      <w:bookmarkStart w:id="201" w:name="_Toc334698615"/>
      <w:bookmarkStart w:id="202" w:name="_Toc334709137"/>
      <w:bookmarkStart w:id="203" w:name="_Toc145850063"/>
      <w:r w:rsidRPr="00EE0A42">
        <w:rPr>
          <w:rFonts w:ascii="Arial" w:hAnsi="Arial" w:cs="Arial"/>
          <w:szCs w:val="24"/>
        </w:rPr>
        <w:t xml:space="preserve">El caso de uso comienza cuando el </w:t>
      </w:r>
      <w:r w:rsidR="00E827FC" w:rsidRPr="00EE0A42">
        <w:rPr>
          <w:rFonts w:ascii="Arial" w:hAnsi="Arial" w:cs="Arial"/>
          <w:szCs w:val="24"/>
        </w:rPr>
        <w:t xml:space="preserve">CC_AS003_Jefe_Comercial </w:t>
      </w:r>
      <w:r w:rsidRPr="00EE0A42">
        <w:rPr>
          <w:rFonts w:ascii="Arial" w:hAnsi="Arial" w:cs="Arial"/>
          <w:szCs w:val="24"/>
        </w:rPr>
        <w:t>ingresa a la opción “Aprobación de Contrato o Adenda”. (Ver gráfico 01)</w:t>
      </w:r>
      <w:bookmarkEnd w:id="201"/>
      <w:bookmarkEnd w:id="202"/>
    </w:p>
    <w:p w:rsidR="00333DB2" w:rsidRPr="00EE0A42" w:rsidRDefault="00333DB2" w:rsidP="00851880">
      <w:pPr>
        <w:pStyle w:val="Prrafodelista"/>
        <w:numPr>
          <w:ilvl w:val="0"/>
          <w:numId w:val="11"/>
        </w:numPr>
        <w:contextualSpacing w:val="0"/>
        <w:jc w:val="both"/>
        <w:rPr>
          <w:rFonts w:ascii="Arial" w:hAnsi="Arial" w:cs="Arial"/>
          <w:szCs w:val="24"/>
        </w:rPr>
      </w:pPr>
      <w:bookmarkStart w:id="204" w:name="_Toc334698616"/>
      <w:bookmarkStart w:id="205" w:name="_Toc334709138"/>
      <w:bookmarkEnd w:id="203"/>
      <w:r w:rsidRPr="00EE0A42">
        <w:rPr>
          <w:rFonts w:ascii="Arial" w:hAnsi="Arial" w:cs="Arial"/>
          <w:szCs w:val="24"/>
        </w:rPr>
        <w:t xml:space="preserve">El sistema despliega al </w:t>
      </w:r>
      <w:r w:rsidR="00E827FC" w:rsidRPr="00EE0A42">
        <w:rPr>
          <w:rFonts w:ascii="Arial" w:hAnsi="Arial" w:cs="Arial"/>
          <w:szCs w:val="24"/>
        </w:rPr>
        <w:t xml:space="preserve">CC_AS003_Jefe_Comercial </w:t>
      </w:r>
      <w:r w:rsidRPr="00EE0A42">
        <w:rPr>
          <w:rFonts w:ascii="Arial" w:hAnsi="Arial" w:cs="Arial"/>
          <w:szCs w:val="24"/>
        </w:rPr>
        <w:t>los criterios de búsqueda Tipo y Estado.</w:t>
      </w:r>
      <w:bookmarkEnd w:id="204"/>
      <w:bookmarkEnd w:id="205"/>
    </w:p>
    <w:p w:rsidR="00333DB2" w:rsidRPr="00EE0A42" w:rsidRDefault="00333DB2" w:rsidP="00851880">
      <w:pPr>
        <w:pStyle w:val="Prrafodelista"/>
        <w:numPr>
          <w:ilvl w:val="0"/>
          <w:numId w:val="11"/>
        </w:numPr>
        <w:contextualSpacing w:val="0"/>
        <w:jc w:val="both"/>
        <w:rPr>
          <w:rFonts w:ascii="Arial" w:hAnsi="Arial" w:cs="Arial"/>
          <w:szCs w:val="24"/>
        </w:rPr>
      </w:pPr>
      <w:bookmarkStart w:id="206" w:name="_Toc334698617"/>
      <w:bookmarkStart w:id="207" w:name="_Toc334709139"/>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Tipo, la opción Contrato o Adenda para realizar la búsqueda por el criterio Tipo.</w:t>
      </w:r>
      <w:bookmarkEnd w:id="206"/>
      <w:bookmarkEnd w:id="207"/>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Contrato,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Adenda,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 y adenda asociada al contrato. [CC_RN017_Aprobación_Adenda]</w:t>
      </w:r>
    </w:p>
    <w:p w:rsidR="00333DB2" w:rsidRPr="00EE0A42" w:rsidRDefault="00333DB2" w:rsidP="00851880">
      <w:pPr>
        <w:pStyle w:val="Prrafodelista"/>
        <w:numPr>
          <w:ilvl w:val="0"/>
          <w:numId w:val="11"/>
        </w:numPr>
        <w:contextualSpacing w:val="0"/>
        <w:jc w:val="both"/>
        <w:rPr>
          <w:rFonts w:ascii="Arial" w:hAnsi="Arial" w:cs="Arial"/>
          <w:szCs w:val="24"/>
        </w:rPr>
      </w:pPr>
      <w:bookmarkStart w:id="208" w:name="_Toc334698618"/>
      <w:bookmarkStart w:id="209" w:name="_Toc334709140"/>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Estado, la opción Pendiente, Aprobado, Cerrado o Anulado para realizar la búsqueda por el criterio Estado.</w:t>
      </w:r>
      <w:bookmarkEnd w:id="208"/>
      <w:bookmarkEnd w:id="209"/>
    </w:p>
    <w:p w:rsidR="00333DB2" w:rsidRPr="00EE0A42" w:rsidRDefault="00333DB2" w:rsidP="00851880">
      <w:pPr>
        <w:pStyle w:val="Prrafodelista"/>
        <w:numPr>
          <w:ilvl w:val="0"/>
          <w:numId w:val="11"/>
        </w:numPr>
        <w:contextualSpacing w:val="0"/>
        <w:jc w:val="both"/>
        <w:rPr>
          <w:rFonts w:ascii="Arial" w:hAnsi="Arial" w:cs="Arial"/>
          <w:szCs w:val="24"/>
        </w:rPr>
      </w:pPr>
      <w:bookmarkStart w:id="210" w:name="_Toc334698619"/>
      <w:bookmarkStart w:id="211" w:name="_Toc334709141"/>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el botón Filtrar.</w:t>
      </w:r>
      <w:bookmarkEnd w:id="210"/>
      <w:bookmarkEnd w:id="211"/>
    </w:p>
    <w:p w:rsidR="00333DB2" w:rsidRPr="00EE0A42" w:rsidRDefault="00333DB2" w:rsidP="00851880">
      <w:pPr>
        <w:pStyle w:val="Prrafodelista"/>
        <w:numPr>
          <w:ilvl w:val="0"/>
          <w:numId w:val="11"/>
        </w:numPr>
        <w:contextualSpacing w:val="0"/>
        <w:jc w:val="both"/>
        <w:rPr>
          <w:rFonts w:ascii="Arial" w:hAnsi="Arial" w:cs="Arial"/>
          <w:szCs w:val="24"/>
        </w:rPr>
      </w:pPr>
      <w:bookmarkStart w:id="212" w:name="_Toc334698620"/>
      <w:bookmarkStart w:id="213" w:name="_Toc334709142"/>
      <w:r w:rsidRPr="00EE0A42">
        <w:rPr>
          <w:rFonts w:ascii="Arial" w:hAnsi="Arial" w:cs="Arial"/>
          <w:szCs w:val="24"/>
        </w:rPr>
        <w:t>El sistema realiza la búsqueda y muestra en una grilla, el contrato o adendas que satisfagan el criterio de búsqueda seleccionado.</w:t>
      </w:r>
      <w:bookmarkEnd w:id="212"/>
      <w:bookmarkEnd w:id="213"/>
    </w:p>
    <w:p w:rsidR="00333DB2" w:rsidRPr="00EE0A42" w:rsidRDefault="00333DB2" w:rsidP="00851880">
      <w:pPr>
        <w:pStyle w:val="Prrafodelista"/>
        <w:numPr>
          <w:ilvl w:val="0"/>
          <w:numId w:val="11"/>
        </w:numPr>
        <w:contextualSpacing w:val="0"/>
        <w:jc w:val="both"/>
        <w:rPr>
          <w:rFonts w:ascii="Arial" w:hAnsi="Arial" w:cs="Arial"/>
          <w:szCs w:val="24"/>
        </w:rPr>
      </w:pPr>
      <w:bookmarkStart w:id="214" w:name="_Toc334698621"/>
      <w:bookmarkStart w:id="215" w:name="_Toc334709143"/>
      <w:r w:rsidRPr="00EE0A42">
        <w:rPr>
          <w:rFonts w:ascii="Arial" w:hAnsi="Arial" w:cs="Arial"/>
          <w:szCs w:val="24"/>
        </w:rPr>
        <w:lastRenderedPageBreak/>
        <w:t xml:space="preserve">El </w:t>
      </w:r>
      <w:r w:rsidR="00E827FC" w:rsidRPr="00EE0A42">
        <w:rPr>
          <w:rFonts w:ascii="Arial" w:hAnsi="Arial" w:cs="Arial"/>
          <w:szCs w:val="24"/>
        </w:rPr>
        <w:t xml:space="preserve">CC_AS003_Jefe_Comercial </w:t>
      </w:r>
      <w:r w:rsidRPr="00EE0A42">
        <w:rPr>
          <w:rFonts w:ascii="Arial" w:hAnsi="Arial" w:cs="Arial"/>
          <w:szCs w:val="24"/>
        </w:rPr>
        <w:t>selecciona un registro y luego, selecciona Ver Detalle</w:t>
      </w:r>
      <w:bookmarkEnd w:id="214"/>
      <w:bookmarkEnd w:id="215"/>
    </w:p>
    <w:p w:rsidR="00333DB2" w:rsidRPr="00EE0A42" w:rsidRDefault="00333DB2" w:rsidP="00851880">
      <w:pPr>
        <w:pStyle w:val="Prrafodelista"/>
        <w:numPr>
          <w:ilvl w:val="0"/>
          <w:numId w:val="11"/>
        </w:numPr>
        <w:contextualSpacing w:val="0"/>
        <w:jc w:val="both"/>
        <w:rPr>
          <w:rFonts w:ascii="Arial" w:hAnsi="Arial" w:cs="Arial"/>
          <w:szCs w:val="24"/>
        </w:rPr>
      </w:pPr>
      <w:bookmarkStart w:id="216" w:name="_Toc334698622"/>
      <w:bookmarkStart w:id="217" w:name="_Toc334709144"/>
      <w:r w:rsidRPr="00EE0A42">
        <w:rPr>
          <w:rFonts w:ascii="Arial" w:hAnsi="Arial" w:cs="Arial"/>
          <w:szCs w:val="24"/>
        </w:rPr>
        <w:t xml:space="preserve">El sistema muestra la interfaz “Detalle de Contrato o Adenda” con los campos </w:t>
      </w:r>
      <w:proofErr w:type="spellStart"/>
      <w:r w:rsidRPr="00EE0A42">
        <w:rPr>
          <w:rFonts w:ascii="Arial" w:hAnsi="Arial" w:cs="Arial"/>
          <w:szCs w:val="24"/>
        </w:rPr>
        <w:t>Nro.Contrato</w:t>
      </w:r>
      <w:proofErr w:type="spellEnd"/>
      <w:r w:rsidRPr="00EE0A42">
        <w:rPr>
          <w:rFonts w:ascii="Arial" w:hAnsi="Arial" w:cs="Arial"/>
          <w:szCs w:val="24"/>
        </w:rPr>
        <w:t>/Adenda, Entidad, Fecha Inicio- bloqueados y con los datos extraídos de la selección anterior. (Ver gráfico 02)</w:t>
      </w:r>
      <w:bookmarkEnd w:id="216"/>
      <w:bookmarkEnd w:id="217"/>
    </w:p>
    <w:p w:rsidR="00333DB2" w:rsidRPr="00EE0A42" w:rsidRDefault="00333DB2" w:rsidP="00851880">
      <w:pPr>
        <w:pStyle w:val="Prrafodelista"/>
        <w:numPr>
          <w:ilvl w:val="0"/>
          <w:numId w:val="11"/>
        </w:numPr>
        <w:contextualSpacing w:val="0"/>
        <w:jc w:val="both"/>
        <w:rPr>
          <w:rFonts w:ascii="Arial" w:hAnsi="Arial" w:cs="Arial"/>
          <w:szCs w:val="24"/>
        </w:rPr>
      </w:pPr>
      <w:bookmarkStart w:id="218" w:name="_Toc334698623"/>
      <w:bookmarkStart w:id="219" w:name="_Toc334709145"/>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ingresa la justificación de la aprobación de generación, cierre o anulación del contrato o adenda seleccionada.</w:t>
      </w:r>
      <w:bookmarkEnd w:id="218"/>
      <w:bookmarkEnd w:id="219"/>
    </w:p>
    <w:p w:rsidR="00333DB2" w:rsidRPr="00EE0A42" w:rsidRDefault="00333DB2" w:rsidP="00851880">
      <w:pPr>
        <w:pStyle w:val="Prrafodelista"/>
        <w:numPr>
          <w:ilvl w:val="0"/>
          <w:numId w:val="11"/>
        </w:numPr>
        <w:contextualSpacing w:val="0"/>
        <w:jc w:val="both"/>
        <w:rPr>
          <w:rFonts w:ascii="Arial" w:hAnsi="Arial" w:cs="Arial"/>
          <w:szCs w:val="24"/>
        </w:rPr>
      </w:pPr>
      <w:bookmarkStart w:id="220" w:name="_Toc334698624"/>
      <w:bookmarkStart w:id="221" w:name="_Toc334709146"/>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dentro del campo Estado, la acción a tomar: Aprobado, Cerrado o Anulado.</w:t>
      </w:r>
      <w:bookmarkEnd w:id="220"/>
      <w:bookmarkEnd w:id="221"/>
    </w:p>
    <w:p w:rsidR="00333DB2" w:rsidRPr="00EE0A42" w:rsidRDefault="00333DB2" w:rsidP="00851880">
      <w:pPr>
        <w:pStyle w:val="Prrafodelista"/>
        <w:numPr>
          <w:ilvl w:val="0"/>
          <w:numId w:val="11"/>
        </w:numPr>
        <w:contextualSpacing w:val="0"/>
        <w:jc w:val="both"/>
        <w:rPr>
          <w:rFonts w:ascii="Arial" w:hAnsi="Arial" w:cs="Arial"/>
          <w:szCs w:val="24"/>
        </w:rPr>
      </w:pPr>
      <w:bookmarkStart w:id="222" w:name="_Toc334698625"/>
      <w:bookmarkStart w:id="223" w:name="_Toc334709147"/>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puede seleccionar el botón Grabar, Cancelar y Regresar.</w:t>
      </w:r>
      <w:bookmarkEnd w:id="222"/>
      <w:bookmarkEnd w:id="223"/>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Grabar, el sistema guardará el registro y mostrará el mensaje: Registro guardado exitosamente.</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Cancelar, el sistema cancelará la operación y regresará a la interfaz “Aprobación de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24" w:name="_Toc334709148"/>
      <w:proofErr w:type="spellStart"/>
      <w:r w:rsidRPr="00BD1F76">
        <w:rPr>
          <w:rFonts w:ascii="Arial" w:hAnsi="Arial" w:cs="Arial"/>
          <w:b/>
          <w:szCs w:val="24"/>
        </w:rPr>
        <w:t>Subflujos</w:t>
      </w:r>
      <w:bookmarkEnd w:id="224"/>
      <w:proofErr w:type="spellEnd"/>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333DB2" w:rsidRPr="00BD1F76" w:rsidRDefault="00333DB2" w:rsidP="00851880">
      <w:pPr>
        <w:pStyle w:val="Prrafodelista"/>
        <w:numPr>
          <w:ilvl w:val="0"/>
          <w:numId w:val="8"/>
        </w:numPr>
        <w:contextualSpacing w:val="0"/>
        <w:rPr>
          <w:rFonts w:ascii="Arial" w:hAnsi="Arial" w:cs="Arial"/>
          <w:b/>
          <w:szCs w:val="24"/>
        </w:rPr>
      </w:pPr>
      <w:bookmarkStart w:id="225" w:name="_Toc334709149"/>
      <w:r w:rsidRPr="00BD1F76">
        <w:rPr>
          <w:rFonts w:ascii="Arial" w:hAnsi="Arial" w:cs="Arial"/>
          <w:b/>
          <w:szCs w:val="24"/>
        </w:rPr>
        <w:t>Flujos Alternos</w:t>
      </w:r>
      <w:bookmarkEnd w:id="225"/>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26" w:name="_Toc334698627"/>
      <w:bookmarkStart w:id="227" w:name="_Toc334709150"/>
      <w:r w:rsidRPr="00EE0A42">
        <w:rPr>
          <w:rFonts w:ascii="Arial" w:hAnsi="Arial" w:cs="Arial"/>
          <w:b/>
          <w:i/>
          <w:szCs w:val="24"/>
        </w:rPr>
        <w:t>Búsqueda de Contratos o Adendas según criterio seleccionado</w:t>
      </w:r>
      <w:bookmarkEnd w:id="226"/>
      <w:bookmarkEnd w:id="227"/>
    </w:p>
    <w:p w:rsidR="00333DB2" w:rsidRPr="00EE0A42" w:rsidRDefault="00333DB2" w:rsidP="00EE0A42">
      <w:pPr>
        <w:pStyle w:val="Prrafodelista"/>
        <w:ind w:left="708"/>
        <w:contextualSpacing w:val="0"/>
        <w:jc w:val="both"/>
        <w:rPr>
          <w:rFonts w:ascii="Arial" w:hAnsi="Arial" w:cs="Arial"/>
          <w:szCs w:val="24"/>
        </w:rPr>
      </w:pPr>
      <w:bookmarkStart w:id="228" w:name="_Toc334698628"/>
      <w:bookmarkStart w:id="229" w:name="_Toc334709151"/>
      <w:r w:rsidRPr="00EE0A42">
        <w:rPr>
          <w:rFonts w:ascii="Arial" w:hAnsi="Arial" w:cs="Arial"/>
          <w:szCs w:val="24"/>
        </w:rPr>
        <w:t>Si en 8, el sistema no encuentra el contrato o adendas que satisfagan el criterio de búsqueda seleccionado, se mostrará el mensaje: No se encontraron registros que concuerden con el criterio seleccionado.</w:t>
      </w:r>
      <w:bookmarkEnd w:id="228"/>
      <w:bookmarkEnd w:id="229"/>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0" w:name="_Toc334698629"/>
      <w:bookmarkStart w:id="231" w:name="_Toc334709152"/>
      <w:r w:rsidRPr="00EE0A42">
        <w:rPr>
          <w:rFonts w:ascii="Arial" w:hAnsi="Arial" w:cs="Arial"/>
          <w:b/>
          <w:i/>
          <w:szCs w:val="24"/>
        </w:rPr>
        <w:t>Guardar registro</w:t>
      </w:r>
      <w:bookmarkEnd w:id="230"/>
      <w:bookmarkEnd w:id="231"/>
    </w:p>
    <w:p w:rsidR="00333DB2" w:rsidRPr="00EE0A42" w:rsidRDefault="00333DB2" w:rsidP="00EE0A42">
      <w:pPr>
        <w:pStyle w:val="Prrafodelista"/>
        <w:ind w:left="708"/>
        <w:contextualSpacing w:val="0"/>
        <w:jc w:val="both"/>
        <w:rPr>
          <w:rFonts w:ascii="Arial" w:hAnsi="Arial" w:cs="Arial"/>
          <w:szCs w:val="24"/>
        </w:rPr>
      </w:pPr>
      <w:bookmarkStart w:id="232" w:name="_Toc334698630"/>
      <w:bookmarkStart w:id="233" w:name="_Toc334709153"/>
      <w:r w:rsidRPr="00EE0A42">
        <w:rPr>
          <w:rFonts w:ascii="Arial" w:hAnsi="Arial" w:cs="Arial"/>
          <w:szCs w:val="24"/>
        </w:rPr>
        <w:t xml:space="preserve">Si en </w:t>
      </w:r>
      <w:r w:rsidR="00221370" w:rsidRPr="00EE0A42">
        <w:rPr>
          <w:rFonts w:ascii="Arial" w:hAnsi="Arial" w:cs="Arial"/>
          <w:szCs w:val="24"/>
        </w:rPr>
        <w:t>14</w:t>
      </w:r>
      <w:r w:rsidRPr="00EE0A42">
        <w:rPr>
          <w:rFonts w:ascii="Arial" w:hAnsi="Arial" w:cs="Arial"/>
          <w:szCs w:val="24"/>
        </w:rPr>
        <w:t>, el sistema no puede guardar el registro, mostrará el mensaje: “No se pudo guardar el registro. Error ##”, indicando el número de error.</w:t>
      </w:r>
      <w:bookmarkEnd w:id="232"/>
      <w:bookmarkEnd w:id="233"/>
    </w:p>
    <w:p w:rsidR="00333DB2" w:rsidRPr="00BD1F76" w:rsidRDefault="00333DB2" w:rsidP="00851880">
      <w:pPr>
        <w:pStyle w:val="Prrafodelista"/>
        <w:numPr>
          <w:ilvl w:val="0"/>
          <w:numId w:val="8"/>
        </w:numPr>
        <w:contextualSpacing w:val="0"/>
        <w:rPr>
          <w:rFonts w:ascii="Arial" w:hAnsi="Arial" w:cs="Arial"/>
          <w:b/>
          <w:szCs w:val="24"/>
        </w:rPr>
      </w:pPr>
      <w:bookmarkStart w:id="234" w:name="_Toc334709154"/>
      <w:r w:rsidRPr="00BD1F76">
        <w:rPr>
          <w:rFonts w:ascii="Arial" w:hAnsi="Arial" w:cs="Arial"/>
          <w:b/>
          <w:szCs w:val="24"/>
        </w:rPr>
        <w:t>Precondiciones</w:t>
      </w:r>
      <w:bookmarkEnd w:id="234"/>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5" w:name="_Toc334709155"/>
      <w:r w:rsidRPr="00EE0A42">
        <w:rPr>
          <w:rFonts w:ascii="Arial" w:hAnsi="Arial" w:cs="Arial"/>
          <w:b/>
          <w:i/>
          <w:szCs w:val="24"/>
        </w:rPr>
        <w:t>Existencia de contratos y adendas</w:t>
      </w:r>
      <w:bookmarkEnd w:id="235"/>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Deben existir contratos y adendas registrados en el sistema.</w:t>
      </w:r>
    </w:p>
    <w:p w:rsidR="00333DB2" w:rsidRPr="00BD1F76" w:rsidRDefault="00333DB2" w:rsidP="00851880">
      <w:pPr>
        <w:pStyle w:val="Prrafodelista"/>
        <w:numPr>
          <w:ilvl w:val="0"/>
          <w:numId w:val="8"/>
        </w:numPr>
        <w:contextualSpacing w:val="0"/>
        <w:rPr>
          <w:rFonts w:ascii="Arial" w:hAnsi="Arial" w:cs="Arial"/>
          <w:b/>
          <w:szCs w:val="24"/>
        </w:rPr>
      </w:pPr>
      <w:bookmarkStart w:id="236" w:name="_Toc334709156"/>
      <w:proofErr w:type="spellStart"/>
      <w:r w:rsidRPr="00BD1F76">
        <w:rPr>
          <w:rFonts w:ascii="Arial" w:hAnsi="Arial" w:cs="Arial"/>
          <w:b/>
          <w:szCs w:val="24"/>
        </w:rPr>
        <w:t>Poscondiciones</w:t>
      </w:r>
      <w:bookmarkEnd w:id="236"/>
      <w:proofErr w:type="spellEnd"/>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7" w:name="_Toc334709157"/>
      <w:r w:rsidRPr="00EE0A42">
        <w:rPr>
          <w:rFonts w:ascii="Arial" w:hAnsi="Arial" w:cs="Arial"/>
          <w:b/>
          <w:i/>
          <w:szCs w:val="24"/>
        </w:rPr>
        <w:t>Estado de Contrato o Adenda</w:t>
      </w:r>
      <w:bookmarkEnd w:id="237"/>
    </w:p>
    <w:p w:rsidR="00333DB2" w:rsidRPr="00BD1F76" w:rsidRDefault="00333DB2" w:rsidP="00EE0A42">
      <w:pPr>
        <w:pStyle w:val="Prrafodelista"/>
        <w:ind w:left="708"/>
        <w:contextualSpacing w:val="0"/>
        <w:jc w:val="both"/>
        <w:rPr>
          <w:rFonts w:ascii="Arial" w:hAnsi="Arial" w:cs="Arial"/>
          <w:b/>
          <w:szCs w:val="24"/>
        </w:rPr>
      </w:pPr>
      <w:r w:rsidRPr="00EE0A42">
        <w:rPr>
          <w:rFonts w:ascii="Arial" w:hAnsi="Arial" w:cs="Arial"/>
          <w:szCs w:val="24"/>
        </w:rPr>
        <w:t>Contratos o Adendas con estado Pendiente, Aprobado, Cerrado o Anulado.</w:t>
      </w:r>
    </w:p>
    <w:p w:rsidR="00333DB2" w:rsidRPr="00BD1F76" w:rsidRDefault="00333DB2" w:rsidP="00851880">
      <w:pPr>
        <w:pStyle w:val="Prrafodelista"/>
        <w:numPr>
          <w:ilvl w:val="0"/>
          <w:numId w:val="8"/>
        </w:numPr>
        <w:contextualSpacing w:val="0"/>
        <w:rPr>
          <w:rFonts w:ascii="Arial" w:hAnsi="Arial" w:cs="Arial"/>
          <w:b/>
          <w:szCs w:val="24"/>
        </w:rPr>
      </w:pPr>
      <w:bookmarkStart w:id="238" w:name="_Toc334709158"/>
      <w:r w:rsidRPr="00BD1F76">
        <w:rPr>
          <w:rFonts w:ascii="Arial" w:hAnsi="Arial" w:cs="Arial"/>
          <w:b/>
          <w:szCs w:val="24"/>
        </w:rPr>
        <w:t>Puntos de Extensión</w:t>
      </w:r>
      <w:bookmarkEnd w:id="238"/>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914A8E" w:rsidRPr="00BD1F76" w:rsidRDefault="00914A8E" w:rsidP="00851880">
      <w:pPr>
        <w:pStyle w:val="Prrafodelista"/>
        <w:numPr>
          <w:ilvl w:val="0"/>
          <w:numId w:val="8"/>
        </w:numPr>
        <w:contextualSpacing w:val="0"/>
        <w:rPr>
          <w:rFonts w:ascii="Arial" w:hAnsi="Arial" w:cs="Arial"/>
          <w:b/>
          <w:szCs w:val="24"/>
        </w:rPr>
      </w:pPr>
      <w:r w:rsidRPr="00BD1F76">
        <w:rPr>
          <w:rFonts w:ascii="Arial" w:hAnsi="Arial" w:cs="Arial"/>
          <w:b/>
          <w:szCs w:val="24"/>
        </w:rPr>
        <w:lastRenderedPageBreak/>
        <w:t>Reglas de Negocio</w:t>
      </w:r>
    </w:p>
    <w:p w:rsidR="001277F9" w:rsidRPr="00EE0A42" w:rsidRDefault="001277F9"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CC_RN016_Aprobación_Adenda</w:t>
      </w:r>
    </w:p>
    <w:p w:rsidR="001277F9" w:rsidRPr="00EE0A42" w:rsidRDefault="001277F9" w:rsidP="00EE0A42">
      <w:pPr>
        <w:pStyle w:val="Prrafodelista"/>
        <w:ind w:left="708"/>
        <w:contextualSpacing w:val="0"/>
        <w:jc w:val="both"/>
        <w:rPr>
          <w:rFonts w:ascii="Arial" w:hAnsi="Arial" w:cs="Arial"/>
          <w:szCs w:val="24"/>
        </w:rPr>
      </w:pPr>
      <w:r w:rsidRPr="00EE0A42">
        <w:rPr>
          <w:rFonts w:ascii="Arial" w:hAnsi="Arial" w:cs="Arial"/>
          <w:szCs w:val="24"/>
        </w:rPr>
        <w:t>Se aprueba una Adenda sólo si el Contrato se encuentra vigente.</w:t>
      </w:r>
    </w:p>
    <w:p w:rsidR="001277F9" w:rsidRPr="00BD1F76" w:rsidRDefault="001277F9" w:rsidP="00851880">
      <w:pPr>
        <w:pStyle w:val="Prrafodelista"/>
        <w:numPr>
          <w:ilvl w:val="0"/>
          <w:numId w:val="8"/>
        </w:numPr>
        <w:contextualSpacing w:val="0"/>
        <w:rPr>
          <w:rFonts w:ascii="Arial" w:hAnsi="Arial" w:cs="Arial"/>
          <w:b/>
          <w:szCs w:val="24"/>
        </w:rPr>
      </w:pPr>
      <w:bookmarkStart w:id="239" w:name="_Toc334709159"/>
      <w:r w:rsidRPr="00BD1F76">
        <w:rPr>
          <w:rFonts w:ascii="Arial" w:hAnsi="Arial" w:cs="Arial"/>
          <w:b/>
          <w:szCs w:val="24"/>
        </w:rPr>
        <w:t>Información Adicional</w:t>
      </w:r>
      <w:bookmarkEnd w:id="239"/>
    </w:p>
    <w:p w:rsidR="00256811" w:rsidRDefault="00256811" w:rsidP="00256811">
      <w:pPr>
        <w:pStyle w:val="Prrafodelista"/>
        <w:spacing w:after="0"/>
        <w:ind w:left="66"/>
        <w:contextualSpacing w:val="0"/>
        <w:jc w:val="center"/>
        <w:rPr>
          <w:rFonts w:ascii="Arial" w:hAnsi="Arial" w:cs="Arial"/>
          <w:b/>
          <w:szCs w:val="24"/>
        </w:rPr>
      </w:pPr>
    </w:p>
    <w:p w:rsidR="001277F9" w:rsidRPr="00BD1F76" w:rsidRDefault="00722559"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1" o:spid="_x0000_i1044" type="#_x0000_t75" style="width:243.75pt;height:247.5pt;visibility:visible;mso-wrap-style:square">
            <v:imagedata r:id="rId27" o:title=""/>
          </v:shape>
        </w:pict>
      </w:r>
    </w:p>
    <w:p w:rsidR="00256811" w:rsidRPr="00256811" w:rsidRDefault="00256811" w:rsidP="00256811">
      <w:pPr>
        <w:pStyle w:val="Prrafodelista"/>
        <w:spacing w:after="0" w:line="360" w:lineRule="auto"/>
        <w:ind w:left="0"/>
        <w:contextualSpacing w:val="0"/>
        <w:jc w:val="center"/>
        <w:rPr>
          <w:rFonts w:ascii="Arial" w:hAnsi="Arial" w:cs="Arial"/>
          <w:sz w:val="18"/>
          <w:szCs w:val="24"/>
        </w:rPr>
      </w:pPr>
      <w:bookmarkStart w:id="240" w:name="_Toc334709160"/>
      <w:r w:rsidRPr="00256811">
        <w:rPr>
          <w:rFonts w:ascii="Arial" w:hAnsi="Arial" w:cs="Arial"/>
          <w:sz w:val="18"/>
          <w:szCs w:val="24"/>
        </w:rPr>
        <w:t>Gráfico 1</w:t>
      </w:r>
      <w:bookmarkEnd w:id="240"/>
    </w:p>
    <w:p w:rsidR="001277F9" w:rsidRPr="00BD1F76" w:rsidRDefault="001277F9" w:rsidP="007F6F86">
      <w:pPr>
        <w:pStyle w:val="Prrafodelista"/>
        <w:ind w:left="66"/>
        <w:contextualSpacing w:val="0"/>
        <w:rPr>
          <w:rFonts w:ascii="Arial" w:hAnsi="Arial" w:cs="Arial"/>
          <w:b/>
          <w:szCs w:val="24"/>
        </w:rPr>
      </w:pPr>
    </w:p>
    <w:p w:rsidR="001277F9" w:rsidRPr="00BD1F76" w:rsidRDefault="001277F9" w:rsidP="007F6F86">
      <w:pPr>
        <w:pStyle w:val="Prrafodelista"/>
        <w:ind w:left="66"/>
        <w:contextualSpacing w:val="0"/>
        <w:rPr>
          <w:rFonts w:ascii="Arial" w:hAnsi="Arial" w:cs="Arial"/>
          <w:b/>
          <w:szCs w:val="24"/>
        </w:rPr>
      </w:pPr>
      <w:r w:rsidRPr="00BD1F76">
        <w:rPr>
          <w:rFonts w:ascii="Arial" w:hAnsi="Arial" w:cs="Arial"/>
          <w:b/>
          <w:szCs w:val="24"/>
        </w:rPr>
        <w:br w:type="page"/>
      </w:r>
    </w:p>
    <w:p w:rsidR="001277F9" w:rsidRDefault="00722559"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2" o:spid="_x0000_i1045" type="#_x0000_t75" style="width:292.5pt;height:306.75pt;visibility:visible;mso-wrap-style:square">
            <v:imagedata r:id="rId28" o:title=""/>
          </v:shape>
        </w:pict>
      </w:r>
    </w:p>
    <w:p w:rsidR="00256811" w:rsidRPr="00256811" w:rsidRDefault="00256811" w:rsidP="00256811">
      <w:pPr>
        <w:pStyle w:val="Prrafodelista"/>
        <w:spacing w:after="0"/>
        <w:ind w:left="0"/>
        <w:contextualSpacing w:val="0"/>
        <w:jc w:val="center"/>
        <w:rPr>
          <w:rFonts w:ascii="Arial" w:hAnsi="Arial" w:cs="Arial"/>
          <w:sz w:val="18"/>
          <w:szCs w:val="24"/>
        </w:rPr>
      </w:pPr>
      <w:r w:rsidRPr="00256811">
        <w:rPr>
          <w:rFonts w:ascii="Arial" w:hAnsi="Arial" w:cs="Arial"/>
          <w:sz w:val="18"/>
          <w:szCs w:val="24"/>
        </w:rPr>
        <w:t xml:space="preserve">Gráfico </w:t>
      </w:r>
      <w:r>
        <w:rPr>
          <w:rFonts w:ascii="Arial" w:hAnsi="Arial" w:cs="Arial"/>
          <w:sz w:val="18"/>
          <w:szCs w:val="24"/>
        </w:rPr>
        <w:t>2</w:t>
      </w:r>
    </w:p>
    <w:p w:rsidR="00256811" w:rsidRPr="00BD1F76" w:rsidRDefault="00256811" w:rsidP="00EE0A42">
      <w:pPr>
        <w:pStyle w:val="Prrafodelista"/>
        <w:ind w:left="66"/>
        <w:contextualSpacing w:val="0"/>
        <w:jc w:val="center"/>
        <w:rPr>
          <w:rFonts w:ascii="Arial" w:hAnsi="Arial" w:cs="Arial"/>
          <w:b/>
          <w:szCs w:val="24"/>
        </w:rPr>
      </w:pPr>
    </w:p>
    <w:p w:rsidR="007F1C8F" w:rsidRPr="00BD1F76" w:rsidRDefault="007F1C8F" w:rsidP="007F6F86">
      <w:pPr>
        <w:pStyle w:val="Prrafodelista"/>
        <w:ind w:left="66"/>
        <w:contextualSpacing w:val="0"/>
        <w:rPr>
          <w:rFonts w:ascii="Arial" w:hAnsi="Arial" w:cs="Arial"/>
          <w:b/>
          <w:szCs w:val="24"/>
        </w:rPr>
      </w:pPr>
    </w:p>
    <w:p w:rsidR="007F1C8F" w:rsidRPr="00EE0A42" w:rsidRDefault="00256811"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7F1C8F" w:rsidRPr="00EE0A42">
        <w:rPr>
          <w:rFonts w:ascii="Arial" w:hAnsi="Arial" w:cs="Arial"/>
          <w:b/>
          <w:sz w:val="24"/>
          <w:szCs w:val="24"/>
        </w:rPr>
        <w:lastRenderedPageBreak/>
        <w:t>CASO DE USO: CC_CUS004_Actualizar_clausulas_predefinidas</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7F1C8F"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CC_AS004</w:t>
      </w:r>
      <w:r w:rsidR="007F1C8F" w:rsidRPr="00EE0A42">
        <w:rPr>
          <w:rFonts w:ascii="Arial" w:hAnsi="Arial" w:cs="Arial"/>
          <w:szCs w:val="24"/>
        </w:rPr>
        <w:t>_Jefe_</w:t>
      </w:r>
      <w:r w:rsidRPr="00EE0A42">
        <w:rPr>
          <w:rFonts w:ascii="Arial" w:hAnsi="Arial" w:cs="Arial"/>
          <w:szCs w:val="24"/>
        </w:rPr>
        <w:t>Legal</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Mantener actualizado el registro de las clausulas predefinidas de los contratos de la empresa.</w:t>
      </w:r>
    </w:p>
    <w:p w:rsidR="00A04DCC" w:rsidRPr="00BD1F76" w:rsidRDefault="00A04DCC" w:rsidP="00851880">
      <w:pPr>
        <w:pStyle w:val="Prrafodelista"/>
        <w:numPr>
          <w:ilvl w:val="0"/>
          <w:numId w:val="8"/>
        </w:numPr>
        <w:contextualSpacing w:val="0"/>
        <w:rPr>
          <w:rFonts w:ascii="Arial" w:hAnsi="Arial" w:cs="Arial"/>
          <w:b/>
          <w:szCs w:val="24"/>
        </w:rPr>
      </w:pPr>
      <w:bookmarkStart w:id="241" w:name="_Toc334657693"/>
      <w:r w:rsidRPr="00BD1F76">
        <w:rPr>
          <w:rFonts w:ascii="Arial" w:hAnsi="Arial" w:cs="Arial"/>
          <w:b/>
          <w:szCs w:val="24"/>
        </w:rPr>
        <w:t>Breve Descripción</w:t>
      </w:r>
      <w:bookmarkEnd w:id="241"/>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 xml:space="preserve">El caso de uso comienza cuando el Jefe Legal requiere registrar o actualizar una clausula definida, se valida que no se duplique registros y los datos obligatorios, al final se registra o cancela el registro o actualización de la </w:t>
      </w:r>
      <w:r w:rsidR="006E5284" w:rsidRPr="00EE0A42">
        <w:rPr>
          <w:rFonts w:ascii="Arial" w:hAnsi="Arial" w:cs="Arial"/>
          <w:szCs w:val="24"/>
        </w:rPr>
        <w:t>Cláusula</w:t>
      </w:r>
      <w:r w:rsidRPr="00EE0A42">
        <w:rPr>
          <w:rFonts w:ascii="Arial" w:hAnsi="Arial" w:cs="Arial"/>
          <w:szCs w:val="24"/>
        </w:rPr>
        <w:t xml:space="preserve"> Definida.</w:t>
      </w:r>
    </w:p>
    <w:p w:rsidR="002F3A04" w:rsidRPr="00BD1F76" w:rsidRDefault="002F3A04" w:rsidP="00851880">
      <w:pPr>
        <w:pStyle w:val="Prrafodelista"/>
        <w:numPr>
          <w:ilvl w:val="0"/>
          <w:numId w:val="8"/>
        </w:numPr>
        <w:contextualSpacing w:val="0"/>
        <w:rPr>
          <w:rFonts w:ascii="Arial" w:hAnsi="Arial" w:cs="Arial"/>
          <w:b/>
          <w:szCs w:val="24"/>
        </w:rPr>
      </w:pPr>
      <w:bookmarkStart w:id="242" w:name="_Toc334657694"/>
      <w:r w:rsidRPr="00BD1F76">
        <w:rPr>
          <w:rFonts w:ascii="Arial" w:hAnsi="Arial" w:cs="Arial"/>
          <w:b/>
          <w:szCs w:val="24"/>
        </w:rPr>
        <w:t>Flujo de Eventos</w:t>
      </w:r>
      <w:bookmarkEnd w:id="242"/>
    </w:p>
    <w:p w:rsidR="00A04DCC"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 xml:space="preserve">El sistema muestra la interfaz “Mantenimiento de Clausulas Definidas” con un listado de </w:t>
      </w:r>
      <w:r w:rsidR="006E5284" w:rsidRPr="00EE0A42">
        <w:rPr>
          <w:rFonts w:ascii="Arial" w:hAnsi="Arial" w:cs="Arial"/>
          <w:szCs w:val="24"/>
        </w:rPr>
        <w:t>cláusulas</w:t>
      </w:r>
      <w:r w:rsidRPr="00EE0A42">
        <w:rPr>
          <w:rFonts w:ascii="Arial" w:hAnsi="Arial" w:cs="Arial"/>
          <w:szCs w:val="24"/>
        </w:rPr>
        <w:t xml:space="preserve"> definidas registradas en el día, donde podrá realizar las actualización o registrar una nueva. </w:t>
      </w:r>
      <w:bookmarkStart w:id="243" w:name="_Toc334657695"/>
    </w:p>
    <w:p w:rsidR="002F3A04" w:rsidRPr="00BD1F76" w:rsidRDefault="002F3A04"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243"/>
    </w:p>
    <w:p w:rsidR="002F3A04" w:rsidRPr="00EE0A42" w:rsidRDefault="002F3A04" w:rsidP="00EE0A42">
      <w:pPr>
        <w:pStyle w:val="Prrafodelista"/>
        <w:ind w:left="708"/>
        <w:contextualSpacing w:val="0"/>
        <w:jc w:val="both"/>
        <w:rPr>
          <w:rFonts w:ascii="Arial" w:hAnsi="Arial" w:cs="Arial"/>
          <w:szCs w:val="24"/>
        </w:rPr>
      </w:pPr>
      <w:bookmarkStart w:id="244" w:name="_Toc334655888"/>
      <w:bookmarkStart w:id="245" w:name="_Toc334657696"/>
      <w:r w:rsidRPr="00EE0A42">
        <w:rPr>
          <w:rFonts w:ascii="Arial" w:hAnsi="Arial" w:cs="Arial"/>
          <w:szCs w:val="24"/>
        </w:rPr>
        <w:t xml:space="preserve">El aplicativo muestra la pantalla de búsqueda de </w:t>
      </w:r>
      <w:r w:rsidR="006E5284" w:rsidRPr="00EE0A42">
        <w:rPr>
          <w:rFonts w:ascii="Arial" w:hAnsi="Arial" w:cs="Arial"/>
          <w:szCs w:val="24"/>
        </w:rPr>
        <w:t>cláusulas</w:t>
      </w:r>
      <w:r w:rsidRPr="00EE0A42">
        <w:rPr>
          <w:rFonts w:ascii="Arial" w:hAnsi="Arial" w:cs="Arial"/>
          <w:szCs w:val="24"/>
        </w:rPr>
        <w:t>.</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Se realiza la búsqueda con los filtros de fecha de registro y/o código.</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Agregar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selecciona la opción de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nueva pantalla donde registrar la nueva cláusula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ingresa la descripción la descripción corta y la descripción larga de la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lo datos ingresados [Regla 1].</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el ingreso y se muestra el listado de las clausulas actualizadas.</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Modificar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Se elige la opción de modificar de la </w:t>
      </w:r>
      <w:r w:rsidR="006E5284" w:rsidRPr="00EE0A42">
        <w:rPr>
          <w:rFonts w:ascii="Arial" w:hAnsi="Arial" w:cs="Arial"/>
          <w:szCs w:val="24"/>
        </w:rPr>
        <w:t>cláusula</w:t>
      </w:r>
      <w:r w:rsidRPr="00EE0A42">
        <w:rPr>
          <w:rFonts w:ascii="Arial" w:hAnsi="Arial" w:cs="Arial"/>
          <w:szCs w:val="24"/>
        </w:rPr>
        <w:t xml:space="preserve"> a actualizar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muestra una pantalla con los datos actuales de la </w:t>
      </w:r>
      <w:r w:rsidR="006E5284" w:rsidRPr="00EE0A42">
        <w:rPr>
          <w:rFonts w:ascii="Arial" w:hAnsi="Arial" w:cs="Arial"/>
          <w:szCs w:val="24"/>
        </w:rPr>
        <w:t>cláusula</w:t>
      </w:r>
      <w:r w:rsidRPr="00EE0A42">
        <w:rPr>
          <w:rFonts w:ascii="Arial" w:hAnsi="Arial" w:cs="Arial"/>
          <w:szCs w:val="24"/>
        </w:rPr>
        <w:t>.</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Jefe Legal actualiza los datos de la </w:t>
      </w:r>
      <w:r w:rsidR="006E5284" w:rsidRPr="00EE0A42">
        <w:rPr>
          <w:rFonts w:ascii="Arial" w:hAnsi="Arial" w:cs="Arial"/>
          <w:szCs w:val="24"/>
        </w:rPr>
        <w:t>cláusula</w:t>
      </w:r>
      <w:r w:rsidRPr="00EE0A42">
        <w:rPr>
          <w:rFonts w:ascii="Arial" w:hAnsi="Arial" w:cs="Arial"/>
          <w:szCs w:val="24"/>
        </w:rPr>
        <w:t xml:space="preserve"> y procede a actualizarlos.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w:t>
      </w:r>
      <w:proofErr w:type="gramStart"/>
      <w:r w:rsidRPr="00EE0A42">
        <w:rPr>
          <w:rFonts w:ascii="Arial" w:hAnsi="Arial" w:cs="Arial"/>
          <w:szCs w:val="24"/>
        </w:rPr>
        <w:t>valida</w:t>
      </w:r>
      <w:proofErr w:type="gramEnd"/>
      <w:r w:rsidRPr="00EE0A42">
        <w:rPr>
          <w:rFonts w:ascii="Arial" w:hAnsi="Arial" w:cs="Arial"/>
          <w:szCs w:val="24"/>
        </w:rPr>
        <w:t xml:space="preserve"> la descripción corta nueva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lastRenderedPageBreak/>
        <w:t>El sistema registra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mostrará la pantalla de consulta.</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Eliminar clausula(s)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Se elige la opción de eliminar de la </w:t>
      </w:r>
      <w:r w:rsidR="006E5284" w:rsidRPr="00EE0A42">
        <w:rPr>
          <w:rFonts w:ascii="Arial" w:hAnsi="Arial" w:cs="Arial"/>
          <w:szCs w:val="24"/>
        </w:rPr>
        <w:t>cláusula</w:t>
      </w:r>
      <w:r w:rsidRPr="00EE0A42">
        <w:rPr>
          <w:rFonts w:ascii="Arial" w:hAnsi="Arial" w:cs="Arial"/>
          <w:szCs w:val="24"/>
        </w:rPr>
        <w:t xml:space="preserve"> a eliminar.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w:t>
      </w:r>
      <w:proofErr w:type="gramStart"/>
      <w:r w:rsidRPr="00EE0A42">
        <w:rPr>
          <w:rFonts w:ascii="Arial" w:hAnsi="Arial" w:cs="Arial"/>
          <w:szCs w:val="24"/>
        </w:rPr>
        <w:t>valida</w:t>
      </w:r>
      <w:proofErr w:type="gramEnd"/>
      <w:r w:rsidRPr="00EE0A42">
        <w:rPr>
          <w:rFonts w:ascii="Arial" w:hAnsi="Arial" w:cs="Arial"/>
          <w:szCs w:val="24"/>
        </w:rPr>
        <w:t xml:space="preserve"> la eliminación de la </w:t>
      </w:r>
      <w:r w:rsidR="006E5284" w:rsidRPr="00EE0A42">
        <w:rPr>
          <w:rFonts w:ascii="Arial" w:hAnsi="Arial" w:cs="Arial"/>
          <w:szCs w:val="24"/>
        </w:rPr>
        <w:t>cláusula</w:t>
      </w:r>
      <w:r w:rsidRPr="00EE0A42">
        <w:rPr>
          <w:rFonts w:ascii="Arial" w:hAnsi="Arial" w:cs="Arial"/>
          <w:szCs w:val="24"/>
        </w:rPr>
        <w:t xml:space="preserve">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la eliminación de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Se actualiza la lista de </w:t>
      </w:r>
      <w:r w:rsidR="006E5284" w:rsidRPr="00EE0A42">
        <w:rPr>
          <w:rFonts w:ascii="Arial" w:hAnsi="Arial" w:cs="Arial"/>
          <w:szCs w:val="24"/>
        </w:rPr>
        <w:t>cláusulas</w:t>
      </w:r>
      <w:r w:rsidRPr="00EE0A42">
        <w:rPr>
          <w:rFonts w:ascii="Arial" w:hAnsi="Arial" w:cs="Arial"/>
          <w:szCs w:val="24"/>
        </w:rPr>
        <w:t>.</w:t>
      </w:r>
      <w:bookmarkEnd w:id="244"/>
      <w:bookmarkEnd w:id="245"/>
    </w:p>
    <w:p w:rsidR="00FA4BC4" w:rsidRPr="00BD1F76" w:rsidRDefault="00FA4BC4" w:rsidP="00851880">
      <w:pPr>
        <w:pStyle w:val="Prrafodelista"/>
        <w:numPr>
          <w:ilvl w:val="0"/>
          <w:numId w:val="8"/>
        </w:numPr>
        <w:contextualSpacing w:val="0"/>
        <w:rPr>
          <w:rFonts w:ascii="Arial" w:hAnsi="Arial" w:cs="Arial"/>
          <w:b/>
          <w:szCs w:val="24"/>
        </w:rPr>
      </w:pPr>
      <w:bookmarkStart w:id="246" w:name="_Toc334657704"/>
      <w:proofErr w:type="spellStart"/>
      <w:r w:rsidRPr="00BD1F76">
        <w:rPr>
          <w:rFonts w:ascii="Arial" w:hAnsi="Arial" w:cs="Arial"/>
          <w:b/>
          <w:szCs w:val="24"/>
        </w:rPr>
        <w:t>Subflujos</w:t>
      </w:r>
      <w:bookmarkEnd w:id="246"/>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7" w:name="_Toc334655897"/>
      <w:bookmarkStart w:id="248" w:name="_Toc334657705"/>
      <w:r w:rsidRPr="00EE0A42">
        <w:rPr>
          <w:rFonts w:ascii="Arial" w:hAnsi="Arial" w:cs="Arial"/>
          <w:b/>
          <w:i/>
          <w:szCs w:val="24"/>
        </w:rPr>
        <w:t xml:space="preserve">Alerta de Ingreso de una nueva </w:t>
      </w:r>
      <w:bookmarkEnd w:id="247"/>
      <w:r w:rsidRPr="00EE0A42">
        <w:rPr>
          <w:rFonts w:ascii="Arial" w:hAnsi="Arial" w:cs="Arial"/>
          <w:b/>
          <w:i/>
          <w:szCs w:val="24"/>
        </w:rPr>
        <w:t>Cláusula Definida</w:t>
      </w:r>
      <w:bookmarkEnd w:id="248"/>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Luego del paso 4</w:t>
      </w:r>
      <w:r w:rsidR="008163A9" w:rsidRPr="00EE0A42">
        <w:rPr>
          <w:rFonts w:ascii="Arial" w:hAnsi="Arial" w:cs="Arial"/>
          <w:szCs w:val="24"/>
        </w:rPr>
        <w:t>,</w:t>
      </w:r>
      <w:r w:rsidRPr="00EE0A42">
        <w:rPr>
          <w:rFonts w:ascii="Arial" w:hAnsi="Arial" w:cs="Arial"/>
          <w:szCs w:val="24"/>
        </w:rPr>
        <w:t xml:space="preserve"> el sistema mostrará un mensaje de alerta en caso la descripción corta de la nueva clausula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9" w:name="_Toc334657706"/>
      <w:r w:rsidRPr="00EE0A42">
        <w:rPr>
          <w:rFonts w:ascii="Arial" w:hAnsi="Arial" w:cs="Arial"/>
          <w:b/>
          <w:i/>
          <w:szCs w:val="24"/>
        </w:rPr>
        <w:t xml:space="preserve">Alerta de Modificación una </w:t>
      </w:r>
      <w:bookmarkEnd w:id="249"/>
      <w:r w:rsidRPr="00EE0A42">
        <w:rPr>
          <w:rFonts w:ascii="Arial" w:hAnsi="Arial" w:cs="Arial"/>
          <w:b/>
          <w:i/>
          <w:szCs w:val="24"/>
        </w:rPr>
        <w:t>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9,</w:t>
      </w:r>
      <w:r w:rsidRPr="00EE0A42">
        <w:rPr>
          <w:rFonts w:ascii="Arial" w:hAnsi="Arial" w:cs="Arial"/>
          <w:szCs w:val="24"/>
        </w:rPr>
        <w:t xml:space="preserve"> el sistema mostrará un mensaje de alerta en caso la nueva descripción corta de clausula a actualizar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Alerta de Eliminación de una 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13,</w:t>
      </w:r>
      <w:r w:rsidRPr="00EE0A42">
        <w:rPr>
          <w:rFonts w:ascii="Arial" w:hAnsi="Arial" w:cs="Arial"/>
          <w:szCs w:val="24"/>
        </w:rPr>
        <w:t xml:space="preserve"> el sistema mostrará un mensaje de alerta en caso la </w:t>
      </w:r>
      <w:r w:rsidR="006E5284" w:rsidRPr="00EE0A42">
        <w:rPr>
          <w:rFonts w:ascii="Arial" w:hAnsi="Arial" w:cs="Arial"/>
          <w:szCs w:val="24"/>
        </w:rPr>
        <w:t>cláusula</w:t>
      </w:r>
      <w:r w:rsidRPr="00EE0A42">
        <w:rPr>
          <w:rFonts w:ascii="Arial" w:hAnsi="Arial" w:cs="Arial"/>
          <w:szCs w:val="24"/>
        </w:rPr>
        <w:t xml:space="preserve"> e eliminar este asignada a un contrato o adenda.</w:t>
      </w:r>
    </w:p>
    <w:p w:rsidR="00FA4BC4" w:rsidRPr="00BD1F76" w:rsidRDefault="00FA4BC4" w:rsidP="00851880">
      <w:pPr>
        <w:pStyle w:val="Prrafodelista"/>
        <w:numPr>
          <w:ilvl w:val="0"/>
          <w:numId w:val="8"/>
        </w:numPr>
        <w:contextualSpacing w:val="0"/>
        <w:rPr>
          <w:rFonts w:ascii="Arial" w:hAnsi="Arial" w:cs="Arial"/>
          <w:b/>
          <w:szCs w:val="24"/>
        </w:rPr>
      </w:pPr>
      <w:bookmarkStart w:id="250" w:name="_Toc334657707"/>
      <w:r w:rsidRPr="00BD1F76">
        <w:rPr>
          <w:rFonts w:ascii="Arial" w:hAnsi="Arial" w:cs="Arial"/>
          <w:b/>
          <w:szCs w:val="24"/>
        </w:rPr>
        <w:t>Flujos Alternos</w:t>
      </w:r>
      <w:bookmarkEnd w:id="250"/>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1" w:name="_Toc334655899"/>
      <w:bookmarkStart w:id="252" w:name="_Toc334657708"/>
      <w:r w:rsidRPr="00EE0A42">
        <w:rPr>
          <w:rFonts w:ascii="Arial" w:hAnsi="Arial" w:cs="Arial"/>
          <w:b/>
          <w:i/>
          <w:szCs w:val="24"/>
        </w:rPr>
        <w:t>No existe Cláusula Definida a buscar</w:t>
      </w:r>
      <w:bookmarkEnd w:id="251"/>
      <w:bookmarkEnd w:id="252"/>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En caso no se halle la cláusula definida con los criterios de búsqueda, el aplicativo no mostrará ninguna lista y solo mostrara el mensaje de información.</w:t>
      </w:r>
    </w:p>
    <w:p w:rsidR="00FA4BC4" w:rsidRPr="00BD1F76" w:rsidRDefault="00FA4BC4" w:rsidP="00851880">
      <w:pPr>
        <w:pStyle w:val="Prrafodelista"/>
        <w:numPr>
          <w:ilvl w:val="0"/>
          <w:numId w:val="8"/>
        </w:numPr>
        <w:contextualSpacing w:val="0"/>
        <w:rPr>
          <w:rFonts w:ascii="Arial" w:hAnsi="Arial" w:cs="Arial"/>
          <w:b/>
          <w:szCs w:val="24"/>
        </w:rPr>
      </w:pPr>
      <w:bookmarkStart w:id="253" w:name="_Toc334657709"/>
      <w:r w:rsidRPr="00BD1F76">
        <w:rPr>
          <w:rFonts w:ascii="Arial" w:hAnsi="Arial" w:cs="Arial"/>
          <w:b/>
          <w:szCs w:val="24"/>
        </w:rPr>
        <w:t>Precondiciones</w:t>
      </w:r>
      <w:bookmarkEnd w:id="253"/>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Para el caso de actualizar o eliminar una clausula deberán estar primeramente registradas.</w:t>
      </w:r>
    </w:p>
    <w:p w:rsidR="00FA4BC4" w:rsidRPr="00BD1F76" w:rsidRDefault="00FA4BC4" w:rsidP="00851880">
      <w:pPr>
        <w:pStyle w:val="Prrafodelista"/>
        <w:numPr>
          <w:ilvl w:val="0"/>
          <w:numId w:val="8"/>
        </w:numPr>
        <w:contextualSpacing w:val="0"/>
        <w:rPr>
          <w:rFonts w:ascii="Arial" w:hAnsi="Arial" w:cs="Arial"/>
          <w:b/>
          <w:szCs w:val="24"/>
        </w:rPr>
      </w:pPr>
      <w:bookmarkStart w:id="254" w:name="_Toc334657710"/>
      <w:proofErr w:type="spellStart"/>
      <w:r w:rsidRPr="00BD1F76">
        <w:rPr>
          <w:rFonts w:ascii="Arial" w:hAnsi="Arial" w:cs="Arial"/>
          <w:b/>
          <w:szCs w:val="24"/>
        </w:rPr>
        <w:t>Poscondiciones</w:t>
      </w:r>
      <w:bookmarkEnd w:id="254"/>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Cláusula Definida registrada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registra la Cláusula Definida.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5" w:name="_Toc334657711"/>
      <w:r w:rsidRPr="00EE0A42">
        <w:rPr>
          <w:rFonts w:ascii="Arial" w:hAnsi="Arial" w:cs="Arial"/>
          <w:b/>
          <w:i/>
          <w:szCs w:val="24"/>
        </w:rPr>
        <w:t>Cláusula Definida actualizada</w:t>
      </w:r>
      <w:bookmarkEnd w:id="255"/>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actualiza la Cláusula Definida con los datos ingresados.</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6" w:name="_Toc334657712"/>
      <w:r w:rsidRPr="00EE0A42">
        <w:rPr>
          <w:rFonts w:ascii="Arial" w:hAnsi="Arial" w:cs="Arial"/>
          <w:b/>
          <w:i/>
          <w:szCs w:val="24"/>
        </w:rPr>
        <w:t xml:space="preserve">Cláusula Definida </w:t>
      </w:r>
      <w:bookmarkEnd w:id="256"/>
      <w:r w:rsidRPr="00EE0A42">
        <w:rPr>
          <w:rFonts w:ascii="Arial" w:hAnsi="Arial" w:cs="Arial"/>
          <w:b/>
          <w:i/>
          <w:szCs w:val="24"/>
        </w:rPr>
        <w:t>eliminada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elimina la Cláusula Definida.</w:t>
      </w:r>
    </w:p>
    <w:p w:rsidR="00FA4BC4" w:rsidRPr="00EE0A42" w:rsidRDefault="00FA4BC4" w:rsidP="00851880">
      <w:pPr>
        <w:pStyle w:val="Prrafodelista"/>
        <w:numPr>
          <w:ilvl w:val="0"/>
          <w:numId w:val="8"/>
        </w:numPr>
        <w:contextualSpacing w:val="0"/>
        <w:rPr>
          <w:rFonts w:ascii="Arial" w:hAnsi="Arial" w:cs="Arial"/>
          <w:b/>
          <w:szCs w:val="24"/>
        </w:rPr>
      </w:pPr>
      <w:bookmarkStart w:id="257" w:name="_Toc334657713"/>
      <w:r w:rsidRPr="00EE0A42">
        <w:rPr>
          <w:rFonts w:ascii="Arial" w:hAnsi="Arial" w:cs="Arial"/>
          <w:b/>
          <w:szCs w:val="24"/>
        </w:rPr>
        <w:lastRenderedPageBreak/>
        <w:t>Puntos de Extensión</w:t>
      </w:r>
      <w:bookmarkEnd w:id="257"/>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FA4BC4" w:rsidRPr="00BD1F76" w:rsidRDefault="00FA4BC4"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No ingresar clausulas con la misma descripción</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No se podrá registrar clausulas con la misma descripción corta. </w:t>
      </w:r>
    </w:p>
    <w:p w:rsidR="00FA4BC4" w:rsidRPr="00013C7C" w:rsidRDefault="00FA4BC4" w:rsidP="00EE0A42">
      <w:pPr>
        <w:pStyle w:val="Prrafodelista"/>
        <w:spacing w:before="240" w:after="0" w:line="360" w:lineRule="auto"/>
        <w:ind w:left="708"/>
        <w:contextualSpacing w:val="0"/>
        <w:rPr>
          <w:rFonts w:ascii="Arial" w:hAnsi="Arial" w:cs="Arial"/>
          <w:b/>
          <w:i/>
          <w:szCs w:val="24"/>
          <w:lang w:val="pt-BR"/>
        </w:rPr>
      </w:pPr>
      <w:r w:rsidRPr="00013C7C">
        <w:rPr>
          <w:rFonts w:ascii="Arial" w:hAnsi="Arial" w:cs="Arial"/>
          <w:b/>
          <w:i/>
          <w:szCs w:val="24"/>
          <w:lang w:val="pt-BR"/>
        </w:rPr>
        <w:t xml:space="preserve">No </w:t>
      </w:r>
      <w:proofErr w:type="spellStart"/>
      <w:r w:rsidRPr="00013C7C">
        <w:rPr>
          <w:rFonts w:ascii="Arial" w:hAnsi="Arial" w:cs="Arial"/>
          <w:b/>
          <w:i/>
          <w:szCs w:val="24"/>
          <w:lang w:val="pt-BR"/>
        </w:rPr>
        <w:t>actualizar</w:t>
      </w:r>
      <w:proofErr w:type="spellEnd"/>
      <w:r w:rsidRPr="00013C7C">
        <w:rPr>
          <w:rFonts w:ascii="Arial" w:hAnsi="Arial" w:cs="Arial"/>
          <w:b/>
          <w:i/>
          <w:szCs w:val="24"/>
          <w:lang w:val="pt-BR"/>
        </w:rPr>
        <w:t xml:space="preserve"> o eliminar clausulas</w:t>
      </w:r>
      <w:proofErr w:type="gramStart"/>
      <w:r w:rsidRPr="00013C7C">
        <w:rPr>
          <w:rFonts w:ascii="Arial" w:hAnsi="Arial" w:cs="Arial"/>
          <w:b/>
          <w:i/>
          <w:szCs w:val="24"/>
          <w:lang w:val="pt-BR"/>
        </w:rPr>
        <w:t xml:space="preserve">  </w:t>
      </w:r>
      <w:proofErr w:type="spellStart"/>
      <w:proofErr w:type="gramEnd"/>
      <w:r w:rsidRPr="00013C7C">
        <w:rPr>
          <w:rFonts w:ascii="Arial" w:hAnsi="Arial" w:cs="Arial"/>
          <w:b/>
          <w:i/>
          <w:szCs w:val="24"/>
          <w:lang w:val="pt-BR"/>
        </w:rPr>
        <w:t>asignadas</w:t>
      </w:r>
      <w:proofErr w:type="spellEnd"/>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Solo se podrá actualizar o eliminar una clausula definida en caso no este asignada a ningún contrato o adenda.</w:t>
      </w:r>
    </w:p>
    <w:p w:rsidR="008163A9" w:rsidRPr="00BD1F76" w:rsidRDefault="008163A9" w:rsidP="00851880">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8163A9" w:rsidRPr="00BD1F76" w:rsidRDefault="00722559" w:rsidP="00EE0A42">
      <w:pPr>
        <w:pStyle w:val="Prrafodelista"/>
        <w:ind w:left="66"/>
        <w:contextualSpacing w:val="0"/>
        <w:jc w:val="center"/>
        <w:rPr>
          <w:rFonts w:ascii="Arial" w:hAnsi="Arial" w:cs="Arial"/>
          <w:b/>
          <w:szCs w:val="24"/>
        </w:rPr>
      </w:pPr>
      <w:r>
        <w:rPr>
          <w:rFonts w:ascii="Arial" w:hAnsi="Arial" w:cs="Arial"/>
          <w:b/>
          <w:szCs w:val="24"/>
        </w:rPr>
        <w:pict>
          <v:shape id="_x0000_i1046" type="#_x0000_t75" style="width:310.5pt;height:177.75pt;visibility:visible">
            <v:imagedata r:id="rId29" o:title=""/>
          </v:shape>
        </w:pict>
      </w:r>
    </w:p>
    <w:p w:rsidR="008163A9" w:rsidRPr="00BD1F76" w:rsidRDefault="00722559" w:rsidP="00EE0A42">
      <w:pPr>
        <w:pStyle w:val="Prrafodelista"/>
        <w:ind w:left="66"/>
        <w:contextualSpacing w:val="0"/>
        <w:jc w:val="center"/>
        <w:rPr>
          <w:rFonts w:ascii="Arial" w:hAnsi="Arial" w:cs="Arial"/>
          <w:b/>
          <w:szCs w:val="24"/>
        </w:rPr>
      </w:pPr>
      <w:r>
        <w:rPr>
          <w:rFonts w:ascii="Arial" w:hAnsi="Arial" w:cs="Arial"/>
          <w:b/>
          <w:szCs w:val="24"/>
        </w:rPr>
        <w:pict>
          <v:shape id="_x0000_i1047" type="#_x0000_t75" style="width:294pt;height:243pt;visibility:visible">
            <v:imagedata r:id="rId30"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722559" w:rsidP="00EE0A42">
      <w:pPr>
        <w:pStyle w:val="Prrafodelista"/>
        <w:ind w:left="66"/>
        <w:contextualSpacing w:val="0"/>
        <w:jc w:val="center"/>
        <w:rPr>
          <w:rFonts w:ascii="Arial" w:hAnsi="Arial" w:cs="Arial"/>
          <w:b/>
          <w:szCs w:val="24"/>
        </w:rPr>
      </w:pPr>
      <w:r>
        <w:rPr>
          <w:rFonts w:ascii="Arial" w:hAnsi="Arial" w:cs="Arial"/>
          <w:b/>
          <w:szCs w:val="24"/>
        </w:rPr>
        <w:lastRenderedPageBreak/>
        <w:pict>
          <v:shape id="_x0000_i1048" type="#_x0000_t75" style="width:343.5pt;height:306pt;visibility:visible">
            <v:imagedata r:id="rId31"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722559" w:rsidP="00EE0A42">
      <w:pPr>
        <w:pStyle w:val="Prrafodelista"/>
        <w:ind w:left="66"/>
        <w:contextualSpacing w:val="0"/>
        <w:jc w:val="center"/>
        <w:rPr>
          <w:rFonts w:ascii="Arial" w:hAnsi="Arial" w:cs="Arial"/>
          <w:b/>
          <w:szCs w:val="24"/>
        </w:rPr>
      </w:pPr>
      <w:r>
        <w:rPr>
          <w:rFonts w:ascii="Arial" w:hAnsi="Arial" w:cs="Arial"/>
          <w:b/>
          <w:szCs w:val="24"/>
        </w:rPr>
        <w:pict>
          <v:shape id="_x0000_i1049" type="#_x0000_t75" style="width:156pt;height:114pt;visibility:visible">
            <v:imagedata r:id="rId32" o:title=""/>
          </v:shape>
        </w:pict>
      </w:r>
      <w:r w:rsidR="008163A9" w:rsidRPr="00BD1F76">
        <w:rPr>
          <w:rFonts w:ascii="Arial" w:hAnsi="Arial" w:cs="Arial"/>
          <w:b/>
          <w:szCs w:val="24"/>
        </w:rPr>
        <w:t xml:space="preserve"> </w:t>
      </w:r>
      <w:r>
        <w:rPr>
          <w:rFonts w:ascii="Arial" w:hAnsi="Arial" w:cs="Arial"/>
          <w:b/>
          <w:szCs w:val="24"/>
        </w:rPr>
        <w:pict>
          <v:shape id="_x0000_i1050" type="#_x0000_t75" style="width:161.25pt;height:121.5pt;visibility:visible">
            <v:imagedata r:id="rId33" o:title=""/>
          </v:shape>
        </w:pict>
      </w:r>
    </w:p>
    <w:p w:rsidR="008163A9" w:rsidRPr="00BD1F76" w:rsidRDefault="00722559" w:rsidP="00EE0A42">
      <w:pPr>
        <w:pStyle w:val="Prrafodelista"/>
        <w:ind w:left="66"/>
        <w:contextualSpacing w:val="0"/>
        <w:jc w:val="center"/>
        <w:rPr>
          <w:rFonts w:ascii="Arial" w:hAnsi="Arial" w:cs="Arial"/>
          <w:b/>
          <w:szCs w:val="24"/>
        </w:rPr>
      </w:pPr>
      <w:r>
        <w:rPr>
          <w:rFonts w:ascii="Arial" w:hAnsi="Arial" w:cs="Arial"/>
          <w:b/>
          <w:szCs w:val="24"/>
        </w:rPr>
        <w:pict>
          <v:shape id="_x0000_i1051" type="#_x0000_t75" style="width:157.5pt;height:120pt;visibility:visible">
            <v:imagedata r:id="rId34" o:title=""/>
          </v:shape>
        </w:pict>
      </w:r>
    </w:p>
    <w:p w:rsidR="008163A9" w:rsidRPr="00BD1F76" w:rsidRDefault="008163A9" w:rsidP="007F6F86">
      <w:pPr>
        <w:pStyle w:val="Prrafodelista"/>
        <w:ind w:left="66"/>
        <w:contextualSpacing w:val="0"/>
        <w:rPr>
          <w:rFonts w:ascii="Arial" w:hAnsi="Arial" w:cs="Arial"/>
          <w:b/>
          <w:szCs w:val="24"/>
        </w:rPr>
      </w:pPr>
    </w:p>
    <w:p w:rsidR="00924A4D" w:rsidRPr="00EE0A42" w:rsidRDefault="00EE0A42"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24A4D" w:rsidRPr="00EE0A42">
        <w:rPr>
          <w:rFonts w:ascii="Arial" w:hAnsi="Arial" w:cs="Arial"/>
          <w:b/>
          <w:sz w:val="24"/>
          <w:szCs w:val="24"/>
        </w:rPr>
        <w:lastRenderedPageBreak/>
        <w:t>CASO DE USO: CC_CUS005_Actualizar_roles_involucrados_contrato</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CC_AS004_Jefe_Legal</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Realizar al mantenimiento de los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58" w:name="_Toc334628394"/>
      <w:r w:rsidRPr="00BD1F76">
        <w:rPr>
          <w:rFonts w:ascii="Arial" w:hAnsi="Arial" w:cs="Arial"/>
          <w:b/>
          <w:szCs w:val="24"/>
        </w:rPr>
        <w:t>Breve Descripción</w:t>
      </w:r>
      <w:bookmarkEnd w:id="258"/>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CC_AS004_Jefe_Legal selecciona la opción mantenimiento de roles involucrados al Contrato. El CC_AS004_Jefe_Legal ingresa/modifica/ elimina los roles involucrados al Contrato, para ello se ingresa y/o selecciona los roles involucrados al Contrato.  Por último se guarda los role.</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“Mantenimiento de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59" w:name="_Toc334628396"/>
      <w:r w:rsidRPr="00BD1F76">
        <w:rPr>
          <w:rFonts w:ascii="Arial" w:hAnsi="Arial" w:cs="Arial"/>
          <w:b/>
          <w:szCs w:val="24"/>
        </w:rPr>
        <w:t>Flujo Básico</w:t>
      </w:r>
      <w:bookmarkEnd w:id="259"/>
    </w:p>
    <w:p w:rsidR="00A04DCC" w:rsidRPr="00EE0A42" w:rsidRDefault="00A04DCC" w:rsidP="00EE0A42">
      <w:pPr>
        <w:pStyle w:val="Prrafodelista"/>
        <w:spacing w:before="240" w:after="0" w:line="360" w:lineRule="auto"/>
        <w:ind w:left="708"/>
        <w:contextualSpacing w:val="0"/>
        <w:rPr>
          <w:rFonts w:ascii="Arial" w:hAnsi="Arial" w:cs="Arial"/>
          <w:b/>
          <w:i/>
          <w:szCs w:val="24"/>
        </w:rPr>
      </w:pPr>
      <w:bookmarkStart w:id="260" w:name="_Toc334628397"/>
      <w:r w:rsidRPr="00EE0A42">
        <w:rPr>
          <w:rFonts w:ascii="Arial" w:hAnsi="Arial" w:cs="Arial"/>
          <w:b/>
          <w:i/>
          <w:szCs w:val="24"/>
        </w:rPr>
        <w:t xml:space="preserve">Agregar </w:t>
      </w:r>
      <w:bookmarkEnd w:id="260"/>
      <w:r w:rsidRPr="00EE0A42">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los registros de acuerdo a los Criterios de búsqueda seleccionados y/ingresados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CC_AS003_Jefe_Comercial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según selección  en[2]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de Gestión de Contratos de Clientes carga una ventana para ingresar el Cliente y/o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 de la ventana de Búsqueda de Contratos.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Contrato seleccionado en [6]</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El CC_AS004_Jefe_Legal ingresa descripción del Rol y elige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 xml:space="preserve">El Sistema carga el Rol ingresado a </w:t>
      </w:r>
      <w:smartTag w:uri="urn:schemas-microsoft-com:office:smarttags" w:element="PersonName">
        <w:smartTagPr>
          <w:attr w:name="ProductID" w:val="la Lista."/>
        </w:smartTagPr>
        <w:r w:rsidRPr="002E0AB9">
          <w:rPr>
            <w:rFonts w:ascii="Arial" w:hAnsi="Arial" w:cs="Arial"/>
            <w:szCs w:val="24"/>
          </w:rPr>
          <w:t>la Lista.</w:t>
        </w:r>
      </w:smartTag>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1" w:name="_Toc334628398"/>
      <w:r w:rsidRPr="002E0AB9">
        <w:rPr>
          <w:rFonts w:ascii="Arial" w:hAnsi="Arial" w:cs="Arial"/>
          <w:b/>
          <w:i/>
          <w:szCs w:val="24"/>
        </w:rPr>
        <w:t xml:space="preserve">Modificar </w:t>
      </w:r>
      <w:bookmarkEnd w:id="261"/>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CC_AS004_Jefe_Comercial selecciona la opción Actualización de Roles involucrados al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Modificar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Sistema carga el listado de Contratos según selección  en [2]</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descripción del Rol y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Rol ingresado al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2" w:name="_Toc334628399"/>
      <w:r w:rsidRPr="002E0AB9">
        <w:rPr>
          <w:rFonts w:ascii="Arial" w:hAnsi="Arial" w:cs="Arial"/>
          <w:b/>
          <w:i/>
          <w:szCs w:val="24"/>
        </w:rPr>
        <w:t xml:space="preserve">Eliminar </w:t>
      </w:r>
      <w:bookmarkEnd w:id="262"/>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Eliminar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la ventana de Confirmación “¿Está Seguro(a) de eliminar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 xml:space="preserve">El CC_AS004_Jefe_Legal  selecciona la opción SI de </w:t>
      </w:r>
      <w:smartTag w:uri="urn:schemas-microsoft-com:office:smarttags" w:element="PersonName">
        <w:smartTagPr>
          <w:attr w:name="ProductID" w:val="la Venta"/>
        </w:smartTagPr>
        <w:r w:rsidRPr="002E0AB9">
          <w:rPr>
            <w:rFonts w:ascii="Arial" w:hAnsi="Arial" w:cs="Arial"/>
            <w:szCs w:val="24"/>
          </w:rPr>
          <w:t>la Venta</w:t>
        </w:r>
      </w:smartTag>
      <w:r w:rsidRPr="002E0AB9">
        <w:rPr>
          <w:rFonts w:ascii="Arial" w:hAnsi="Arial" w:cs="Arial"/>
          <w:szCs w:val="24"/>
        </w:rPr>
        <w:t xml:space="preserve"> de Confirmación</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mensaje “Se eliminó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actualiza el listado de Clientes</w:t>
      </w:r>
    </w:p>
    <w:p w:rsidR="00A04DCC" w:rsidRPr="00BD1F76" w:rsidRDefault="00A04DCC" w:rsidP="00851880">
      <w:pPr>
        <w:pStyle w:val="Prrafodelista"/>
        <w:numPr>
          <w:ilvl w:val="0"/>
          <w:numId w:val="8"/>
        </w:numPr>
        <w:contextualSpacing w:val="0"/>
        <w:rPr>
          <w:rFonts w:ascii="Arial" w:hAnsi="Arial" w:cs="Arial"/>
          <w:b/>
          <w:szCs w:val="24"/>
        </w:rPr>
      </w:pPr>
      <w:bookmarkStart w:id="263" w:name="_Toc334628400"/>
      <w:proofErr w:type="spellStart"/>
      <w:r w:rsidRPr="00BD1F76">
        <w:rPr>
          <w:rFonts w:ascii="Arial" w:hAnsi="Arial" w:cs="Arial"/>
          <w:b/>
          <w:szCs w:val="24"/>
        </w:rPr>
        <w:t>Subflujos</w:t>
      </w:r>
      <w:bookmarkEnd w:id="263"/>
      <w:proofErr w:type="spellEnd"/>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4" w:name="_Toc334628401"/>
      <w:r w:rsidRPr="00BD1F76">
        <w:rPr>
          <w:rFonts w:ascii="Arial" w:hAnsi="Arial" w:cs="Arial"/>
          <w:b/>
          <w:szCs w:val="24"/>
        </w:rPr>
        <w:t>Flujos Alternos</w:t>
      </w:r>
      <w:bookmarkEnd w:id="264"/>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5" w:name="_Toc334628402"/>
      <w:r w:rsidRPr="00BD1F76">
        <w:rPr>
          <w:rFonts w:ascii="Arial" w:hAnsi="Arial" w:cs="Arial"/>
          <w:b/>
          <w:szCs w:val="24"/>
        </w:rPr>
        <w:t>Precondiciones</w:t>
      </w:r>
      <w:bookmarkEnd w:id="265"/>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6" w:name="_Toc334628403"/>
      <w:r w:rsidRPr="002E0AB9">
        <w:rPr>
          <w:rFonts w:ascii="Arial" w:hAnsi="Arial" w:cs="Arial"/>
          <w:b/>
          <w:i/>
          <w:szCs w:val="24"/>
        </w:rPr>
        <w:t>Acceso al sistema del CC_AS004_Jefe_</w:t>
      </w:r>
      <w:bookmarkEnd w:id="266"/>
      <w:r w:rsidRPr="002E0AB9">
        <w:rPr>
          <w:rFonts w:ascii="Arial" w:hAnsi="Arial" w:cs="Arial"/>
          <w:b/>
          <w:i/>
          <w:szCs w:val="24"/>
        </w:rPr>
        <w:t xml:space="preserve">Legal </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ha ingresado satisfactoriamente al sistema utilizando su nombre de usuario y contraseña.</w:t>
      </w:r>
    </w:p>
    <w:p w:rsidR="00A04DCC" w:rsidRPr="002E0AB9" w:rsidRDefault="00A04DCC" w:rsidP="00851880">
      <w:pPr>
        <w:pStyle w:val="Prrafodelista"/>
        <w:numPr>
          <w:ilvl w:val="0"/>
          <w:numId w:val="8"/>
        </w:numPr>
        <w:contextualSpacing w:val="0"/>
        <w:rPr>
          <w:rFonts w:ascii="Arial" w:hAnsi="Arial" w:cs="Arial"/>
          <w:b/>
          <w:szCs w:val="24"/>
        </w:rPr>
      </w:pPr>
      <w:bookmarkStart w:id="267" w:name="_Toc334628404"/>
      <w:proofErr w:type="spellStart"/>
      <w:r w:rsidRPr="002E0AB9">
        <w:rPr>
          <w:rFonts w:ascii="Arial" w:hAnsi="Arial" w:cs="Arial"/>
          <w:b/>
          <w:szCs w:val="24"/>
        </w:rPr>
        <w:t>Poscondiciones</w:t>
      </w:r>
      <w:bookmarkEnd w:id="267"/>
      <w:proofErr w:type="spellEnd"/>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Almacenamiento de registro de Clientes</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registra información de los roles involucrados al Proyecto.</w:t>
      </w:r>
    </w:p>
    <w:p w:rsidR="00A04DCC" w:rsidRPr="00BD1F76" w:rsidRDefault="00A04DCC" w:rsidP="00851880">
      <w:pPr>
        <w:pStyle w:val="Prrafodelista"/>
        <w:numPr>
          <w:ilvl w:val="0"/>
          <w:numId w:val="8"/>
        </w:numPr>
        <w:contextualSpacing w:val="0"/>
        <w:rPr>
          <w:rFonts w:ascii="Arial" w:hAnsi="Arial" w:cs="Arial"/>
          <w:b/>
          <w:szCs w:val="24"/>
        </w:rPr>
      </w:pPr>
      <w:bookmarkStart w:id="268" w:name="_Toc334628405"/>
      <w:r w:rsidRPr="00BD1F76">
        <w:rPr>
          <w:rFonts w:ascii="Arial" w:hAnsi="Arial" w:cs="Arial"/>
          <w:b/>
          <w:szCs w:val="24"/>
        </w:rPr>
        <w:t>Puntos de Extensión</w:t>
      </w:r>
      <w:bookmarkEnd w:id="268"/>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CC_RN012_Vigencia_Contrato</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Si el contrato no se encuentra vigente,  la solicitud de  modificación de contrato quedara anulada y se registrará como contrato inactivo.</w:t>
      </w:r>
    </w:p>
    <w:p w:rsidR="00A04DCC" w:rsidRPr="00BD1F76" w:rsidRDefault="00A04DCC" w:rsidP="00851880">
      <w:pPr>
        <w:pStyle w:val="Prrafodelista"/>
        <w:numPr>
          <w:ilvl w:val="0"/>
          <w:numId w:val="8"/>
        </w:numPr>
        <w:contextualSpacing w:val="0"/>
        <w:rPr>
          <w:rFonts w:ascii="Arial" w:hAnsi="Arial" w:cs="Arial"/>
          <w:b/>
          <w:szCs w:val="24"/>
        </w:rPr>
      </w:pPr>
      <w:bookmarkStart w:id="269" w:name="_Toc334628406"/>
      <w:r w:rsidRPr="00BD1F76">
        <w:rPr>
          <w:rFonts w:ascii="Arial" w:hAnsi="Arial" w:cs="Arial"/>
          <w:b/>
          <w:szCs w:val="24"/>
        </w:rPr>
        <w:t>Información Adicional</w:t>
      </w:r>
      <w:bookmarkEnd w:id="269"/>
    </w:p>
    <w:p w:rsidR="00A04DCC" w:rsidRPr="00BD1F76" w:rsidRDefault="00A04DCC" w:rsidP="007F6F86">
      <w:pPr>
        <w:pStyle w:val="Prrafodelista"/>
        <w:ind w:left="66"/>
        <w:contextualSpacing w:val="0"/>
        <w:rPr>
          <w:rFonts w:ascii="Arial" w:hAnsi="Arial" w:cs="Arial"/>
          <w:b/>
          <w:szCs w:val="24"/>
        </w:rPr>
      </w:pPr>
    </w:p>
    <w:p w:rsidR="00A04DCC" w:rsidRPr="00BD1F76" w:rsidRDefault="00722559"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2" type="#_x0000_t75" style="width:354pt;height:249.75pt">
            <v:imagedata r:id="rId35"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1 - </w:t>
      </w:r>
      <w:r w:rsidR="00A04DCC" w:rsidRPr="00256811">
        <w:rPr>
          <w:rFonts w:ascii="Arial" w:hAnsi="Arial" w:cs="Arial"/>
          <w:sz w:val="18"/>
          <w:szCs w:val="24"/>
        </w:rPr>
        <w:t>Agregar Rol(es)</w:t>
      </w:r>
    </w:p>
    <w:p w:rsidR="00A04DCC" w:rsidRPr="00BD1F76" w:rsidRDefault="00722559" w:rsidP="002E0AB9">
      <w:pPr>
        <w:pStyle w:val="Prrafodelista"/>
        <w:ind w:left="66"/>
        <w:contextualSpacing w:val="0"/>
        <w:jc w:val="center"/>
        <w:rPr>
          <w:rFonts w:ascii="Arial" w:hAnsi="Arial" w:cs="Arial"/>
          <w:b/>
          <w:szCs w:val="24"/>
        </w:rPr>
      </w:pPr>
      <w:r>
        <w:rPr>
          <w:rFonts w:ascii="Arial" w:hAnsi="Arial" w:cs="Arial"/>
          <w:b/>
          <w:szCs w:val="24"/>
        </w:rPr>
        <w:pict>
          <v:shape id="_x0000_i1053" type="#_x0000_t75" style="width:413.25pt;height:223.5pt">
            <v:imagedata r:id="rId36" o:title=""/>
          </v:shape>
        </w:pict>
      </w: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722559"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4" type="#_x0000_t75" style="width:314.25pt;height:219pt">
            <v:imagedata r:id="rId37"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2 - </w:t>
      </w:r>
      <w:r w:rsidR="00A04DCC" w:rsidRPr="00256811">
        <w:rPr>
          <w:rFonts w:ascii="Arial" w:hAnsi="Arial" w:cs="Arial"/>
          <w:sz w:val="18"/>
          <w:szCs w:val="24"/>
        </w:rPr>
        <w:t>Modificar Rol(es)</w:t>
      </w:r>
    </w:p>
    <w:p w:rsidR="00A04DCC" w:rsidRPr="00BD1F76" w:rsidRDefault="00722559" w:rsidP="002E0AB9">
      <w:pPr>
        <w:pStyle w:val="Prrafodelista"/>
        <w:ind w:left="66"/>
        <w:contextualSpacing w:val="0"/>
        <w:jc w:val="center"/>
        <w:rPr>
          <w:rFonts w:ascii="Arial" w:hAnsi="Arial" w:cs="Arial"/>
          <w:b/>
          <w:szCs w:val="24"/>
        </w:rPr>
      </w:pPr>
      <w:r>
        <w:rPr>
          <w:rFonts w:ascii="Arial" w:hAnsi="Arial" w:cs="Arial"/>
          <w:b/>
          <w:szCs w:val="24"/>
        </w:rPr>
        <w:pict>
          <v:shape id="_x0000_i1055" type="#_x0000_t75" style="width:366pt;height:194.25pt">
            <v:imagedata r:id="rId38"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3 - </w:t>
      </w:r>
      <w:r w:rsidR="00A04DCC" w:rsidRPr="00256811">
        <w:rPr>
          <w:rFonts w:ascii="Arial" w:hAnsi="Arial" w:cs="Arial"/>
          <w:sz w:val="18"/>
          <w:szCs w:val="24"/>
        </w:rPr>
        <w:t>Eliminar Rol(es)</w:t>
      </w:r>
    </w:p>
    <w:p w:rsidR="00A04DCC" w:rsidRPr="00BD1F76" w:rsidRDefault="00722559" w:rsidP="002E0AB9">
      <w:pPr>
        <w:pStyle w:val="Prrafodelista"/>
        <w:ind w:left="66"/>
        <w:contextualSpacing w:val="0"/>
        <w:jc w:val="center"/>
        <w:rPr>
          <w:rFonts w:ascii="Arial" w:hAnsi="Arial" w:cs="Arial"/>
          <w:b/>
          <w:szCs w:val="24"/>
        </w:rPr>
      </w:pPr>
      <w:r>
        <w:rPr>
          <w:rFonts w:ascii="Arial" w:hAnsi="Arial" w:cs="Arial"/>
          <w:b/>
          <w:szCs w:val="24"/>
        </w:rPr>
        <w:pict>
          <v:shape id="_x0000_i1056" type="#_x0000_t75" style="width:159.75pt;height:117pt">
            <v:imagedata r:id="rId17" o:title=""/>
          </v:shape>
        </w:pict>
      </w:r>
    </w:p>
    <w:p w:rsidR="004B4CBD" w:rsidRPr="00BD1F76" w:rsidRDefault="00076346" w:rsidP="00082D71">
      <w:pPr>
        <w:pStyle w:val="Prrafodelista"/>
        <w:spacing w:before="240"/>
        <w:ind w:left="426"/>
        <w:contextualSpacing w:val="0"/>
        <w:rPr>
          <w:rFonts w:ascii="Arial" w:hAnsi="Arial" w:cs="Arial"/>
          <w:b/>
          <w:szCs w:val="24"/>
        </w:rPr>
      </w:pPr>
      <w:r w:rsidRPr="00BD1F76">
        <w:rPr>
          <w:rFonts w:ascii="Arial" w:hAnsi="Arial" w:cs="Arial"/>
          <w:b/>
          <w:szCs w:val="24"/>
        </w:rPr>
        <w:br w:type="page"/>
      </w:r>
      <w:r w:rsidR="004B4CBD" w:rsidRPr="003F51CD">
        <w:rPr>
          <w:rFonts w:ascii="Arial" w:hAnsi="Arial" w:cs="Arial"/>
          <w:b/>
          <w:sz w:val="24"/>
          <w:szCs w:val="24"/>
        </w:rPr>
        <w:lastRenderedPageBreak/>
        <w:t>CASO DE USO: CC_CUS006_Actualizar_informacion_penalidades</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4B4CBD" w:rsidRPr="003F51CD" w:rsidRDefault="004B4CBD" w:rsidP="003F51CD">
      <w:pPr>
        <w:pStyle w:val="Prrafodelista"/>
        <w:ind w:left="708"/>
        <w:contextualSpacing w:val="0"/>
        <w:jc w:val="both"/>
        <w:rPr>
          <w:rFonts w:ascii="Arial" w:hAnsi="Arial" w:cs="Arial"/>
          <w:szCs w:val="24"/>
        </w:rPr>
      </w:pPr>
      <w:r w:rsidRPr="003F51CD">
        <w:rPr>
          <w:rFonts w:ascii="Arial" w:hAnsi="Arial" w:cs="Arial"/>
          <w:szCs w:val="24"/>
        </w:rPr>
        <w:t>CC_AS004_Jefe_Legal</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Mantener actualizado el registro de las penalidades de los contratos de la empresa. </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El caso de uso comienza cuando el CC_AS004_Jefe_Legal requiere registrar o modificar un</w:t>
      </w:r>
      <w:r w:rsidR="009D4876" w:rsidRPr="009E4805">
        <w:rPr>
          <w:rFonts w:ascii="Arial" w:hAnsi="Arial" w:cs="Arial"/>
          <w:szCs w:val="24"/>
        </w:rPr>
        <w:t>a</w:t>
      </w:r>
      <w:r w:rsidRPr="009E4805">
        <w:rPr>
          <w:rFonts w:ascii="Arial" w:hAnsi="Arial" w:cs="Arial"/>
          <w:szCs w:val="24"/>
        </w:rPr>
        <w:t xml:space="preserve"> penalidad. El caso de uso termina cuando se registra la creación o actualización de la penalidad.</w:t>
      </w:r>
    </w:p>
    <w:p w:rsidR="004B4CBD" w:rsidRPr="00BD1F76" w:rsidRDefault="004B4CBD" w:rsidP="00851880">
      <w:pPr>
        <w:pStyle w:val="Prrafodelista"/>
        <w:numPr>
          <w:ilvl w:val="0"/>
          <w:numId w:val="8"/>
        </w:numPr>
        <w:contextualSpacing w:val="0"/>
        <w:rPr>
          <w:rFonts w:ascii="Arial" w:hAnsi="Arial" w:cs="Arial"/>
          <w:b/>
          <w:szCs w:val="24"/>
        </w:rPr>
      </w:pPr>
      <w:bookmarkStart w:id="270" w:name="_Toc335590949"/>
      <w:r w:rsidRPr="00BD1F76">
        <w:rPr>
          <w:rFonts w:ascii="Arial" w:hAnsi="Arial" w:cs="Arial"/>
          <w:b/>
          <w:szCs w:val="24"/>
        </w:rPr>
        <w:t>Flujo de Eventos</w:t>
      </w:r>
      <w:bookmarkEnd w:id="270"/>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El sistema muestra la interfaz “Mantenimiento de Penalidades” con un listado de penalidades registradas, donde podrá realizar el registro o actualización de una penalidad. </w:t>
      </w:r>
    </w:p>
    <w:p w:rsidR="004B4CBD" w:rsidRPr="00BD1F76" w:rsidRDefault="004B4CBD" w:rsidP="00851880">
      <w:pPr>
        <w:pStyle w:val="Prrafodelista"/>
        <w:numPr>
          <w:ilvl w:val="0"/>
          <w:numId w:val="8"/>
        </w:numPr>
        <w:contextualSpacing w:val="0"/>
        <w:rPr>
          <w:rFonts w:ascii="Arial" w:hAnsi="Arial" w:cs="Arial"/>
          <w:b/>
          <w:szCs w:val="24"/>
        </w:rPr>
      </w:pPr>
      <w:bookmarkStart w:id="271" w:name="_Toc335590950"/>
      <w:r w:rsidRPr="00BD1F76">
        <w:rPr>
          <w:rFonts w:ascii="Arial" w:hAnsi="Arial" w:cs="Arial"/>
          <w:b/>
          <w:szCs w:val="24"/>
        </w:rPr>
        <w:t>Flujo Básico</w:t>
      </w:r>
      <w:bookmarkEnd w:id="271"/>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Dependiendo de las opciones seleccionadas por el </w:t>
      </w:r>
      <w:r w:rsidR="00A501B3">
        <w:rPr>
          <w:rFonts w:ascii="Arial" w:hAnsi="Arial" w:cs="Arial"/>
          <w:szCs w:val="24"/>
        </w:rPr>
        <w:t>CC</w:t>
      </w:r>
      <w:r w:rsidRPr="009E4805">
        <w:rPr>
          <w:rFonts w:ascii="Arial" w:hAnsi="Arial" w:cs="Arial"/>
          <w:szCs w:val="24"/>
        </w:rPr>
        <w:t xml:space="preserve">_AS004_Jefe_Legal, se continuará con los diversos </w:t>
      </w:r>
      <w:proofErr w:type="spellStart"/>
      <w:r w:rsidRPr="009E4805">
        <w:rPr>
          <w:rFonts w:ascii="Arial" w:hAnsi="Arial" w:cs="Arial"/>
          <w:szCs w:val="24"/>
        </w:rPr>
        <w:t>subflujos</w:t>
      </w:r>
      <w:proofErr w:type="spellEnd"/>
      <w:r w:rsidRPr="009E4805">
        <w:rPr>
          <w:rFonts w:ascii="Arial" w:hAnsi="Arial" w:cs="Arial"/>
          <w:szCs w:val="24"/>
        </w:rPr>
        <w:t xml:space="preserve"> de este caso de uso.</w:t>
      </w:r>
    </w:p>
    <w:p w:rsidR="00847617" w:rsidRPr="00BD1F76" w:rsidRDefault="00847617" w:rsidP="00851880">
      <w:pPr>
        <w:pStyle w:val="Prrafodelista"/>
        <w:numPr>
          <w:ilvl w:val="0"/>
          <w:numId w:val="8"/>
        </w:numPr>
        <w:contextualSpacing w:val="0"/>
        <w:rPr>
          <w:rFonts w:ascii="Arial" w:hAnsi="Arial" w:cs="Arial"/>
          <w:b/>
          <w:szCs w:val="24"/>
        </w:rPr>
      </w:pPr>
      <w:bookmarkStart w:id="272" w:name="_Toc335590951"/>
      <w:proofErr w:type="spellStart"/>
      <w:r w:rsidRPr="00BD1F76">
        <w:rPr>
          <w:rFonts w:ascii="Arial" w:hAnsi="Arial" w:cs="Arial"/>
          <w:b/>
          <w:szCs w:val="24"/>
        </w:rPr>
        <w:t>Subflujos</w:t>
      </w:r>
      <w:bookmarkEnd w:id="272"/>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3" w:name="_Toc335590952"/>
      <w:r w:rsidRPr="009E4805">
        <w:rPr>
          <w:rFonts w:ascii="Arial" w:hAnsi="Arial" w:cs="Arial"/>
          <w:b/>
          <w:i/>
          <w:szCs w:val="24"/>
        </w:rPr>
        <w:t>Agregar Penalidad</w:t>
      </w:r>
      <w:bookmarkEnd w:id="273"/>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CC_AS004_Jefe_Legal selecciona la opción de nueva penalidad.</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una pantalla para registrar la nueva penalidad.</w:t>
      </w:r>
    </w:p>
    <w:p w:rsidR="00847617" w:rsidRPr="007847C1" w:rsidRDefault="00847617" w:rsidP="00851880">
      <w:pPr>
        <w:pStyle w:val="Prrafodelista"/>
        <w:numPr>
          <w:ilvl w:val="2"/>
          <w:numId w:val="14"/>
        </w:numPr>
        <w:ind w:left="1134"/>
        <w:contextualSpacing w:val="0"/>
        <w:jc w:val="both"/>
        <w:rPr>
          <w:rFonts w:ascii="Arial" w:hAnsi="Arial" w:cs="Arial"/>
          <w:szCs w:val="24"/>
        </w:rPr>
      </w:pPr>
      <w:r w:rsidRPr="007847C1">
        <w:rPr>
          <w:rFonts w:ascii="Arial" w:hAnsi="Arial" w:cs="Arial"/>
          <w:szCs w:val="24"/>
        </w:rPr>
        <w:t>El CC_AS004_Jefe_Legal ingresa los datos de tipo, descripción, porcentaje y moneda asociada a la penalidad. [</w:t>
      </w:r>
      <w:r w:rsidR="007847C1" w:rsidRPr="007847C1">
        <w:rPr>
          <w:rFonts w:ascii="Arial" w:hAnsi="Arial" w:cs="Arial"/>
          <w:szCs w:val="24"/>
        </w:rPr>
        <w:t>CC_RN007_Penalidad_Incumplimiento_Servicio</w:t>
      </w:r>
      <w:r w:rsidRPr="007847C1">
        <w:rPr>
          <w:rFonts w:ascii="Arial" w:hAnsi="Arial" w:cs="Arial"/>
          <w:szCs w:val="24"/>
        </w:rPr>
        <w:t>]</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valida lo datos ingresados.</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Se registra la penalidad y el sistema muestra el listado actualizado de las penalidades.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4" w:name="_Toc335590953"/>
      <w:r w:rsidRPr="009E4805">
        <w:rPr>
          <w:rFonts w:ascii="Arial" w:hAnsi="Arial" w:cs="Arial"/>
          <w:b/>
          <w:i/>
          <w:szCs w:val="24"/>
        </w:rPr>
        <w:t>Actualizar Penalidad</w:t>
      </w:r>
      <w:bookmarkEnd w:id="274"/>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lastRenderedPageBreak/>
        <w:t>El Sistema muestra el listado de las penalidades según los criterios de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selecciona la opción de editar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una pantalla con los datos de la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 xml:space="preserve">El CC_AS004_Jefe_Legal actualiza los datos de la penalidad. </w:t>
      </w:r>
      <w:r w:rsidR="007847C1" w:rsidRPr="007847C1">
        <w:rPr>
          <w:rFonts w:ascii="Arial" w:hAnsi="Arial" w:cs="Arial"/>
          <w:szCs w:val="24"/>
        </w:rPr>
        <w:t>[CC_RN007_Penalidad_Incumplimiento_Servicio]</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valida lo datos actualizados.</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Se actualiza la penalidad y el sistema muestra el listado actualizado de las penalidades registradas.</w:t>
      </w:r>
    </w:p>
    <w:p w:rsidR="00847617" w:rsidRPr="009E4805" w:rsidRDefault="00847617" w:rsidP="00082D71">
      <w:pPr>
        <w:pStyle w:val="Prrafodelista"/>
        <w:spacing w:before="240" w:after="0" w:line="360" w:lineRule="auto"/>
        <w:ind w:left="709"/>
        <w:contextualSpacing w:val="0"/>
        <w:rPr>
          <w:rFonts w:ascii="Arial" w:hAnsi="Arial" w:cs="Arial"/>
          <w:b/>
          <w:i/>
          <w:szCs w:val="24"/>
        </w:rPr>
      </w:pPr>
      <w:bookmarkStart w:id="275" w:name="_Toc335590954"/>
      <w:r w:rsidRPr="009E4805">
        <w:rPr>
          <w:rFonts w:ascii="Arial" w:hAnsi="Arial" w:cs="Arial"/>
          <w:b/>
          <w:i/>
          <w:szCs w:val="24"/>
        </w:rPr>
        <w:t>Eliminar Penalidad</w:t>
      </w:r>
      <w:bookmarkEnd w:id="275"/>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las penalidades según los criterios de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selecciona la opción de eliminar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valida la eliminación de la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Se elimina la penalidad y el sistema muestra el listado actualizado de las penalidades registradas.</w:t>
      </w:r>
    </w:p>
    <w:p w:rsidR="00847617" w:rsidRPr="00BD1F76" w:rsidRDefault="00847617" w:rsidP="00851880">
      <w:pPr>
        <w:pStyle w:val="Prrafodelista"/>
        <w:numPr>
          <w:ilvl w:val="0"/>
          <w:numId w:val="8"/>
        </w:numPr>
        <w:contextualSpacing w:val="0"/>
        <w:rPr>
          <w:rFonts w:ascii="Arial" w:hAnsi="Arial" w:cs="Arial"/>
          <w:b/>
          <w:szCs w:val="24"/>
        </w:rPr>
      </w:pPr>
      <w:bookmarkStart w:id="276" w:name="_Toc335590955"/>
      <w:r w:rsidRPr="00BD1F76">
        <w:rPr>
          <w:rFonts w:ascii="Arial" w:hAnsi="Arial" w:cs="Arial"/>
          <w:b/>
          <w:szCs w:val="24"/>
        </w:rPr>
        <w:t>Flujos Alternos</w:t>
      </w:r>
      <w:bookmarkEnd w:id="276"/>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7" w:name="_Toc335590956"/>
      <w:r w:rsidRPr="009E4805">
        <w:rPr>
          <w:rFonts w:ascii="Arial" w:hAnsi="Arial" w:cs="Arial"/>
          <w:b/>
          <w:i/>
          <w:szCs w:val="24"/>
        </w:rPr>
        <w:t>No existe el Tipo de Penalidad</w:t>
      </w:r>
      <w:bookmarkEnd w:id="27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4, no se encuentra el Tipo de Penalidad, se seleccionará la opción Agregar y se mostrará una pantalla para registrar el nuevo Tipo de Penalidad, y el </w:t>
      </w:r>
      <w:proofErr w:type="spellStart"/>
      <w:r w:rsidRPr="00082D71">
        <w:rPr>
          <w:rFonts w:ascii="Arial" w:hAnsi="Arial" w:cs="Arial"/>
          <w:szCs w:val="24"/>
        </w:rPr>
        <w:t>subflujo</w:t>
      </w:r>
      <w:proofErr w:type="spellEnd"/>
      <w:r w:rsidRPr="00082D71">
        <w:rPr>
          <w:rFonts w:ascii="Arial" w:hAnsi="Arial" w:cs="Arial"/>
          <w:szCs w:val="24"/>
        </w:rPr>
        <w:t xml:space="preserve"> continua.</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8" w:name="_Toc335590957"/>
      <w:r w:rsidRPr="009E4805">
        <w:rPr>
          <w:rFonts w:ascii="Arial" w:hAnsi="Arial" w:cs="Arial"/>
          <w:b/>
          <w:i/>
          <w:szCs w:val="24"/>
        </w:rPr>
        <w:t>No existe Penalidad a buscar</w:t>
      </w:r>
      <w:bookmarkEnd w:id="278"/>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9,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9E4805">
      <w:pPr>
        <w:pStyle w:val="Prrafodelista"/>
        <w:spacing w:before="240" w:after="0" w:line="360" w:lineRule="auto"/>
        <w:ind w:left="708"/>
        <w:contextualSpacing w:val="0"/>
        <w:rPr>
          <w:rFonts w:ascii="Arial" w:hAnsi="Arial" w:cs="Arial"/>
          <w:b/>
          <w:szCs w:val="24"/>
        </w:rPr>
      </w:pPr>
      <w:bookmarkStart w:id="279" w:name="_Toc335590958"/>
      <w:r w:rsidRPr="00BD1F76">
        <w:rPr>
          <w:rFonts w:ascii="Arial" w:hAnsi="Arial" w:cs="Arial"/>
          <w:b/>
          <w:szCs w:val="24"/>
        </w:rPr>
        <w:br w:type="page"/>
      </w:r>
      <w:r w:rsidRPr="009E4805">
        <w:rPr>
          <w:rFonts w:ascii="Arial" w:hAnsi="Arial" w:cs="Arial"/>
          <w:b/>
          <w:i/>
          <w:szCs w:val="24"/>
        </w:rPr>
        <w:lastRenderedPageBreak/>
        <w:t>No existe Penalidad a buscar</w:t>
      </w:r>
      <w:bookmarkEnd w:id="27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17,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851880">
      <w:pPr>
        <w:pStyle w:val="Prrafodelista"/>
        <w:numPr>
          <w:ilvl w:val="0"/>
          <w:numId w:val="8"/>
        </w:numPr>
        <w:contextualSpacing w:val="0"/>
        <w:rPr>
          <w:rFonts w:ascii="Arial" w:hAnsi="Arial" w:cs="Arial"/>
          <w:b/>
          <w:szCs w:val="24"/>
        </w:rPr>
      </w:pPr>
      <w:bookmarkStart w:id="280" w:name="_Toc335590959"/>
      <w:r w:rsidRPr="00BD1F76">
        <w:rPr>
          <w:rFonts w:ascii="Arial" w:hAnsi="Arial" w:cs="Arial"/>
          <w:b/>
          <w:szCs w:val="24"/>
        </w:rPr>
        <w:t>Precondiciones</w:t>
      </w:r>
      <w:bookmarkEnd w:id="280"/>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1" w:name="_Toc335586067"/>
      <w:bookmarkStart w:id="282" w:name="_Toc335590960"/>
      <w:r w:rsidRPr="009E4805">
        <w:rPr>
          <w:rFonts w:ascii="Arial" w:hAnsi="Arial" w:cs="Arial"/>
          <w:b/>
          <w:i/>
          <w:szCs w:val="24"/>
        </w:rPr>
        <w:t xml:space="preserve">Actualización o eliminación </w:t>
      </w:r>
      <w:bookmarkEnd w:id="281"/>
      <w:r w:rsidRPr="009E4805">
        <w:rPr>
          <w:rFonts w:ascii="Arial" w:hAnsi="Arial" w:cs="Arial"/>
          <w:b/>
          <w:i/>
          <w:szCs w:val="24"/>
        </w:rPr>
        <w:t>de la penalidad</w:t>
      </w:r>
      <w:bookmarkEnd w:id="282"/>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La penalidad debe haber sido registrada previamente.</w:t>
      </w:r>
    </w:p>
    <w:p w:rsidR="00847617" w:rsidRPr="00BD1F76" w:rsidRDefault="00847617" w:rsidP="00851880">
      <w:pPr>
        <w:pStyle w:val="Prrafodelista"/>
        <w:numPr>
          <w:ilvl w:val="0"/>
          <w:numId w:val="8"/>
        </w:numPr>
        <w:contextualSpacing w:val="0"/>
        <w:rPr>
          <w:rFonts w:ascii="Arial" w:hAnsi="Arial" w:cs="Arial"/>
          <w:b/>
          <w:szCs w:val="24"/>
        </w:rPr>
      </w:pPr>
      <w:bookmarkStart w:id="283" w:name="_Toc335590961"/>
      <w:proofErr w:type="spellStart"/>
      <w:r w:rsidRPr="00BD1F76">
        <w:rPr>
          <w:rFonts w:ascii="Arial" w:hAnsi="Arial" w:cs="Arial"/>
          <w:b/>
          <w:szCs w:val="24"/>
        </w:rPr>
        <w:t>Poscondiciones</w:t>
      </w:r>
      <w:bookmarkEnd w:id="283"/>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4" w:name="_Toc335590962"/>
      <w:r w:rsidRPr="009E4805">
        <w:rPr>
          <w:rFonts w:ascii="Arial" w:hAnsi="Arial" w:cs="Arial"/>
          <w:b/>
          <w:i/>
          <w:szCs w:val="24"/>
        </w:rPr>
        <w:t>Penalidad registrada</w:t>
      </w:r>
      <w:bookmarkEnd w:id="284"/>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registra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5" w:name="_Toc335590963"/>
      <w:r w:rsidRPr="009E4805">
        <w:rPr>
          <w:rFonts w:ascii="Arial" w:hAnsi="Arial" w:cs="Arial"/>
          <w:b/>
          <w:i/>
          <w:szCs w:val="24"/>
        </w:rPr>
        <w:t>Penalidad actualizada</w:t>
      </w:r>
      <w:bookmarkEnd w:id="285"/>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actualiza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6" w:name="_Toc335590964"/>
      <w:r w:rsidRPr="009E4805">
        <w:rPr>
          <w:rFonts w:ascii="Arial" w:hAnsi="Arial" w:cs="Arial"/>
          <w:b/>
          <w:i/>
          <w:szCs w:val="24"/>
        </w:rPr>
        <w:t>Penalidad eliminada</w:t>
      </w:r>
      <w:bookmarkEnd w:id="286"/>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elimina la Penalidad.</w:t>
      </w:r>
    </w:p>
    <w:p w:rsidR="00847617" w:rsidRPr="00BD1F76" w:rsidRDefault="00847617" w:rsidP="00851880">
      <w:pPr>
        <w:pStyle w:val="Prrafodelista"/>
        <w:numPr>
          <w:ilvl w:val="0"/>
          <w:numId w:val="8"/>
        </w:numPr>
        <w:contextualSpacing w:val="0"/>
        <w:rPr>
          <w:rFonts w:ascii="Arial" w:hAnsi="Arial" w:cs="Arial"/>
          <w:b/>
          <w:szCs w:val="24"/>
        </w:rPr>
      </w:pPr>
      <w:bookmarkStart w:id="287" w:name="_Toc335590965"/>
      <w:r w:rsidRPr="00BD1F76">
        <w:rPr>
          <w:rFonts w:ascii="Arial" w:hAnsi="Arial" w:cs="Arial"/>
          <w:b/>
          <w:szCs w:val="24"/>
        </w:rPr>
        <w:t>Puntos de Extensión</w:t>
      </w:r>
      <w:bookmarkEnd w:id="28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847617" w:rsidRPr="00BD1F76" w:rsidRDefault="00847617" w:rsidP="00851880">
      <w:pPr>
        <w:pStyle w:val="Prrafodelista"/>
        <w:numPr>
          <w:ilvl w:val="0"/>
          <w:numId w:val="8"/>
        </w:numPr>
        <w:contextualSpacing w:val="0"/>
        <w:rPr>
          <w:rFonts w:ascii="Arial" w:hAnsi="Arial" w:cs="Arial"/>
          <w:b/>
          <w:szCs w:val="24"/>
        </w:rPr>
      </w:pPr>
      <w:bookmarkStart w:id="288" w:name="_Toc335590966"/>
      <w:r w:rsidRPr="00BD1F76">
        <w:rPr>
          <w:rFonts w:ascii="Arial" w:hAnsi="Arial" w:cs="Arial"/>
          <w:b/>
          <w:szCs w:val="24"/>
        </w:rPr>
        <w:t>Reglas de Negocio</w:t>
      </w:r>
      <w:bookmarkEnd w:id="288"/>
    </w:p>
    <w:p w:rsidR="00847617" w:rsidRPr="005D377C" w:rsidRDefault="00847617" w:rsidP="005D377C">
      <w:pPr>
        <w:pStyle w:val="Prrafodelista"/>
        <w:spacing w:before="240" w:after="0" w:line="360" w:lineRule="auto"/>
        <w:ind w:left="708"/>
        <w:contextualSpacing w:val="0"/>
        <w:rPr>
          <w:rFonts w:ascii="Arial" w:hAnsi="Arial" w:cs="Arial"/>
          <w:b/>
          <w:i/>
          <w:szCs w:val="24"/>
        </w:rPr>
      </w:pPr>
      <w:bookmarkStart w:id="289" w:name="_Toc335590967"/>
      <w:r w:rsidRPr="005D377C">
        <w:rPr>
          <w:rFonts w:ascii="Arial" w:hAnsi="Arial" w:cs="Arial"/>
          <w:b/>
          <w:i/>
          <w:szCs w:val="24"/>
        </w:rPr>
        <w:t>CC_RN007_Penalidad_Incumplimiento_Servicio</w:t>
      </w:r>
      <w:bookmarkEnd w:id="28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Incumplimiento</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0% - 9%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Deficiencia</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10% - 59%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Confidencialidad</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60% - 80% del servicio facturado</w:t>
            </w:r>
          </w:p>
        </w:tc>
      </w:tr>
    </w:tbl>
    <w:p w:rsidR="00082D71" w:rsidRDefault="00082D71" w:rsidP="00082D71">
      <w:pPr>
        <w:pStyle w:val="Prrafodelista"/>
        <w:ind w:left="786"/>
        <w:contextualSpacing w:val="0"/>
        <w:rPr>
          <w:rFonts w:ascii="Arial" w:hAnsi="Arial" w:cs="Arial"/>
          <w:b/>
          <w:szCs w:val="24"/>
        </w:rPr>
      </w:pPr>
      <w:bookmarkStart w:id="290" w:name="_Toc335590968"/>
    </w:p>
    <w:p w:rsidR="00847617" w:rsidRPr="00BD1F76" w:rsidRDefault="00082D71" w:rsidP="00851880">
      <w:pPr>
        <w:pStyle w:val="Prrafodelista"/>
        <w:numPr>
          <w:ilvl w:val="0"/>
          <w:numId w:val="8"/>
        </w:numPr>
        <w:contextualSpacing w:val="0"/>
        <w:rPr>
          <w:rFonts w:ascii="Arial" w:hAnsi="Arial" w:cs="Arial"/>
          <w:b/>
          <w:szCs w:val="24"/>
        </w:rPr>
      </w:pPr>
      <w:r>
        <w:br w:type="page"/>
      </w:r>
      <w:r w:rsidR="00847617" w:rsidRPr="00BD1F76">
        <w:rPr>
          <w:rFonts w:ascii="Arial" w:hAnsi="Arial" w:cs="Arial"/>
          <w:b/>
          <w:szCs w:val="24"/>
        </w:rPr>
        <w:lastRenderedPageBreak/>
        <w:t>Información Adicional</w:t>
      </w:r>
      <w:bookmarkEnd w:id="290"/>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722559"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7" type="#_x0000_t75" style="width:393pt;height:174.75pt">
            <v:imagedata r:id="rId39"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1 - Mantenimiento de Penalidades</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722559"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8" type="#_x0000_t75" style="width:240pt;height:271.5pt">
            <v:imagedata r:id="rId40"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2 - Agregar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722559"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9" type="#_x0000_t75" style="width:3in;height:93.75pt">
            <v:imagedata r:id="rId41"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3 – Agregar Tipo de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722559"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60" type="#_x0000_t75" style="width:241.5pt;height:271.5pt">
            <v:imagedata r:id="rId42"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4 - Editar Penalidad</w:t>
      </w:r>
    </w:p>
    <w:p w:rsidR="009D4876" w:rsidRPr="00082D71" w:rsidRDefault="00D1076F"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D4876" w:rsidRPr="00D1076F">
        <w:rPr>
          <w:rFonts w:ascii="Arial" w:hAnsi="Arial" w:cs="Arial"/>
          <w:b/>
          <w:sz w:val="24"/>
          <w:szCs w:val="24"/>
        </w:rPr>
        <w:lastRenderedPageBreak/>
        <w:t>CASO DE USO: CC_CUS007_Actualizar_informacion_seguimiento_contratos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CC_AS004_Jefe_Legal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Mantener actualizado el registro </w:t>
      </w:r>
      <w:r w:rsidR="00EB078F">
        <w:rPr>
          <w:rFonts w:ascii="Arial" w:hAnsi="Arial" w:cs="Arial"/>
          <w:szCs w:val="24"/>
        </w:rPr>
        <w:t>de seguimiento de entregables e indicadores de un contrato.</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El caso de uso comienza cuando el CC_AS004_Jefe_Legal requiere </w:t>
      </w:r>
      <w:r w:rsidR="00EB078F">
        <w:rPr>
          <w:rFonts w:ascii="Arial" w:hAnsi="Arial" w:cs="Arial"/>
          <w:szCs w:val="24"/>
        </w:rPr>
        <w:t>actualizar</w:t>
      </w:r>
      <w:r w:rsidRPr="00082D71">
        <w:rPr>
          <w:rFonts w:ascii="Arial" w:hAnsi="Arial" w:cs="Arial"/>
          <w:szCs w:val="24"/>
        </w:rPr>
        <w:t xml:space="preserve"> </w:t>
      </w:r>
      <w:r w:rsidR="00EB078F">
        <w:rPr>
          <w:rFonts w:ascii="Arial" w:hAnsi="Arial" w:cs="Arial"/>
          <w:szCs w:val="24"/>
        </w:rPr>
        <w:t>las fechas de los entregables y los valores de los indicadores</w:t>
      </w:r>
      <w:r w:rsidRPr="00082D71">
        <w:rPr>
          <w:rFonts w:ascii="Arial" w:hAnsi="Arial" w:cs="Arial"/>
          <w:szCs w:val="24"/>
        </w:rPr>
        <w:t xml:space="preserve">. El caso de uso termina cuando se </w:t>
      </w:r>
      <w:r w:rsidR="00EB078F">
        <w:rPr>
          <w:rFonts w:ascii="Arial" w:hAnsi="Arial" w:cs="Arial"/>
          <w:szCs w:val="24"/>
        </w:rPr>
        <w:t>guarda la información ingresada</w:t>
      </w:r>
      <w:r w:rsidRPr="00082D71">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EB078F" w:rsidRDefault="00EB078F"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w:t>
      </w:r>
      <w:r>
        <w:rPr>
          <w:rFonts w:ascii="Arial" w:hAnsi="Arial" w:cs="Arial"/>
          <w:szCs w:val="24"/>
        </w:rPr>
        <w:t xml:space="preserve">Seguimiento </w:t>
      </w:r>
      <w:r w:rsidRPr="00082D71">
        <w:rPr>
          <w:rFonts w:ascii="Arial" w:hAnsi="Arial" w:cs="Arial"/>
          <w:szCs w:val="24"/>
        </w:rPr>
        <w:t xml:space="preserve">de Contratos” con opciones para </w:t>
      </w:r>
      <w:r>
        <w:rPr>
          <w:rFonts w:ascii="Arial" w:hAnsi="Arial" w:cs="Arial"/>
          <w:szCs w:val="24"/>
        </w:rPr>
        <w:t xml:space="preserve">buscar por </w:t>
      </w:r>
      <w:r w:rsidRPr="00082D71">
        <w:rPr>
          <w:rFonts w:ascii="Arial" w:hAnsi="Arial" w:cs="Arial"/>
          <w:szCs w:val="24"/>
        </w:rPr>
        <w:t>Contrato</w:t>
      </w:r>
      <w:r>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 xml:space="preserve">Flujo Básico </w:t>
      </w:r>
    </w:p>
    <w:p w:rsidR="00EB078F" w:rsidRPr="00082D71" w:rsidRDefault="00EB078F" w:rsidP="0039112B">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caso de uso se inicia cuando el CC_AS00</w:t>
      </w:r>
      <w:r>
        <w:rPr>
          <w:rFonts w:ascii="Arial" w:hAnsi="Arial" w:cs="Arial"/>
          <w:szCs w:val="24"/>
        </w:rPr>
        <w:t>4</w:t>
      </w:r>
      <w:r w:rsidRPr="00082D71">
        <w:rPr>
          <w:rFonts w:ascii="Arial" w:hAnsi="Arial" w:cs="Arial"/>
          <w:szCs w:val="24"/>
        </w:rPr>
        <w:t>_</w:t>
      </w:r>
      <w:r>
        <w:rPr>
          <w:rFonts w:ascii="Arial" w:hAnsi="Arial" w:cs="Arial"/>
          <w:szCs w:val="24"/>
        </w:rPr>
        <w:t>Jefe_Legal</w:t>
      </w:r>
      <w:r w:rsidRPr="00082D71">
        <w:rPr>
          <w:rFonts w:ascii="Arial" w:hAnsi="Arial" w:cs="Arial"/>
          <w:szCs w:val="24"/>
        </w:rPr>
        <w:t xml:space="preserve"> </w:t>
      </w:r>
      <w:r>
        <w:rPr>
          <w:rFonts w:ascii="Arial" w:hAnsi="Arial" w:cs="Arial"/>
          <w:szCs w:val="24"/>
        </w:rPr>
        <w:t>realiza la búsqueda de un contrato.</w:t>
      </w:r>
      <w:r w:rsidR="0039112B">
        <w:rPr>
          <w:rFonts w:ascii="Arial" w:hAnsi="Arial" w:cs="Arial"/>
          <w:szCs w:val="24"/>
        </w:rPr>
        <w:t>[</w:t>
      </w:r>
      <w:r w:rsidR="0039112B" w:rsidRPr="0039112B">
        <w:rPr>
          <w:rFonts w:ascii="Arial" w:hAnsi="Arial" w:cs="Arial"/>
          <w:szCs w:val="24"/>
        </w:rPr>
        <w:t>CC_RN011_Contrato_Activo</w:t>
      </w:r>
      <w:r w:rsidR="0039112B">
        <w:rPr>
          <w:rFonts w:ascii="Arial" w:hAnsi="Arial" w:cs="Arial"/>
          <w:szCs w:val="24"/>
        </w:rPr>
        <w:t>] [</w:t>
      </w:r>
      <w:r w:rsidR="002E1478">
        <w:rPr>
          <w:rFonts w:ascii="Arial" w:hAnsi="Arial" w:cs="Arial"/>
          <w:szCs w:val="24"/>
        </w:rPr>
        <w:t>CC_RN012_Vigencia_Contrato</w:t>
      </w:r>
      <w:r w:rsidR="0039112B">
        <w:rPr>
          <w:rFonts w:ascii="Arial" w:hAnsi="Arial" w:cs="Arial"/>
          <w:szCs w:val="24"/>
        </w:rPr>
        <w:t>]</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sistema muestra </w:t>
      </w:r>
      <w:r w:rsidR="003D697F">
        <w:rPr>
          <w:rFonts w:ascii="Arial" w:hAnsi="Arial" w:cs="Arial"/>
          <w:szCs w:val="24"/>
        </w:rPr>
        <w:t>la entidad, la fecha de inicio y fin del contrato, y el tipo de contrato.</w:t>
      </w:r>
    </w:p>
    <w:p w:rsidR="003D697F" w:rsidRDefault="003D697F" w:rsidP="00EB078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el listado de entregables.</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editar las fechas de entrega de cada entregable y guardar la información utilizando la opción guardar.</w:t>
      </w:r>
    </w:p>
    <w:p w:rsidR="00EB078F" w:rsidRDefault="00EB078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actualizar los indicadores relacionados al contrato, seleccionando</w:t>
      </w:r>
      <w:r w:rsidRPr="00082D71">
        <w:rPr>
          <w:rFonts w:ascii="Arial" w:hAnsi="Arial" w:cs="Arial"/>
          <w:szCs w:val="24"/>
        </w:rPr>
        <w:t xml:space="preserve"> la opción </w:t>
      </w:r>
      <w:r w:rsidR="003D697F">
        <w:rPr>
          <w:rFonts w:ascii="Arial" w:hAnsi="Arial" w:cs="Arial"/>
          <w:szCs w:val="24"/>
        </w:rPr>
        <w:t>Indicadores SLA</w:t>
      </w:r>
      <w:r w:rsidRPr="00082D71">
        <w:rPr>
          <w:rFonts w:ascii="Arial" w:hAnsi="Arial" w:cs="Arial"/>
          <w:szCs w:val="24"/>
        </w:rPr>
        <w:t>.</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la interfaz “Indicadores SLA”</w:t>
      </w:r>
    </w:p>
    <w:p w:rsidR="003D697F" w:rsidRDefault="003D697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CC_AS00</w:t>
      </w:r>
      <w:r>
        <w:rPr>
          <w:rFonts w:ascii="Arial" w:hAnsi="Arial" w:cs="Arial"/>
          <w:szCs w:val="24"/>
        </w:rPr>
        <w:t>4</w:t>
      </w:r>
      <w:r w:rsidRPr="00082D71">
        <w:rPr>
          <w:rFonts w:ascii="Arial" w:hAnsi="Arial" w:cs="Arial"/>
          <w:szCs w:val="24"/>
        </w:rPr>
        <w:t>_</w:t>
      </w:r>
      <w:r>
        <w:rPr>
          <w:rFonts w:ascii="Arial" w:hAnsi="Arial" w:cs="Arial"/>
          <w:szCs w:val="24"/>
        </w:rPr>
        <w:t>Jefe_Legal puede editar los valores alcanzados por indicadores</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 xml:space="preserve">El caso de uso termina cuando </w:t>
      </w:r>
      <w:r w:rsidRPr="00082D71">
        <w:rPr>
          <w:rFonts w:ascii="Arial" w:hAnsi="Arial" w:cs="Arial"/>
          <w:szCs w:val="24"/>
        </w:rPr>
        <w:t>CC_AS00</w:t>
      </w:r>
      <w:r>
        <w:rPr>
          <w:rFonts w:ascii="Arial" w:hAnsi="Arial" w:cs="Arial"/>
          <w:szCs w:val="24"/>
        </w:rPr>
        <w:t>4</w:t>
      </w:r>
      <w:r w:rsidRPr="00082D71">
        <w:rPr>
          <w:rFonts w:ascii="Arial" w:hAnsi="Arial" w:cs="Arial"/>
          <w:szCs w:val="24"/>
        </w:rPr>
        <w:t>_</w:t>
      </w:r>
      <w:r>
        <w:rPr>
          <w:rFonts w:ascii="Arial" w:hAnsi="Arial" w:cs="Arial"/>
          <w:szCs w:val="24"/>
        </w:rPr>
        <w:t>Jefe_Legal guarda la información y el sistema actualiza la situación de cada indicador.</w:t>
      </w:r>
    </w:p>
    <w:p w:rsidR="003063C7" w:rsidRPr="00BD1F76" w:rsidRDefault="003063C7" w:rsidP="003063C7">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proofErr w:type="spellEnd"/>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082D71" w:rsidRDefault="00256811" w:rsidP="003063C7">
      <w:pPr>
        <w:pStyle w:val="Prrafodelista"/>
        <w:numPr>
          <w:ilvl w:val="0"/>
          <w:numId w:val="8"/>
        </w:numPr>
        <w:contextualSpacing w:val="0"/>
        <w:rPr>
          <w:rFonts w:ascii="Arial" w:hAnsi="Arial" w:cs="Arial"/>
          <w:b/>
          <w:szCs w:val="24"/>
        </w:rPr>
      </w:pPr>
      <w:r>
        <w:rPr>
          <w:rFonts w:ascii="Arial" w:hAnsi="Arial" w:cs="Arial"/>
          <w:b/>
          <w:szCs w:val="24"/>
        </w:rPr>
        <w:br w:type="page"/>
      </w:r>
      <w:r w:rsidR="003063C7" w:rsidRPr="00082D71">
        <w:rPr>
          <w:rFonts w:ascii="Arial" w:hAnsi="Arial" w:cs="Arial"/>
          <w:b/>
          <w:szCs w:val="24"/>
        </w:rPr>
        <w:lastRenderedPageBreak/>
        <w:t>Flujos Alternos</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3063C7" w:rsidRPr="00365311" w:rsidRDefault="003063C7" w:rsidP="003063C7">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Contrato existente</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 xml:space="preserve">Para </w:t>
      </w:r>
      <w:r>
        <w:rPr>
          <w:rFonts w:ascii="Arial" w:hAnsi="Arial" w:cs="Arial"/>
          <w:szCs w:val="24"/>
        </w:rPr>
        <w:t>modificar los entregables e indicadores, debe existir un contrato.</w:t>
      </w:r>
    </w:p>
    <w:p w:rsidR="003063C7" w:rsidRPr="00BD1F76" w:rsidRDefault="003063C7" w:rsidP="003063C7">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3063C7" w:rsidRPr="00082D71" w:rsidRDefault="003063C7" w:rsidP="003063C7">
      <w:pPr>
        <w:pStyle w:val="Prrafodelista"/>
        <w:ind w:left="708"/>
        <w:contextualSpacing w:val="0"/>
        <w:jc w:val="both"/>
        <w:rPr>
          <w:rFonts w:ascii="Arial" w:hAnsi="Arial" w:cs="Arial"/>
          <w:szCs w:val="24"/>
        </w:rPr>
      </w:pPr>
      <w:r>
        <w:rPr>
          <w:rFonts w:ascii="Arial" w:hAnsi="Arial" w:cs="Arial"/>
          <w:szCs w:val="24"/>
        </w:rPr>
        <w:t>Se actualizan las fechas de los entregables y valores de los indicadores.</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673CCE" w:rsidRDefault="00673CCE" w:rsidP="003063C7">
      <w:pPr>
        <w:pStyle w:val="Prrafodelista"/>
        <w:numPr>
          <w:ilvl w:val="0"/>
          <w:numId w:val="8"/>
        </w:numPr>
        <w:contextualSpacing w:val="0"/>
        <w:rPr>
          <w:rFonts w:ascii="Arial" w:hAnsi="Arial" w:cs="Arial"/>
          <w:b/>
          <w:szCs w:val="24"/>
        </w:rPr>
      </w:pPr>
      <w:r>
        <w:rPr>
          <w:rFonts w:ascii="Arial" w:hAnsi="Arial" w:cs="Arial"/>
          <w:b/>
          <w:szCs w:val="24"/>
        </w:rPr>
        <w:t>Reglas de Negocio</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sidRPr="00673CCE">
        <w:rPr>
          <w:rFonts w:ascii="Arial" w:hAnsi="Arial" w:cs="Arial"/>
          <w:b/>
          <w:i/>
          <w:szCs w:val="24"/>
        </w:rPr>
        <w:t>CC_RN011_Contrato_Activo</w:t>
      </w:r>
    </w:p>
    <w:p w:rsidR="00673CCE"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activo para ser procesado en el sistema.</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Pr>
          <w:rFonts w:ascii="Arial" w:hAnsi="Arial" w:cs="Arial"/>
          <w:b/>
          <w:i/>
          <w:szCs w:val="24"/>
        </w:rPr>
        <w:t>CC_RN012</w:t>
      </w:r>
      <w:r w:rsidRPr="00673CCE">
        <w:rPr>
          <w:rFonts w:ascii="Arial" w:hAnsi="Arial" w:cs="Arial"/>
          <w:b/>
          <w:i/>
          <w:szCs w:val="24"/>
        </w:rPr>
        <w:t>_</w:t>
      </w:r>
      <w:r>
        <w:rPr>
          <w:rFonts w:ascii="Arial" w:hAnsi="Arial" w:cs="Arial"/>
          <w:b/>
          <w:i/>
          <w:szCs w:val="24"/>
        </w:rPr>
        <w:t>Vigencia_Contrato</w:t>
      </w:r>
    </w:p>
    <w:p w:rsidR="00673CCE" w:rsidRPr="003334EA"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vigente para ser procesado en el sistema.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3D697F" w:rsidRDefault="00722559" w:rsidP="00256811">
      <w:pPr>
        <w:pStyle w:val="Prrafodelista"/>
        <w:spacing w:after="0"/>
        <w:ind w:left="709"/>
        <w:contextualSpacing w:val="0"/>
        <w:jc w:val="center"/>
        <w:rPr>
          <w:noProof/>
          <w:lang w:eastAsia="es-PE"/>
        </w:rPr>
      </w:pPr>
      <w:r>
        <w:rPr>
          <w:noProof/>
          <w:lang w:eastAsia="es-PE"/>
        </w:rPr>
        <w:pict>
          <v:shape id="_x0000_i1061" type="#_x0000_t75" style="width:253.5pt;height:284.25pt;visibility:visible;mso-wrap-style:square">
            <v:imagedata r:id="rId43" o:title=""/>
          </v:shape>
        </w:pict>
      </w:r>
    </w:p>
    <w:p w:rsidR="007847C1" w:rsidRPr="00A501B3" w:rsidRDefault="00256811" w:rsidP="00256811">
      <w:pPr>
        <w:pStyle w:val="Prrafodelista"/>
        <w:ind w:left="426"/>
        <w:contextualSpacing w:val="0"/>
        <w:jc w:val="center"/>
        <w:rPr>
          <w:rFonts w:ascii="Arial" w:hAnsi="Arial" w:cs="Arial"/>
          <w:sz w:val="18"/>
          <w:szCs w:val="24"/>
        </w:rPr>
      </w:pPr>
      <w:r>
        <w:rPr>
          <w:rFonts w:ascii="Arial" w:hAnsi="Arial" w:cs="Arial"/>
          <w:sz w:val="18"/>
          <w:szCs w:val="24"/>
        </w:rPr>
        <w:t xml:space="preserve">Gráfico 1 - </w:t>
      </w:r>
      <w:r w:rsidR="007847C1" w:rsidRPr="00A501B3">
        <w:rPr>
          <w:rFonts w:ascii="Arial" w:hAnsi="Arial" w:cs="Arial"/>
          <w:sz w:val="18"/>
          <w:szCs w:val="24"/>
        </w:rPr>
        <w:t>Seguimiento de Contratos</w:t>
      </w:r>
    </w:p>
    <w:p w:rsidR="00A501B3" w:rsidRDefault="00722559" w:rsidP="00256811">
      <w:pPr>
        <w:pStyle w:val="Prrafodelista"/>
        <w:spacing w:before="240" w:after="0"/>
        <w:ind w:left="426"/>
        <w:contextualSpacing w:val="0"/>
        <w:jc w:val="center"/>
        <w:rPr>
          <w:noProof/>
          <w:lang w:eastAsia="es-PE"/>
        </w:rPr>
      </w:pPr>
      <w:r>
        <w:rPr>
          <w:noProof/>
          <w:lang w:eastAsia="es-PE"/>
        </w:rPr>
        <w:lastRenderedPageBreak/>
        <w:pict>
          <v:shape id="_x0000_i1062" type="#_x0000_t75" style="width:363.75pt;height:359.25pt;visibility:visible;mso-wrap-style:square">
            <v:imagedata r:id="rId44" o:title=""/>
          </v:shape>
        </w:pict>
      </w:r>
    </w:p>
    <w:p w:rsidR="00A501B3" w:rsidRPr="00A501B3" w:rsidRDefault="00256811" w:rsidP="00A501B3">
      <w:pPr>
        <w:pStyle w:val="Prrafodelista"/>
        <w:ind w:left="66"/>
        <w:contextualSpacing w:val="0"/>
        <w:jc w:val="center"/>
        <w:rPr>
          <w:rFonts w:ascii="Arial" w:hAnsi="Arial" w:cs="Arial"/>
          <w:sz w:val="18"/>
          <w:szCs w:val="24"/>
        </w:rPr>
      </w:pPr>
      <w:r>
        <w:rPr>
          <w:rFonts w:ascii="Arial" w:hAnsi="Arial" w:cs="Arial"/>
          <w:sz w:val="18"/>
          <w:szCs w:val="24"/>
        </w:rPr>
        <w:t xml:space="preserve">Gráfico 2 - </w:t>
      </w:r>
      <w:r w:rsidR="00A501B3">
        <w:rPr>
          <w:rFonts w:ascii="Arial" w:hAnsi="Arial" w:cs="Arial"/>
          <w:sz w:val="18"/>
          <w:szCs w:val="24"/>
        </w:rPr>
        <w:t>Indicadores SLA</w:t>
      </w:r>
    </w:p>
    <w:p w:rsidR="009D4876" w:rsidRPr="00082D71" w:rsidRDefault="00A501B3" w:rsidP="00A501B3">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D4876" w:rsidRPr="00082D71">
        <w:rPr>
          <w:rFonts w:ascii="Arial" w:hAnsi="Arial" w:cs="Arial"/>
          <w:b/>
          <w:sz w:val="24"/>
          <w:szCs w:val="24"/>
        </w:rPr>
        <w:lastRenderedPageBreak/>
        <w:t>CAS</w:t>
      </w:r>
      <w:r w:rsidR="00070F14">
        <w:rPr>
          <w:rFonts w:ascii="Arial" w:hAnsi="Arial" w:cs="Arial"/>
          <w:b/>
          <w:sz w:val="24"/>
          <w:szCs w:val="24"/>
        </w:rPr>
        <w:t>O DE USO: CC_CUS008_Generar_reporte_contratos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CC_AS002_Gerente_Comercial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Generar reportes de los Contratos y/o Adendas.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caso de uso comienza cuando el CC_AS002_Gerente_Comercial selecciona la opción Generar Reporte de Contratos. El CC_AS002_Gerente_Comercial seleccionar los Contratos y/o Adendas que desea considerar en el Reporte.</w:t>
      </w:r>
    </w:p>
    <w:p w:rsidR="009D4876" w:rsidRPr="00BD1F76" w:rsidRDefault="009D4876" w:rsidP="00851880">
      <w:pPr>
        <w:pStyle w:val="Prrafodelista"/>
        <w:numPr>
          <w:ilvl w:val="0"/>
          <w:numId w:val="8"/>
        </w:numPr>
        <w:contextualSpacing w:val="0"/>
        <w:rPr>
          <w:rFonts w:ascii="Arial" w:hAnsi="Arial" w:cs="Arial"/>
          <w:b/>
          <w:szCs w:val="24"/>
        </w:rPr>
      </w:pPr>
      <w:bookmarkStart w:id="291" w:name="_Toc334675762"/>
      <w:r w:rsidRPr="00BD1F76">
        <w:rPr>
          <w:rFonts w:ascii="Arial" w:hAnsi="Arial" w:cs="Arial"/>
          <w:b/>
          <w:szCs w:val="24"/>
        </w:rPr>
        <w:t>Flujo de Eventos</w:t>
      </w:r>
      <w:bookmarkEnd w:id="291"/>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“Generación de reportes de Contratos” con opciones para filtrar los Contrato y/o Adendas tales como: Fecha de Contrato/Adenda, Cliente, Servicio, Tipo Documento y  Estado.</w:t>
      </w:r>
    </w:p>
    <w:p w:rsidR="009D4876" w:rsidRPr="00BD1F76" w:rsidRDefault="009D4876" w:rsidP="00851880">
      <w:pPr>
        <w:pStyle w:val="Prrafodelista"/>
        <w:numPr>
          <w:ilvl w:val="0"/>
          <w:numId w:val="8"/>
        </w:numPr>
        <w:contextualSpacing w:val="0"/>
        <w:rPr>
          <w:rFonts w:ascii="Arial" w:hAnsi="Arial" w:cs="Arial"/>
          <w:b/>
          <w:szCs w:val="24"/>
        </w:rPr>
      </w:pPr>
      <w:bookmarkStart w:id="292" w:name="_Toc334675763"/>
      <w:r w:rsidRPr="00BD1F76">
        <w:rPr>
          <w:rFonts w:ascii="Arial" w:hAnsi="Arial" w:cs="Arial"/>
          <w:b/>
          <w:szCs w:val="24"/>
        </w:rPr>
        <w:t>Flujo Básico</w:t>
      </w:r>
      <w:bookmarkEnd w:id="292"/>
      <w:r w:rsidRPr="00BD1F76">
        <w:rPr>
          <w:rFonts w:ascii="Arial" w:hAnsi="Arial" w:cs="Arial"/>
          <w:b/>
          <w:szCs w:val="24"/>
        </w:rPr>
        <w:t xml:space="preserve"> </w:t>
      </w:r>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3" w:name="_Toc334675701"/>
      <w:bookmarkStart w:id="294" w:name="_Toc334675764"/>
      <w:r w:rsidRPr="00082D71">
        <w:rPr>
          <w:rFonts w:ascii="Arial" w:hAnsi="Arial" w:cs="Arial"/>
          <w:szCs w:val="24"/>
        </w:rPr>
        <w:t>El caso de uso se inicia cuando el CC_AS002_Gerente_Comercial selecciona la opción Generar Reportes de Contratos.</w:t>
      </w:r>
      <w:bookmarkEnd w:id="293"/>
      <w:bookmarkEnd w:id="294"/>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5" w:name="_Toc334675703"/>
      <w:bookmarkStart w:id="296" w:name="_Toc334675766"/>
      <w:r w:rsidRPr="00082D71">
        <w:rPr>
          <w:rFonts w:ascii="Arial" w:hAnsi="Arial" w:cs="Arial"/>
          <w:szCs w:val="24"/>
        </w:rPr>
        <w:t>El sistema muestra un listado de Contratos/Adendas</w:t>
      </w:r>
      <w:bookmarkEnd w:id="295"/>
      <w:bookmarkEnd w:id="296"/>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7" w:name="_Toc334675704"/>
      <w:bookmarkStart w:id="298" w:name="_Toc334675767"/>
      <w:r w:rsidRPr="00082D71">
        <w:rPr>
          <w:rFonts w:ascii="Arial" w:hAnsi="Arial" w:cs="Arial"/>
          <w:szCs w:val="24"/>
        </w:rPr>
        <w:t>El CC_AS002_Gerente_Comercial selecciona los Contratos/Adenda a considerar en su reporte.</w:t>
      </w:r>
      <w:bookmarkEnd w:id="297"/>
      <w:bookmarkEnd w:id="298"/>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9" w:name="_Toc334675705"/>
      <w:bookmarkStart w:id="300" w:name="_Toc334675768"/>
      <w:r w:rsidRPr="00082D71">
        <w:rPr>
          <w:rFonts w:ascii="Arial" w:hAnsi="Arial" w:cs="Arial"/>
          <w:szCs w:val="24"/>
        </w:rPr>
        <w:t>El CC_AS002_Gerente_Comercial elige la opción imprimir.</w:t>
      </w:r>
      <w:bookmarkEnd w:id="299"/>
      <w:bookmarkEnd w:id="300"/>
    </w:p>
    <w:p w:rsidR="009D4876" w:rsidRPr="00BD1F76" w:rsidRDefault="009D4876" w:rsidP="00851880">
      <w:pPr>
        <w:pStyle w:val="Prrafodelista"/>
        <w:numPr>
          <w:ilvl w:val="0"/>
          <w:numId w:val="8"/>
        </w:numPr>
        <w:contextualSpacing w:val="0"/>
        <w:rPr>
          <w:rFonts w:ascii="Arial" w:hAnsi="Arial" w:cs="Arial"/>
          <w:b/>
          <w:szCs w:val="24"/>
        </w:rPr>
      </w:pPr>
      <w:bookmarkStart w:id="301" w:name="_Toc334675769"/>
      <w:proofErr w:type="spellStart"/>
      <w:r w:rsidRPr="00BD1F76">
        <w:rPr>
          <w:rFonts w:ascii="Arial" w:hAnsi="Arial" w:cs="Arial"/>
          <w:b/>
          <w:szCs w:val="24"/>
        </w:rPr>
        <w:t>Subflujos</w:t>
      </w:r>
      <w:bookmarkEnd w:id="301"/>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082D71" w:rsidRDefault="009D4876" w:rsidP="00851880">
      <w:pPr>
        <w:pStyle w:val="Prrafodelista"/>
        <w:numPr>
          <w:ilvl w:val="0"/>
          <w:numId w:val="8"/>
        </w:numPr>
        <w:contextualSpacing w:val="0"/>
        <w:rPr>
          <w:rFonts w:ascii="Arial" w:hAnsi="Arial" w:cs="Arial"/>
          <w:b/>
          <w:szCs w:val="24"/>
        </w:rPr>
      </w:pPr>
      <w:bookmarkStart w:id="302" w:name="_Toc334675770"/>
      <w:r w:rsidRPr="00082D71">
        <w:rPr>
          <w:rFonts w:ascii="Arial" w:hAnsi="Arial" w:cs="Arial"/>
          <w:b/>
          <w:szCs w:val="24"/>
        </w:rPr>
        <w:t>Flujos Alternos</w:t>
      </w:r>
      <w:bookmarkEnd w:id="302"/>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3" w:name="_Toc334675771"/>
      <w:r w:rsidRPr="00BD1F76">
        <w:rPr>
          <w:rFonts w:ascii="Arial" w:hAnsi="Arial" w:cs="Arial"/>
          <w:b/>
          <w:szCs w:val="24"/>
        </w:rPr>
        <w:t>Precondiciones</w:t>
      </w:r>
      <w:bookmarkEnd w:id="303"/>
    </w:p>
    <w:p w:rsidR="009D4876" w:rsidRPr="00365311" w:rsidRDefault="009D4876" w:rsidP="00173CBF">
      <w:pPr>
        <w:pStyle w:val="Prrafodelista"/>
        <w:spacing w:before="240" w:after="0" w:line="360" w:lineRule="auto"/>
        <w:ind w:left="708"/>
        <w:contextualSpacing w:val="0"/>
        <w:rPr>
          <w:rFonts w:ascii="Arial" w:hAnsi="Arial" w:cs="Arial"/>
          <w:b/>
          <w:i/>
          <w:szCs w:val="24"/>
        </w:rPr>
      </w:pPr>
      <w:bookmarkStart w:id="304" w:name="_Toc334674723"/>
      <w:bookmarkStart w:id="305" w:name="_Toc334675772"/>
      <w:r w:rsidRPr="00365311">
        <w:rPr>
          <w:rFonts w:ascii="Arial" w:hAnsi="Arial" w:cs="Arial"/>
          <w:b/>
          <w:i/>
          <w:szCs w:val="24"/>
        </w:rPr>
        <w:t>Contrato/Adenda existente</w:t>
      </w:r>
      <w:bookmarkEnd w:id="304"/>
      <w:bookmarkEnd w:id="305"/>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Para generar el reporte de Contratos primero debe existir un Contrato/Adenda.</w:t>
      </w:r>
    </w:p>
    <w:p w:rsidR="009D4876" w:rsidRPr="00BD1F76" w:rsidRDefault="009D4876" w:rsidP="00851880">
      <w:pPr>
        <w:pStyle w:val="Prrafodelista"/>
        <w:numPr>
          <w:ilvl w:val="0"/>
          <w:numId w:val="8"/>
        </w:numPr>
        <w:contextualSpacing w:val="0"/>
        <w:rPr>
          <w:rFonts w:ascii="Arial" w:hAnsi="Arial" w:cs="Arial"/>
          <w:b/>
          <w:szCs w:val="24"/>
        </w:rPr>
      </w:pPr>
      <w:bookmarkStart w:id="306" w:name="_Toc334675773"/>
      <w:proofErr w:type="spellStart"/>
      <w:r w:rsidRPr="00BD1F76">
        <w:rPr>
          <w:rFonts w:ascii="Arial" w:hAnsi="Arial" w:cs="Arial"/>
          <w:b/>
          <w:szCs w:val="24"/>
        </w:rPr>
        <w:t>Poscondiciones</w:t>
      </w:r>
      <w:bookmarkEnd w:id="306"/>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7" w:name="_Toc334675774"/>
      <w:r w:rsidRPr="00BD1F76">
        <w:rPr>
          <w:rFonts w:ascii="Arial" w:hAnsi="Arial" w:cs="Arial"/>
          <w:b/>
          <w:szCs w:val="24"/>
        </w:rPr>
        <w:t>Puntos de Extensión</w:t>
      </w:r>
      <w:bookmarkEnd w:id="307"/>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lastRenderedPageBreak/>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8" w:name="_Toc334675775"/>
      <w:r w:rsidRPr="00BD1F76">
        <w:rPr>
          <w:rFonts w:ascii="Arial" w:hAnsi="Arial" w:cs="Arial"/>
          <w:b/>
          <w:szCs w:val="24"/>
        </w:rPr>
        <w:t>Información Adicional</w:t>
      </w:r>
      <w:bookmarkEnd w:id="308"/>
    </w:p>
    <w:p w:rsidR="009D4876" w:rsidRDefault="00722559" w:rsidP="00CE1EED">
      <w:pPr>
        <w:pStyle w:val="Prrafodelista"/>
        <w:spacing w:after="0"/>
        <w:ind w:left="66"/>
        <w:contextualSpacing w:val="0"/>
        <w:jc w:val="center"/>
        <w:rPr>
          <w:rFonts w:ascii="Arial" w:hAnsi="Arial" w:cs="Arial"/>
          <w:b/>
          <w:szCs w:val="24"/>
        </w:rPr>
      </w:pPr>
      <w:r>
        <w:rPr>
          <w:rFonts w:ascii="Arial" w:hAnsi="Arial" w:cs="Arial"/>
          <w:b/>
          <w:szCs w:val="24"/>
        </w:rPr>
        <w:pict>
          <v:shape id="_x0000_i1063" type="#_x0000_t75" style="width:377.25pt;height:228.75pt">
            <v:imagedata r:id="rId45" o:title=""/>
          </v:shape>
        </w:pict>
      </w:r>
    </w:p>
    <w:p w:rsidR="00CE1EED" w:rsidRPr="00CE1EED" w:rsidRDefault="00CE1EED" w:rsidP="00082D71">
      <w:pPr>
        <w:pStyle w:val="Prrafodelista"/>
        <w:ind w:left="66"/>
        <w:contextualSpacing w:val="0"/>
        <w:jc w:val="center"/>
        <w:rPr>
          <w:rFonts w:ascii="Arial" w:hAnsi="Arial" w:cs="Arial"/>
          <w:sz w:val="18"/>
          <w:szCs w:val="24"/>
        </w:rPr>
      </w:pPr>
      <w:r w:rsidRPr="00CE1EED">
        <w:rPr>
          <w:rFonts w:ascii="Arial" w:hAnsi="Arial" w:cs="Arial"/>
          <w:sz w:val="18"/>
          <w:szCs w:val="24"/>
        </w:rPr>
        <w:t>Gráfico 1</w:t>
      </w:r>
    </w:p>
    <w:p w:rsidR="009D4876" w:rsidRDefault="00722559" w:rsidP="00CE1EED">
      <w:pPr>
        <w:pStyle w:val="Prrafodelista"/>
        <w:spacing w:after="0"/>
        <w:ind w:left="66"/>
        <w:contextualSpacing w:val="0"/>
        <w:jc w:val="center"/>
        <w:rPr>
          <w:rFonts w:ascii="Arial" w:hAnsi="Arial" w:cs="Arial"/>
          <w:b/>
          <w:szCs w:val="24"/>
        </w:rPr>
      </w:pPr>
      <w:r>
        <w:rPr>
          <w:rFonts w:ascii="Arial" w:hAnsi="Arial" w:cs="Arial"/>
          <w:b/>
          <w:szCs w:val="24"/>
        </w:rPr>
        <w:pict>
          <v:shape id="_x0000_i1064" type="#_x0000_t75" style="width:364.5pt;height:263.25pt">
            <v:imagedata r:id="rId46" o:title=""/>
          </v:shape>
        </w:pict>
      </w:r>
    </w:p>
    <w:p w:rsidR="00CE1EED" w:rsidRPr="00CE1EED" w:rsidRDefault="00CE1EED" w:rsidP="00CE1EED">
      <w:pPr>
        <w:pStyle w:val="Prrafodelista"/>
        <w:ind w:left="66"/>
        <w:contextualSpacing w:val="0"/>
        <w:jc w:val="center"/>
        <w:rPr>
          <w:rFonts w:ascii="Arial" w:hAnsi="Arial" w:cs="Arial"/>
          <w:sz w:val="18"/>
          <w:szCs w:val="24"/>
        </w:rPr>
      </w:pPr>
      <w:r w:rsidRPr="00CE1EED">
        <w:rPr>
          <w:rFonts w:ascii="Arial" w:hAnsi="Arial" w:cs="Arial"/>
          <w:sz w:val="18"/>
          <w:szCs w:val="24"/>
        </w:rPr>
        <w:t>Gráfico 2</w:t>
      </w:r>
    </w:p>
    <w:p w:rsidR="00CE1EED" w:rsidRPr="00BD1F76" w:rsidRDefault="00CE1EED" w:rsidP="00082D71">
      <w:pPr>
        <w:pStyle w:val="Prrafodelista"/>
        <w:ind w:left="66"/>
        <w:contextualSpacing w:val="0"/>
        <w:jc w:val="center"/>
        <w:rPr>
          <w:rFonts w:ascii="Arial" w:hAnsi="Arial" w:cs="Arial"/>
          <w:b/>
          <w:szCs w:val="24"/>
        </w:rPr>
      </w:pPr>
    </w:p>
    <w:p w:rsidR="009D4876" w:rsidRPr="00BD1F76" w:rsidRDefault="00722559" w:rsidP="000F27DB">
      <w:pPr>
        <w:pStyle w:val="Prrafodelista"/>
        <w:spacing w:after="0"/>
        <w:ind w:left="66"/>
        <w:contextualSpacing w:val="0"/>
        <w:jc w:val="center"/>
        <w:rPr>
          <w:rFonts w:ascii="Arial" w:hAnsi="Arial" w:cs="Arial"/>
          <w:b/>
          <w:szCs w:val="24"/>
        </w:rPr>
      </w:pPr>
      <w:r>
        <w:rPr>
          <w:rFonts w:ascii="Arial" w:hAnsi="Arial" w:cs="Arial"/>
          <w:b/>
          <w:szCs w:val="24"/>
        </w:rPr>
        <w:lastRenderedPageBreak/>
        <w:pict>
          <v:shape id="_x0000_i1065" type="#_x0000_t75" style="width:384.75pt;height:317.25pt">
            <v:imagedata r:id="rId47" o:title=""/>
          </v:shape>
        </w:pict>
      </w:r>
    </w:p>
    <w:p w:rsidR="000F27DB" w:rsidRPr="00CE1EED" w:rsidRDefault="000F27DB" w:rsidP="000F27DB">
      <w:pPr>
        <w:pStyle w:val="Prrafodelista"/>
        <w:ind w:left="66"/>
        <w:contextualSpacing w:val="0"/>
        <w:jc w:val="center"/>
        <w:rPr>
          <w:rFonts w:ascii="Arial" w:hAnsi="Arial" w:cs="Arial"/>
          <w:sz w:val="18"/>
          <w:szCs w:val="24"/>
        </w:rPr>
      </w:pPr>
      <w:r w:rsidRPr="00CE1EED">
        <w:rPr>
          <w:rFonts w:ascii="Arial" w:hAnsi="Arial" w:cs="Arial"/>
          <w:sz w:val="18"/>
          <w:szCs w:val="24"/>
        </w:rPr>
        <w:t>Gráfico 2</w:t>
      </w:r>
    </w:p>
    <w:p w:rsidR="00AA6533" w:rsidRPr="00173CBF" w:rsidRDefault="007D449A" w:rsidP="00173CBF">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AA6533" w:rsidRPr="00173CBF">
        <w:rPr>
          <w:rFonts w:ascii="Arial" w:hAnsi="Arial" w:cs="Arial"/>
          <w:b/>
          <w:sz w:val="24"/>
          <w:szCs w:val="24"/>
        </w:rPr>
        <w:lastRenderedPageBreak/>
        <w:t>CASO DE USO: CC_CUS009_Generar_seguimiento_Contrato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CC_AS002_Gerente_Comercial</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Visualizar el progreso de la ejecución de los contratos y 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caso de uso comienza cuando el CC_AS002_Gerente_Comercial selecciona la opción Generar Seguimiento de Contratos. El CC_AS002_Gerente_Comercial realiza la búsqueda del contrato a realizarle seguimiento al progreso de la ejecución del mismo. Selecciona el contrato de la lista de contratos. Luego se mostrará los detalles del contrato y si tuviese, su respectiva adenda, así como el status del cumplimiento de ejecución del contrato o su adenda.</w:t>
      </w:r>
    </w:p>
    <w:p w:rsidR="00AA6533" w:rsidRPr="00BD1F76" w:rsidRDefault="00AA6533" w:rsidP="00851880">
      <w:pPr>
        <w:pStyle w:val="Prrafodelista"/>
        <w:numPr>
          <w:ilvl w:val="0"/>
          <w:numId w:val="8"/>
        </w:numPr>
        <w:contextualSpacing w:val="0"/>
        <w:rPr>
          <w:rFonts w:ascii="Arial" w:hAnsi="Arial" w:cs="Arial"/>
          <w:b/>
          <w:szCs w:val="24"/>
        </w:rPr>
      </w:pPr>
      <w:bookmarkStart w:id="309" w:name="_Toc334628395"/>
      <w:r w:rsidRPr="00BD1F76">
        <w:rPr>
          <w:rFonts w:ascii="Arial" w:hAnsi="Arial" w:cs="Arial"/>
          <w:b/>
          <w:szCs w:val="24"/>
        </w:rPr>
        <w:t>Flujo de Eventos</w:t>
      </w:r>
      <w:bookmarkEnd w:id="309"/>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Sistema muestra la interfaz “Generar Seguimiento de Contratos/Adendas” con opciones para filtrar los Contratos y/o adendas, tales como Fecha de Contrato/Adenda, Cliente, Servicio, Tipo de documento y Estado.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p>
    <w:p w:rsidR="00AA6533" w:rsidRPr="00173CBF" w:rsidRDefault="00AA6533" w:rsidP="00851880">
      <w:pPr>
        <w:pStyle w:val="Prrafodelista"/>
        <w:numPr>
          <w:ilvl w:val="2"/>
          <w:numId w:val="18"/>
        </w:numPr>
        <w:contextualSpacing w:val="0"/>
        <w:jc w:val="both"/>
        <w:rPr>
          <w:rFonts w:ascii="Arial" w:hAnsi="Arial" w:cs="Arial"/>
          <w:szCs w:val="24"/>
        </w:rPr>
      </w:pPr>
      <w:r w:rsidRPr="00365311">
        <w:rPr>
          <w:rFonts w:ascii="Arial" w:hAnsi="Arial" w:cs="Arial"/>
          <w:szCs w:val="24"/>
        </w:rPr>
        <w:t xml:space="preserve">El </w:t>
      </w:r>
      <w:r w:rsidRPr="00173CBF">
        <w:rPr>
          <w:rFonts w:ascii="Arial" w:hAnsi="Arial" w:cs="Arial"/>
          <w:szCs w:val="24"/>
        </w:rPr>
        <w:t>caso de uso se inicia cuando el CC_AS002_Gerente_Comercial selecciona la opción de Generar Seguimiento de C</w:t>
      </w:r>
      <w:r w:rsidR="00013C7C">
        <w:rPr>
          <w:rFonts w:ascii="Arial" w:hAnsi="Arial" w:cs="Arial"/>
          <w:szCs w:val="24"/>
        </w:rPr>
        <w:t xml:space="preserve">ontrato. </w:t>
      </w:r>
    </w:p>
    <w:p w:rsidR="00AA6533" w:rsidRPr="00173CBF" w:rsidRDefault="00AA6533" w:rsidP="00851880">
      <w:pPr>
        <w:pStyle w:val="Prrafodelista"/>
        <w:numPr>
          <w:ilvl w:val="2"/>
          <w:numId w:val="18"/>
        </w:numPr>
        <w:contextualSpacing w:val="0"/>
        <w:jc w:val="both"/>
        <w:rPr>
          <w:rFonts w:ascii="Arial" w:hAnsi="Arial" w:cs="Arial"/>
          <w:szCs w:val="24"/>
        </w:rPr>
      </w:pPr>
      <w:bookmarkStart w:id="310" w:name="_Toc334675702"/>
      <w:bookmarkStart w:id="311" w:name="_Toc334675765"/>
      <w:r w:rsidRPr="00173CBF">
        <w:rPr>
          <w:rFonts w:ascii="Arial" w:hAnsi="Arial" w:cs="Arial"/>
          <w:szCs w:val="24"/>
        </w:rPr>
        <w:t>Se digita los datos necesarios para realizar la consulta como: Rango de fecha de inicio del Contrato/Adenda, Cliente, Tipo de Servicio, Tipo de Documento (Contrato o Adenda)  y/o Estado del Contrato/Adenda (</w:t>
      </w:r>
      <w:bookmarkEnd w:id="310"/>
      <w:bookmarkEnd w:id="311"/>
      <w:r w:rsidRPr="00173CBF">
        <w:rPr>
          <w:rFonts w:ascii="Arial" w:hAnsi="Arial" w:cs="Arial"/>
          <w:szCs w:val="24"/>
        </w:rPr>
        <w:t xml:space="preserve">Por Iniciar, Vigente, Cerrado, Anulado). </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un listado de los Contratos/Adendas según los criterios de búsqueda.</w:t>
      </w:r>
      <w:r w:rsidR="002E1478">
        <w:rPr>
          <w:rFonts w:ascii="Arial" w:hAnsi="Arial" w:cs="Arial"/>
          <w:szCs w:val="24"/>
        </w:rPr>
        <w:t>[</w:t>
      </w:r>
      <w:r w:rsidR="002E1478" w:rsidRPr="0039112B">
        <w:rPr>
          <w:rFonts w:ascii="Arial" w:hAnsi="Arial" w:cs="Arial"/>
          <w:szCs w:val="24"/>
        </w:rPr>
        <w:t>CC_RN011_Contrato_Activo</w:t>
      </w:r>
      <w:r w:rsidR="002E1478">
        <w:rPr>
          <w:rFonts w:ascii="Arial" w:hAnsi="Arial" w:cs="Arial"/>
          <w:szCs w:val="24"/>
        </w:rPr>
        <w:t>] [CC_RN012_Vigencia_Contrato]</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CC_AS002_Gerente_Comercial selecciona el Contrato a considerar en el reporte y genera el reporte.</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el resumen de cada Entregable incluido en el alcance del contrato, con su respectivo status y persona responsable por esa etapa, así como los indicadores por cada en</w:t>
      </w:r>
      <w:r w:rsidR="00013C7C">
        <w:rPr>
          <w:rFonts w:ascii="Arial" w:hAnsi="Arial" w:cs="Arial"/>
          <w:szCs w:val="24"/>
        </w:rPr>
        <w:t xml:space="preserve">tregable. </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br w:type="page"/>
      </w:r>
      <w:proofErr w:type="spellStart"/>
      <w:r w:rsidRPr="00BD1F76">
        <w:rPr>
          <w:rFonts w:ascii="Arial" w:hAnsi="Arial" w:cs="Arial"/>
          <w:b/>
          <w:szCs w:val="24"/>
        </w:rPr>
        <w:lastRenderedPageBreak/>
        <w:t>Subflujos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365311" w:rsidRDefault="00AA6533" w:rsidP="00851880">
      <w:pPr>
        <w:pStyle w:val="Prrafodelista"/>
        <w:numPr>
          <w:ilvl w:val="0"/>
          <w:numId w:val="8"/>
        </w:numPr>
        <w:contextualSpacing w:val="0"/>
        <w:rPr>
          <w:rFonts w:ascii="Arial" w:hAnsi="Arial" w:cs="Arial"/>
          <w:b/>
          <w:szCs w:val="24"/>
        </w:rPr>
      </w:pPr>
      <w:r w:rsidRPr="00365311">
        <w:rPr>
          <w:rFonts w:ascii="Arial" w:hAnsi="Arial" w:cs="Arial"/>
          <w:b/>
          <w:szCs w:val="24"/>
        </w:rPr>
        <w:t>Flujos Alternos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Acceso al sistema del CC_AS002_Gerente_Comercial</w:t>
      </w:r>
      <w:r w:rsidRPr="00365311">
        <w:rPr>
          <w:rFonts w:ascii="Arial" w:hAnsi="Arial" w:cs="Arial"/>
          <w:b/>
          <w:i/>
          <w:szCs w:val="24"/>
        </w:rPr>
        <w:tab/>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usuario Gerente Comercial ha ingresado satisfactoriamente al sistema utilizando su nombre de usuario y contraseña.</w:t>
      </w:r>
    </w:p>
    <w:p w:rsidR="00AA6533" w:rsidRPr="00BD1F76" w:rsidRDefault="00AA6533"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AA6533"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2E1478" w:rsidRDefault="002E1478" w:rsidP="002E1478">
      <w:pPr>
        <w:pStyle w:val="Prrafodelista"/>
        <w:numPr>
          <w:ilvl w:val="0"/>
          <w:numId w:val="8"/>
        </w:numPr>
        <w:contextualSpacing w:val="0"/>
        <w:rPr>
          <w:rFonts w:ascii="Arial" w:hAnsi="Arial" w:cs="Arial"/>
          <w:b/>
          <w:szCs w:val="24"/>
        </w:rPr>
      </w:pPr>
      <w:r>
        <w:rPr>
          <w:rFonts w:ascii="Arial" w:hAnsi="Arial" w:cs="Arial"/>
          <w:b/>
          <w:szCs w:val="24"/>
        </w:rPr>
        <w:t>Reglas de Negocio</w:t>
      </w:r>
    </w:p>
    <w:p w:rsidR="002E1478" w:rsidRPr="00673CCE" w:rsidRDefault="002E1478" w:rsidP="002E1478">
      <w:pPr>
        <w:pStyle w:val="Prrafodelista"/>
        <w:spacing w:before="240" w:after="0" w:line="360" w:lineRule="auto"/>
        <w:ind w:left="708"/>
        <w:contextualSpacing w:val="0"/>
        <w:rPr>
          <w:rFonts w:ascii="Arial" w:hAnsi="Arial" w:cs="Arial"/>
          <w:b/>
          <w:i/>
          <w:szCs w:val="24"/>
        </w:rPr>
      </w:pPr>
      <w:r w:rsidRPr="00673CCE">
        <w:rPr>
          <w:rFonts w:ascii="Arial" w:hAnsi="Arial" w:cs="Arial"/>
          <w:b/>
          <w:i/>
          <w:szCs w:val="24"/>
        </w:rPr>
        <w:t>CC_RN011_Contrato_Activo</w:t>
      </w:r>
    </w:p>
    <w:p w:rsidR="002E1478" w:rsidRDefault="002E1478" w:rsidP="002E1478">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activo para ser procesado en el sistema.</w:t>
      </w:r>
    </w:p>
    <w:p w:rsidR="002E1478" w:rsidRPr="00673CCE" w:rsidRDefault="002E1478" w:rsidP="002E1478">
      <w:pPr>
        <w:pStyle w:val="Prrafodelista"/>
        <w:spacing w:before="240" w:after="0" w:line="360" w:lineRule="auto"/>
        <w:ind w:left="708"/>
        <w:contextualSpacing w:val="0"/>
        <w:rPr>
          <w:rFonts w:ascii="Arial" w:hAnsi="Arial" w:cs="Arial"/>
          <w:b/>
          <w:i/>
          <w:szCs w:val="24"/>
        </w:rPr>
      </w:pPr>
      <w:r>
        <w:rPr>
          <w:rFonts w:ascii="Arial" w:hAnsi="Arial" w:cs="Arial"/>
          <w:b/>
          <w:i/>
          <w:szCs w:val="24"/>
        </w:rPr>
        <w:t>CC_RN012</w:t>
      </w:r>
      <w:r w:rsidRPr="00673CCE">
        <w:rPr>
          <w:rFonts w:ascii="Arial" w:hAnsi="Arial" w:cs="Arial"/>
          <w:b/>
          <w:i/>
          <w:szCs w:val="24"/>
        </w:rPr>
        <w:t>_</w:t>
      </w:r>
      <w:r>
        <w:rPr>
          <w:rFonts w:ascii="Arial" w:hAnsi="Arial" w:cs="Arial"/>
          <w:b/>
          <w:i/>
          <w:szCs w:val="24"/>
        </w:rPr>
        <w:t>Vigencia_Contrato</w:t>
      </w:r>
    </w:p>
    <w:p w:rsidR="002E1478" w:rsidRPr="00365311" w:rsidRDefault="002E1478" w:rsidP="002E1478">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vigente para ser procesado en el sistema.</w:t>
      </w:r>
    </w:p>
    <w:p w:rsidR="00AA6533" w:rsidRPr="00BD1F76" w:rsidRDefault="009E4805" w:rsidP="00851880">
      <w:pPr>
        <w:pStyle w:val="Prrafodelista"/>
        <w:numPr>
          <w:ilvl w:val="0"/>
          <w:numId w:val="8"/>
        </w:numPr>
        <w:contextualSpacing w:val="0"/>
        <w:rPr>
          <w:rFonts w:ascii="Arial" w:hAnsi="Arial" w:cs="Arial"/>
          <w:b/>
          <w:szCs w:val="24"/>
        </w:rPr>
      </w:pPr>
      <w:r>
        <w:rPr>
          <w:rFonts w:ascii="Arial" w:hAnsi="Arial" w:cs="Arial"/>
          <w:b/>
          <w:szCs w:val="24"/>
        </w:rPr>
        <w:t>I</w:t>
      </w:r>
      <w:r w:rsidR="00AA6533" w:rsidRPr="00BD1F76">
        <w:rPr>
          <w:rFonts w:ascii="Arial" w:hAnsi="Arial" w:cs="Arial"/>
          <w:b/>
          <w:szCs w:val="24"/>
        </w:rPr>
        <w:t>nformación Adicional</w:t>
      </w:r>
    </w:p>
    <w:p w:rsidR="00AA6533" w:rsidRPr="00BD1F76" w:rsidRDefault="00722559" w:rsidP="00256811">
      <w:pPr>
        <w:pStyle w:val="Prrafodelista"/>
        <w:spacing w:after="0"/>
        <w:ind w:left="66"/>
        <w:contextualSpacing w:val="0"/>
        <w:jc w:val="center"/>
        <w:rPr>
          <w:rFonts w:ascii="Arial" w:hAnsi="Arial" w:cs="Arial"/>
          <w:b/>
          <w:szCs w:val="24"/>
        </w:rPr>
      </w:pPr>
      <w:r>
        <w:rPr>
          <w:rFonts w:ascii="Arial" w:hAnsi="Arial" w:cs="Arial"/>
          <w:b/>
          <w:szCs w:val="24"/>
        </w:rPr>
        <w:pict>
          <v:shape id="_x0000_i1066" type="#_x0000_t75" style="width:357pt;height:3in;visibility:visible">
            <v:imagedata r:id="rId48" o:title=""/>
          </v:shape>
        </w:pict>
      </w:r>
    </w:p>
    <w:p w:rsidR="00AA6533" w:rsidRPr="00256811" w:rsidRDefault="00256811" w:rsidP="00365311">
      <w:pPr>
        <w:pStyle w:val="Prrafodelista"/>
        <w:ind w:left="66"/>
        <w:contextualSpacing w:val="0"/>
        <w:jc w:val="center"/>
        <w:rPr>
          <w:rFonts w:ascii="Arial" w:hAnsi="Arial" w:cs="Arial"/>
          <w:sz w:val="18"/>
          <w:szCs w:val="24"/>
        </w:rPr>
      </w:pPr>
      <w:r w:rsidRPr="00256811">
        <w:rPr>
          <w:rFonts w:ascii="Arial" w:hAnsi="Arial" w:cs="Arial"/>
          <w:sz w:val="18"/>
          <w:szCs w:val="24"/>
        </w:rPr>
        <w:t>Gráfico 1</w:t>
      </w:r>
    </w:p>
    <w:p w:rsidR="00AA6533" w:rsidRDefault="00722559"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7" type="#_x0000_t75" style="width:354pt;height:255.75pt">
            <v:imagedata r:id="rId46"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2</w:t>
      </w:r>
    </w:p>
    <w:p w:rsidR="00256811" w:rsidRPr="00BD1F76" w:rsidRDefault="00256811" w:rsidP="00365311">
      <w:pPr>
        <w:pStyle w:val="Prrafodelista"/>
        <w:ind w:left="66"/>
        <w:contextualSpacing w:val="0"/>
        <w:jc w:val="center"/>
        <w:rPr>
          <w:rFonts w:ascii="Arial" w:hAnsi="Arial" w:cs="Arial"/>
          <w:b/>
          <w:szCs w:val="24"/>
        </w:rPr>
      </w:pPr>
    </w:p>
    <w:p w:rsidR="00AA6533" w:rsidRPr="00BD1F76" w:rsidRDefault="00722559" w:rsidP="00365311">
      <w:pPr>
        <w:pStyle w:val="Prrafodelista"/>
        <w:ind w:left="66"/>
        <w:contextualSpacing w:val="0"/>
        <w:jc w:val="center"/>
        <w:rPr>
          <w:rFonts w:ascii="Arial" w:hAnsi="Arial" w:cs="Arial"/>
          <w:b/>
          <w:szCs w:val="24"/>
        </w:rPr>
      </w:pPr>
      <w:r>
        <w:rPr>
          <w:rFonts w:ascii="Arial" w:hAnsi="Arial" w:cs="Arial"/>
          <w:b/>
          <w:szCs w:val="24"/>
        </w:rPr>
        <w:pict>
          <v:shape id="_x0000_i1068" type="#_x0000_t75" style="width:357pt;height:294pt">
            <v:imagedata r:id="rId47"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3</w:t>
      </w:r>
    </w:p>
    <w:p w:rsidR="00AA6533" w:rsidRPr="00BD1F76" w:rsidRDefault="00AA6533" w:rsidP="007F6F86">
      <w:pPr>
        <w:pStyle w:val="Prrafodelista"/>
        <w:ind w:left="66"/>
        <w:contextualSpacing w:val="0"/>
        <w:rPr>
          <w:rFonts w:ascii="Arial" w:hAnsi="Arial" w:cs="Arial"/>
          <w:b/>
          <w:szCs w:val="24"/>
        </w:rPr>
      </w:pPr>
    </w:p>
    <w:p w:rsidR="00AA6533" w:rsidRPr="00BD1F76" w:rsidRDefault="00722559"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9" type="#_x0000_t75" style="width:347.25pt;height:311.25pt;visibility:visible">
            <v:imagedata r:id="rId49"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4</w:t>
      </w:r>
    </w:p>
    <w:p w:rsidR="00C411B9" w:rsidRPr="007D449A" w:rsidRDefault="00256811" w:rsidP="007D44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C411B9" w:rsidRPr="007D449A">
        <w:rPr>
          <w:rFonts w:ascii="Arial" w:hAnsi="Arial" w:cs="Arial"/>
          <w:b/>
          <w:sz w:val="24"/>
          <w:szCs w:val="24"/>
        </w:rPr>
        <w:lastRenderedPageBreak/>
        <w:t>CASO DE USO: CC_CUS0</w:t>
      </w:r>
      <w:r w:rsidR="0090309A">
        <w:rPr>
          <w:rFonts w:ascii="Arial" w:hAnsi="Arial" w:cs="Arial"/>
          <w:b/>
          <w:sz w:val="24"/>
          <w:szCs w:val="24"/>
        </w:rPr>
        <w:t>10</w:t>
      </w:r>
      <w:r w:rsidR="00C411B9" w:rsidRPr="007D449A">
        <w:rPr>
          <w:rFonts w:ascii="Arial" w:hAnsi="Arial" w:cs="Arial"/>
          <w:b/>
          <w:sz w:val="24"/>
          <w:szCs w:val="24"/>
        </w:rPr>
        <w:t>_Actualizar_Informacion_Incumplimiento</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C411B9" w:rsidRPr="007D449A" w:rsidRDefault="000B36BE" w:rsidP="007D449A">
      <w:pPr>
        <w:pStyle w:val="Prrafodelista"/>
        <w:ind w:left="708"/>
        <w:contextualSpacing w:val="0"/>
        <w:jc w:val="both"/>
        <w:rPr>
          <w:rFonts w:ascii="Arial" w:hAnsi="Arial" w:cs="Arial"/>
          <w:szCs w:val="24"/>
        </w:rPr>
      </w:pPr>
      <w:r>
        <w:rPr>
          <w:rFonts w:ascii="Arial" w:hAnsi="Arial" w:cs="Arial"/>
          <w:szCs w:val="24"/>
        </w:rPr>
        <w:t>CC_AS003_Jefe_Comercial</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Realizar al mantenimiento de datos de los Incumplimientos.</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caso de</w:t>
      </w:r>
      <w:r w:rsidR="000B36BE">
        <w:rPr>
          <w:rFonts w:ascii="Arial" w:hAnsi="Arial" w:cs="Arial"/>
          <w:szCs w:val="24"/>
        </w:rPr>
        <w:t xml:space="preserve"> uso comienza cuando el CC_AS003</w:t>
      </w:r>
      <w:r w:rsidRPr="007D449A">
        <w:rPr>
          <w:rFonts w:ascii="Arial" w:hAnsi="Arial" w:cs="Arial"/>
          <w:szCs w:val="24"/>
        </w:rPr>
        <w:t xml:space="preserve">_Jefe_Comercial selecciona la opción mantenimiento </w:t>
      </w:r>
      <w:r w:rsidR="000B36BE">
        <w:rPr>
          <w:rFonts w:ascii="Arial" w:hAnsi="Arial" w:cs="Arial"/>
          <w:szCs w:val="24"/>
        </w:rPr>
        <w:t>de datos de Cliente. El CC_AS003_Jefe_Comercial</w:t>
      </w:r>
      <w:r w:rsidRPr="007D449A">
        <w:rPr>
          <w:rFonts w:ascii="Arial" w:hAnsi="Arial" w:cs="Arial"/>
          <w:szCs w:val="24"/>
        </w:rPr>
        <w:t xml:space="preserve"> ingresa/modifica/ elimina los datos del Incumplimiento, para ello se ingresa y/o selecciona los datos correspondientes al Incumplimiento.  Por último se guarda los registros de Incumplimiento.</w:t>
      </w:r>
    </w:p>
    <w:p w:rsidR="00C411B9" w:rsidRPr="00BD1F76" w:rsidRDefault="00C411B9" w:rsidP="00851880">
      <w:pPr>
        <w:pStyle w:val="Prrafodelista"/>
        <w:numPr>
          <w:ilvl w:val="0"/>
          <w:numId w:val="8"/>
        </w:numPr>
        <w:contextualSpacing w:val="0"/>
        <w:rPr>
          <w:rFonts w:ascii="Arial" w:hAnsi="Arial" w:cs="Arial"/>
          <w:b/>
          <w:szCs w:val="24"/>
        </w:rPr>
      </w:pPr>
      <w:bookmarkStart w:id="312" w:name="_Toc335583346"/>
      <w:r w:rsidRPr="00BD1F76">
        <w:rPr>
          <w:rFonts w:ascii="Arial" w:hAnsi="Arial" w:cs="Arial"/>
          <w:b/>
          <w:szCs w:val="24"/>
        </w:rPr>
        <w:t>Flujo de Eventos</w:t>
      </w:r>
      <w:bookmarkEnd w:id="312"/>
    </w:p>
    <w:p w:rsidR="00C411B9" w:rsidRPr="00BD1F76" w:rsidRDefault="00C411B9" w:rsidP="007D449A">
      <w:pPr>
        <w:pStyle w:val="Prrafodelista"/>
        <w:ind w:left="708"/>
        <w:contextualSpacing w:val="0"/>
        <w:jc w:val="both"/>
        <w:rPr>
          <w:rFonts w:ascii="Arial" w:hAnsi="Arial" w:cs="Arial"/>
          <w:b/>
          <w:szCs w:val="24"/>
        </w:rPr>
      </w:pPr>
      <w:r w:rsidRPr="007D449A">
        <w:rPr>
          <w:rFonts w:ascii="Arial" w:hAnsi="Arial" w:cs="Arial"/>
          <w:szCs w:val="24"/>
        </w:rPr>
        <w:t>El sistema muestra la interfaz “Mantenimiento de datos de Incumplimiento” con opciones para asociar los criterios como: Motivo, Contrato, Clausula(s), Estado de Incumplimiento</w:t>
      </w:r>
      <w:r w:rsidRPr="00BD1F76">
        <w:rPr>
          <w:rFonts w:ascii="Arial" w:hAnsi="Arial" w:cs="Arial"/>
          <w:b/>
          <w:szCs w:val="24"/>
        </w:rPr>
        <w:tab/>
      </w:r>
    </w:p>
    <w:p w:rsidR="00C411B9" w:rsidRPr="00BD1F76" w:rsidRDefault="00C411B9" w:rsidP="00851880">
      <w:pPr>
        <w:pStyle w:val="Prrafodelista"/>
        <w:numPr>
          <w:ilvl w:val="0"/>
          <w:numId w:val="8"/>
        </w:numPr>
        <w:contextualSpacing w:val="0"/>
        <w:rPr>
          <w:rFonts w:ascii="Arial" w:hAnsi="Arial" w:cs="Arial"/>
          <w:b/>
          <w:szCs w:val="24"/>
        </w:rPr>
      </w:pPr>
      <w:bookmarkStart w:id="313" w:name="_Toc335583347"/>
      <w:r w:rsidRPr="00BD1F76">
        <w:rPr>
          <w:rFonts w:ascii="Arial" w:hAnsi="Arial" w:cs="Arial"/>
          <w:b/>
          <w:szCs w:val="24"/>
        </w:rPr>
        <w:t>Flujo Básico</w:t>
      </w:r>
      <w:bookmarkEnd w:id="313"/>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4" w:name="_Toc335583348"/>
      <w:r w:rsidRPr="007D449A">
        <w:rPr>
          <w:rFonts w:ascii="Arial" w:hAnsi="Arial" w:cs="Arial"/>
          <w:b/>
          <w:i/>
          <w:szCs w:val="24"/>
        </w:rPr>
        <w:t>Agregar Incumplimiento</w:t>
      </w:r>
      <w:bookmarkEnd w:id="314"/>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 xml:space="preserve">El caso de </w:t>
      </w:r>
      <w:r w:rsidR="000B36BE">
        <w:rPr>
          <w:rFonts w:ascii="Arial" w:hAnsi="Arial" w:cs="Arial"/>
          <w:szCs w:val="24"/>
        </w:rPr>
        <w:t>uso se inicia cuando el CC_AS003_Jefe_Comercial</w:t>
      </w:r>
      <w:r w:rsidRPr="007D449A">
        <w:rPr>
          <w:rFonts w:ascii="Arial" w:hAnsi="Arial" w:cs="Arial"/>
          <w:szCs w:val="24"/>
        </w:rPr>
        <w:t xml:space="preserve"> selecciona la opción Gestión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 xml:space="preserve">El </w:t>
      </w:r>
      <w:r w:rsidR="000B36BE">
        <w:rPr>
          <w:rFonts w:ascii="Arial" w:hAnsi="Arial" w:cs="Arial"/>
          <w:szCs w:val="24"/>
        </w:rPr>
        <w:t>CC_AS003_Jefe_Comercial</w:t>
      </w:r>
      <w:r w:rsidRPr="007D449A">
        <w:rPr>
          <w:rFonts w:ascii="Arial" w:hAnsi="Arial" w:cs="Arial"/>
          <w:szCs w:val="24"/>
        </w:rPr>
        <w:t xml:space="preserve"> elige la opción Agregar</w:t>
      </w:r>
    </w:p>
    <w:p w:rsidR="00C411B9" w:rsidRPr="007D449A" w:rsidRDefault="000B36BE" w:rsidP="00851880">
      <w:pPr>
        <w:pStyle w:val="Prrafodelista"/>
        <w:numPr>
          <w:ilvl w:val="2"/>
          <w:numId w:val="19"/>
        </w:numPr>
        <w:ind w:left="1134" w:hanging="425"/>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ingresa el motivo de la Solicitud, selecciona Contrato, Clausula(s). </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asigna el valor inicial para el campo Estado de cliente  de “En Proceso”</w:t>
      </w:r>
    </w:p>
    <w:p w:rsidR="00C411B9" w:rsidRPr="007D449A" w:rsidRDefault="000B36BE" w:rsidP="00851880">
      <w:pPr>
        <w:pStyle w:val="Prrafodelista"/>
        <w:numPr>
          <w:ilvl w:val="2"/>
          <w:numId w:val="19"/>
        </w:numPr>
        <w:ind w:left="1134" w:hanging="425"/>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elige la opción grabar.</w:t>
      </w:r>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5" w:name="_Toc335583349"/>
      <w:r w:rsidRPr="007D449A">
        <w:rPr>
          <w:rFonts w:ascii="Arial" w:hAnsi="Arial" w:cs="Arial"/>
          <w:b/>
          <w:i/>
          <w:szCs w:val="24"/>
        </w:rPr>
        <w:t>Modificar Incumplimiento</w:t>
      </w:r>
      <w:bookmarkEnd w:id="315"/>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 xml:space="preserve">El caso de </w:t>
      </w:r>
      <w:r w:rsidR="000B36BE">
        <w:rPr>
          <w:rFonts w:ascii="Arial" w:hAnsi="Arial" w:cs="Arial"/>
          <w:szCs w:val="24"/>
        </w:rPr>
        <w:t>uso se inicia cuando el CC_AS003_Jefe_Comercial</w:t>
      </w:r>
      <w:r w:rsidRPr="007D449A">
        <w:rPr>
          <w:rFonts w:ascii="Arial" w:hAnsi="Arial" w:cs="Arial"/>
          <w:szCs w:val="24"/>
        </w:rPr>
        <w:t xml:space="preserve"> selecciona la opción Gestión de Solicitudes de Incumplimientos.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0B36BE" w:rsidP="00851880">
      <w:pPr>
        <w:pStyle w:val="Prrafodelista"/>
        <w:numPr>
          <w:ilvl w:val="2"/>
          <w:numId w:val="20"/>
        </w:numPr>
        <w:ind w:left="1134" w:hanging="414"/>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selecciona el registro del Incumplimiento.</w:t>
      </w:r>
    </w:p>
    <w:p w:rsidR="00C411B9" w:rsidRPr="007D449A" w:rsidRDefault="000B36BE" w:rsidP="00851880">
      <w:pPr>
        <w:pStyle w:val="Prrafodelista"/>
        <w:numPr>
          <w:ilvl w:val="2"/>
          <w:numId w:val="20"/>
        </w:numPr>
        <w:ind w:left="1134" w:hanging="414"/>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elige la opción Modificar</w:t>
      </w:r>
      <w:r>
        <w:rPr>
          <w:rFonts w:ascii="Arial" w:hAnsi="Arial" w:cs="Arial"/>
          <w:szCs w:val="24"/>
        </w:rPr>
        <w:t>.</w:t>
      </w:r>
    </w:p>
    <w:p w:rsidR="00C411B9" w:rsidRPr="007D449A" w:rsidRDefault="000B36BE" w:rsidP="00851880">
      <w:pPr>
        <w:pStyle w:val="Prrafodelista"/>
        <w:numPr>
          <w:ilvl w:val="2"/>
          <w:numId w:val="20"/>
        </w:numPr>
        <w:ind w:left="1134" w:hanging="414"/>
        <w:contextualSpacing w:val="0"/>
        <w:jc w:val="both"/>
        <w:rPr>
          <w:rFonts w:ascii="Arial" w:hAnsi="Arial" w:cs="Arial"/>
          <w:szCs w:val="24"/>
        </w:rPr>
      </w:pPr>
      <w:r>
        <w:rPr>
          <w:rFonts w:ascii="Arial" w:hAnsi="Arial" w:cs="Arial"/>
          <w:szCs w:val="24"/>
        </w:rPr>
        <w:lastRenderedPageBreak/>
        <w:t>El CC_AS003_Jefe_Comercial</w:t>
      </w:r>
      <w:r w:rsidR="00C411B9" w:rsidRPr="007D449A">
        <w:rPr>
          <w:rFonts w:ascii="Arial" w:hAnsi="Arial" w:cs="Arial"/>
          <w:szCs w:val="24"/>
        </w:rPr>
        <w:t xml:space="preserve"> modifica/actualiza los siguientes datos motivo de la Solicitud, selecciona Contrato, Clausula(s).</w:t>
      </w:r>
    </w:p>
    <w:p w:rsidR="00C411B9" w:rsidRPr="007D449A" w:rsidRDefault="000B36BE" w:rsidP="00851880">
      <w:pPr>
        <w:pStyle w:val="Prrafodelista"/>
        <w:numPr>
          <w:ilvl w:val="2"/>
          <w:numId w:val="20"/>
        </w:numPr>
        <w:ind w:left="1134" w:hanging="414"/>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elige la opción grabar.</w:t>
      </w:r>
    </w:p>
    <w:p w:rsidR="00C411B9" w:rsidRPr="007D449A" w:rsidRDefault="00C411B9" w:rsidP="00851880">
      <w:pPr>
        <w:pStyle w:val="Prrafodelista"/>
        <w:numPr>
          <w:ilvl w:val="0"/>
          <w:numId w:val="8"/>
        </w:numPr>
        <w:contextualSpacing w:val="0"/>
        <w:rPr>
          <w:rFonts w:ascii="Arial" w:hAnsi="Arial" w:cs="Arial"/>
          <w:b/>
          <w:szCs w:val="24"/>
        </w:rPr>
      </w:pPr>
      <w:bookmarkStart w:id="316" w:name="_Toc335583350"/>
      <w:proofErr w:type="spellStart"/>
      <w:r w:rsidRPr="007D449A">
        <w:rPr>
          <w:rFonts w:ascii="Arial" w:hAnsi="Arial" w:cs="Arial"/>
          <w:b/>
          <w:szCs w:val="24"/>
        </w:rPr>
        <w:t>Subflujos</w:t>
      </w:r>
      <w:bookmarkEnd w:id="316"/>
      <w:proofErr w:type="spellEnd"/>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7D449A" w:rsidRDefault="00C411B9" w:rsidP="00851880">
      <w:pPr>
        <w:pStyle w:val="Prrafodelista"/>
        <w:numPr>
          <w:ilvl w:val="0"/>
          <w:numId w:val="8"/>
        </w:numPr>
        <w:contextualSpacing w:val="0"/>
        <w:rPr>
          <w:rFonts w:ascii="Arial" w:hAnsi="Arial" w:cs="Arial"/>
          <w:b/>
          <w:szCs w:val="24"/>
        </w:rPr>
      </w:pPr>
      <w:bookmarkStart w:id="317" w:name="_Toc335583351"/>
      <w:r w:rsidRPr="007D449A">
        <w:rPr>
          <w:rFonts w:ascii="Arial" w:hAnsi="Arial" w:cs="Arial"/>
          <w:b/>
          <w:szCs w:val="24"/>
        </w:rPr>
        <w:t>Flujos Alternos</w:t>
      </w:r>
      <w:bookmarkEnd w:id="317"/>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18" w:name="_Toc335583352"/>
      <w:r w:rsidRPr="00BD1F76">
        <w:rPr>
          <w:rFonts w:ascii="Arial" w:hAnsi="Arial" w:cs="Arial"/>
          <w:b/>
          <w:szCs w:val="24"/>
        </w:rPr>
        <w:t>Precondiciones</w:t>
      </w:r>
      <w:bookmarkEnd w:id="318"/>
    </w:p>
    <w:p w:rsidR="00C411B9" w:rsidRPr="007D449A" w:rsidRDefault="000B36BE" w:rsidP="007D449A">
      <w:pPr>
        <w:pStyle w:val="Prrafodelista"/>
        <w:spacing w:before="240" w:after="0" w:line="360" w:lineRule="auto"/>
        <w:ind w:left="708"/>
        <w:contextualSpacing w:val="0"/>
        <w:rPr>
          <w:rFonts w:ascii="Arial" w:hAnsi="Arial" w:cs="Arial"/>
          <w:b/>
          <w:i/>
          <w:szCs w:val="24"/>
        </w:rPr>
      </w:pPr>
      <w:bookmarkStart w:id="319" w:name="_Toc335583353"/>
      <w:r>
        <w:rPr>
          <w:rFonts w:ascii="Arial" w:hAnsi="Arial" w:cs="Arial"/>
          <w:b/>
          <w:i/>
          <w:szCs w:val="24"/>
        </w:rPr>
        <w:t>Acceso al sistema del CC_AS003</w:t>
      </w:r>
      <w:r w:rsidR="00C411B9" w:rsidRPr="007D449A">
        <w:rPr>
          <w:rFonts w:ascii="Arial" w:hAnsi="Arial" w:cs="Arial"/>
          <w:b/>
          <w:i/>
          <w:szCs w:val="24"/>
        </w:rPr>
        <w:t>_Jefe_</w:t>
      </w:r>
      <w:bookmarkEnd w:id="319"/>
      <w:r>
        <w:rPr>
          <w:rFonts w:ascii="Arial" w:hAnsi="Arial" w:cs="Arial"/>
          <w:b/>
          <w:i/>
          <w:szCs w:val="24"/>
        </w:rPr>
        <w:t>Comercial</w:t>
      </w:r>
      <w:r w:rsidR="00C411B9" w:rsidRPr="007D449A">
        <w:rPr>
          <w:rFonts w:ascii="Arial" w:hAnsi="Arial" w:cs="Arial"/>
          <w:b/>
          <w:i/>
          <w:szCs w:val="24"/>
        </w:rPr>
        <w:t xml:space="preserve"> </w:t>
      </w:r>
    </w:p>
    <w:p w:rsidR="00C411B9" w:rsidRPr="007D449A" w:rsidRDefault="000B36BE" w:rsidP="007D449A">
      <w:pPr>
        <w:pStyle w:val="Prrafodelista"/>
        <w:ind w:left="708"/>
        <w:contextualSpacing w:val="0"/>
        <w:jc w:val="both"/>
        <w:rPr>
          <w:rFonts w:ascii="Arial" w:hAnsi="Arial" w:cs="Arial"/>
          <w:szCs w:val="24"/>
        </w:rPr>
      </w:pPr>
      <w:r>
        <w:rPr>
          <w:rFonts w:ascii="Arial" w:hAnsi="Arial" w:cs="Arial"/>
          <w:szCs w:val="24"/>
        </w:rPr>
        <w:t>El usuario CC_AS003_Jefe_Comercial</w:t>
      </w:r>
      <w:r w:rsidR="00C411B9" w:rsidRPr="007D449A">
        <w:rPr>
          <w:rFonts w:ascii="Arial" w:hAnsi="Arial" w:cs="Arial"/>
          <w:szCs w:val="24"/>
        </w:rPr>
        <w:t xml:space="preserve"> ha ingresado satisfactoriamente al sistema utilizando su nombre de usuario y contraseña.</w:t>
      </w:r>
    </w:p>
    <w:p w:rsidR="00C411B9" w:rsidRPr="00BD1F76" w:rsidRDefault="00C411B9" w:rsidP="00851880">
      <w:pPr>
        <w:pStyle w:val="Prrafodelista"/>
        <w:numPr>
          <w:ilvl w:val="0"/>
          <w:numId w:val="8"/>
        </w:numPr>
        <w:contextualSpacing w:val="0"/>
        <w:rPr>
          <w:rFonts w:ascii="Arial" w:hAnsi="Arial" w:cs="Arial"/>
          <w:b/>
          <w:szCs w:val="24"/>
        </w:rPr>
      </w:pPr>
      <w:bookmarkStart w:id="320" w:name="_Toc335583354"/>
      <w:proofErr w:type="spellStart"/>
      <w:r w:rsidRPr="00BD1F76">
        <w:rPr>
          <w:rFonts w:ascii="Arial" w:hAnsi="Arial" w:cs="Arial"/>
          <w:b/>
          <w:szCs w:val="24"/>
        </w:rPr>
        <w:t>Poscondiciones</w:t>
      </w:r>
      <w:bookmarkEnd w:id="320"/>
      <w:proofErr w:type="spellEnd"/>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1" w:name="_Toc335583355"/>
      <w:r w:rsidRPr="007D449A">
        <w:rPr>
          <w:rFonts w:ascii="Arial" w:hAnsi="Arial" w:cs="Arial"/>
          <w:b/>
          <w:i/>
          <w:szCs w:val="24"/>
        </w:rPr>
        <w:t>Almacenamiento de registro de Incumplimientos</w:t>
      </w:r>
      <w:bookmarkEnd w:id="321"/>
    </w:p>
    <w:p w:rsidR="00C411B9" w:rsidRPr="007D449A" w:rsidRDefault="000B36BE" w:rsidP="007D449A">
      <w:pPr>
        <w:pStyle w:val="Prrafodelista"/>
        <w:ind w:left="708"/>
        <w:contextualSpacing w:val="0"/>
        <w:jc w:val="both"/>
        <w:rPr>
          <w:rFonts w:ascii="Arial" w:hAnsi="Arial" w:cs="Arial"/>
          <w:szCs w:val="24"/>
        </w:rPr>
      </w:pPr>
      <w:r>
        <w:rPr>
          <w:rFonts w:ascii="Arial" w:hAnsi="Arial" w:cs="Arial"/>
          <w:szCs w:val="24"/>
        </w:rPr>
        <w:t>El usuario CC_AS003_Jefe_Comercial</w:t>
      </w:r>
      <w:r w:rsidR="00C411B9" w:rsidRPr="007D449A">
        <w:rPr>
          <w:rFonts w:ascii="Arial" w:hAnsi="Arial" w:cs="Arial"/>
          <w:szCs w:val="24"/>
        </w:rPr>
        <w:t xml:space="preserve"> registra información de Incumplimientos.</w:t>
      </w:r>
    </w:p>
    <w:p w:rsidR="00C411B9" w:rsidRPr="00BD1F76" w:rsidRDefault="00C411B9" w:rsidP="00851880">
      <w:pPr>
        <w:pStyle w:val="Prrafodelista"/>
        <w:numPr>
          <w:ilvl w:val="0"/>
          <w:numId w:val="8"/>
        </w:numPr>
        <w:contextualSpacing w:val="0"/>
        <w:rPr>
          <w:rFonts w:ascii="Arial" w:hAnsi="Arial" w:cs="Arial"/>
          <w:b/>
          <w:szCs w:val="24"/>
        </w:rPr>
      </w:pPr>
      <w:bookmarkStart w:id="322" w:name="_Toc335583356"/>
      <w:r w:rsidRPr="00BD1F76">
        <w:rPr>
          <w:rFonts w:ascii="Arial" w:hAnsi="Arial" w:cs="Arial"/>
          <w:b/>
          <w:szCs w:val="24"/>
        </w:rPr>
        <w:t>Puntos de Extensión</w:t>
      </w:r>
      <w:bookmarkEnd w:id="322"/>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3" w:name="_Toc335583357"/>
      <w:r w:rsidRPr="00BD1F76">
        <w:rPr>
          <w:rFonts w:ascii="Arial" w:hAnsi="Arial" w:cs="Arial"/>
          <w:b/>
          <w:szCs w:val="24"/>
        </w:rPr>
        <w:t>Reglas de negocio</w:t>
      </w:r>
      <w:bookmarkEnd w:id="323"/>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4" w:name="_Toc335583358"/>
      <w:r w:rsidRPr="00BD1F76">
        <w:rPr>
          <w:rFonts w:ascii="Arial" w:hAnsi="Arial" w:cs="Arial"/>
          <w:b/>
          <w:szCs w:val="24"/>
        </w:rPr>
        <w:t>Información Adicional</w:t>
      </w:r>
      <w:bookmarkEnd w:id="324"/>
    </w:p>
    <w:p w:rsidR="00C411B9" w:rsidRPr="00BD1F76" w:rsidRDefault="00722559" w:rsidP="007D449A">
      <w:pPr>
        <w:pStyle w:val="Prrafodelista"/>
        <w:ind w:left="66"/>
        <w:contextualSpacing w:val="0"/>
        <w:jc w:val="center"/>
        <w:rPr>
          <w:rFonts w:ascii="Arial" w:hAnsi="Arial" w:cs="Arial"/>
          <w:b/>
          <w:szCs w:val="24"/>
        </w:rPr>
      </w:pPr>
      <w:r>
        <w:rPr>
          <w:rFonts w:ascii="Arial" w:hAnsi="Arial" w:cs="Arial"/>
          <w:b/>
          <w:szCs w:val="24"/>
        </w:rPr>
        <w:pict>
          <v:shape id="_x0000_i1070" type="#_x0000_t75" style="width:310.5pt;height:195pt">
            <v:imagedata r:id="rId50" o:title="" croptop="18163f" cropbottom="11609f" cropleft="1893f" cropright="31769f"/>
          </v:shape>
        </w:pict>
      </w:r>
    </w:p>
    <w:p w:rsidR="00256811" w:rsidRPr="00256811" w:rsidRDefault="00256811" w:rsidP="00256811">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1 - </w:t>
      </w:r>
      <w:r w:rsidRPr="00256811">
        <w:rPr>
          <w:rFonts w:ascii="Arial" w:hAnsi="Arial" w:cs="Arial"/>
          <w:sz w:val="18"/>
          <w:szCs w:val="24"/>
        </w:rPr>
        <w:t>Consultar Incumplimiento</w:t>
      </w:r>
    </w:p>
    <w:p w:rsidR="00256811" w:rsidRDefault="00256811" w:rsidP="007D449A">
      <w:pPr>
        <w:pStyle w:val="Prrafodelista"/>
        <w:spacing w:before="240" w:after="0" w:line="360" w:lineRule="auto"/>
        <w:ind w:left="708"/>
        <w:contextualSpacing w:val="0"/>
        <w:rPr>
          <w:rFonts w:ascii="Arial" w:hAnsi="Arial" w:cs="Arial"/>
          <w:b/>
          <w:i/>
          <w:szCs w:val="24"/>
        </w:rPr>
      </w:pPr>
    </w:p>
    <w:p w:rsidR="00C411B9" w:rsidRPr="00BD1F76" w:rsidRDefault="00C411B9" w:rsidP="007D449A">
      <w:pPr>
        <w:pStyle w:val="Prrafodelista"/>
        <w:ind w:left="66"/>
        <w:contextualSpacing w:val="0"/>
        <w:jc w:val="center"/>
        <w:rPr>
          <w:rFonts w:ascii="Arial" w:hAnsi="Arial" w:cs="Arial"/>
          <w:b/>
          <w:szCs w:val="24"/>
        </w:rPr>
      </w:pPr>
    </w:p>
    <w:p w:rsidR="00C411B9" w:rsidRPr="00BD1F76" w:rsidRDefault="00722559" w:rsidP="007D449A">
      <w:pPr>
        <w:pStyle w:val="Prrafodelista"/>
        <w:ind w:left="66"/>
        <w:contextualSpacing w:val="0"/>
        <w:jc w:val="center"/>
        <w:rPr>
          <w:rFonts w:ascii="Arial" w:hAnsi="Arial" w:cs="Arial"/>
          <w:b/>
          <w:szCs w:val="24"/>
        </w:rPr>
      </w:pPr>
      <w:r>
        <w:rPr>
          <w:rFonts w:ascii="Arial" w:hAnsi="Arial" w:cs="Arial"/>
          <w:b/>
          <w:szCs w:val="24"/>
        </w:rPr>
        <w:pict>
          <v:shape id="_x0000_i1071" type="#_x0000_t75" style="width:327pt;height:234pt">
            <v:imagedata r:id="rId51" o:title="" croptop="17039f" cropbottom="10299f" cropleft="34293f" cropright="950f"/>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Gráfico 2 – Agregar incumplimiento</w:t>
      </w:r>
    </w:p>
    <w:p w:rsidR="00C411B9" w:rsidRPr="00BD1F76" w:rsidRDefault="00C411B9" w:rsidP="007F6F86">
      <w:pPr>
        <w:pStyle w:val="Prrafodelista"/>
        <w:ind w:left="66"/>
        <w:contextualSpacing w:val="0"/>
        <w:rPr>
          <w:rFonts w:ascii="Arial" w:hAnsi="Arial" w:cs="Arial"/>
          <w:b/>
          <w:szCs w:val="24"/>
        </w:rPr>
      </w:pPr>
    </w:p>
    <w:p w:rsidR="008E356C" w:rsidRPr="0090309A" w:rsidRDefault="001703C9" w:rsidP="009030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8E356C" w:rsidRPr="0090309A">
        <w:rPr>
          <w:rFonts w:ascii="Arial" w:hAnsi="Arial" w:cs="Arial"/>
          <w:b/>
          <w:sz w:val="24"/>
          <w:szCs w:val="24"/>
        </w:rPr>
        <w:lastRenderedPageBreak/>
        <w:t>CASO DE USO: CC_CUS011_Actualizar_informacion_solicitud</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8E356C" w:rsidRPr="0090309A" w:rsidRDefault="008E356C" w:rsidP="0090309A">
      <w:pPr>
        <w:pStyle w:val="Prrafodelista"/>
        <w:ind w:left="708"/>
        <w:contextualSpacing w:val="0"/>
        <w:jc w:val="both"/>
        <w:rPr>
          <w:rFonts w:ascii="Arial" w:hAnsi="Arial" w:cs="Arial"/>
          <w:szCs w:val="24"/>
        </w:rPr>
      </w:pPr>
      <w:r w:rsidRPr="0090309A">
        <w:rPr>
          <w:rFonts w:ascii="Arial" w:hAnsi="Arial" w:cs="Arial"/>
          <w:szCs w:val="24"/>
        </w:rPr>
        <w:t>CC_AS00</w:t>
      </w:r>
      <w:r w:rsidR="003A6004" w:rsidRPr="0090309A">
        <w:rPr>
          <w:rFonts w:ascii="Arial" w:hAnsi="Arial" w:cs="Arial"/>
          <w:szCs w:val="24"/>
        </w:rPr>
        <w:t>3</w:t>
      </w:r>
      <w:r w:rsidRPr="0090309A">
        <w:rPr>
          <w:rFonts w:ascii="Arial" w:hAnsi="Arial" w:cs="Arial"/>
          <w:szCs w:val="24"/>
        </w:rPr>
        <w:t>_Jefe_</w:t>
      </w:r>
      <w:r w:rsidR="003A6004" w:rsidRPr="0090309A">
        <w:rPr>
          <w:rFonts w:ascii="Arial" w:hAnsi="Arial" w:cs="Arial"/>
          <w:szCs w:val="24"/>
        </w:rPr>
        <w:t>Comercial</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Validar y aprobar o rechazar solicitudes de requerimientos. </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El caso de uso comienza cuando el CC_AS003_Jefe_Comercial recibe la solicitud de contrato o adenda, valida los entregables y aprueba o deniega la solicitud.</w:t>
      </w:r>
    </w:p>
    <w:p w:rsidR="003A6004" w:rsidRPr="00BD1F76" w:rsidRDefault="003A6004" w:rsidP="00851880">
      <w:pPr>
        <w:pStyle w:val="Prrafodelista"/>
        <w:numPr>
          <w:ilvl w:val="0"/>
          <w:numId w:val="8"/>
        </w:numPr>
        <w:contextualSpacing w:val="0"/>
        <w:rPr>
          <w:rFonts w:ascii="Arial" w:hAnsi="Arial" w:cs="Arial"/>
          <w:b/>
          <w:szCs w:val="24"/>
        </w:rPr>
      </w:pPr>
      <w:bookmarkStart w:id="325" w:name="_Toc335554356"/>
      <w:r w:rsidRPr="00BD1F76">
        <w:rPr>
          <w:rFonts w:ascii="Arial" w:hAnsi="Arial" w:cs="Arial"/>
          <w:b/>
          <w:szCs w:val="24"/>
        </w:rPr>
        <w:t>Flujo de Eventos</w:t>
      </w:r>
      <w:bookmarkEnd w:id="325"/>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El sistema muestra la interfaz “Actualizar información de Solicitud” con un listado de solicitudes pendientes, donde podrá validar los entregables y aprobar o rechazar la solicitud seleccionada. </w:t>
      </w:r>
    </w:p>
    <w:p w:rsidR="003A6004" w:rsidRPr="00BD1F76" w:rsidRDefault="003A6004" w:rsidP="00851880">
      <w:pPr>
        <w:pStyle w:val="Prrafodelista"/>
        <w:numPr>
          <w:ilvl w:val="0"/>
          <w:numId w:val="8"/>
        </w:numPr>
        <w:contextualSpacing w:val="0"/>
        <w:rPr>
          <w:rFonts w:ascii="Arial" w:hAnsi="Arial" w:cs="Arial"/>
          <w:b/>
          <w:szCs w:val="24"/>
        </w:rPr>
      </w:pPr>
      <w:bookmarkStart w:id="326" w:name="_Toc335554357"/>
      <w:r w:rsidRPr="00BD1F76">
        <w:rPr>
          <w:rFonts w:ascii="Arial" w:hAnsi="Arial" w:cs="Arial"/>
          <w:b/>
          <w:szCs w:val="24"/>
        </w:rPr>
        <w:t>Flujo Básico</w:t>
      </w:r>
      <w:bookmarkEnd w:id="326"/>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7" w:name="_Toc335554358"/>
      <w:r w:rsidRPr="0090309A">
        <w:rPr>
          <w:rFonts w:ascii="Arial" w:hAnsi="Arial" w:cs="Arial"/>
          <w:szCs w:val="24"/>
        </w:rPr>
        <w:t>El aplicativo muestra la pantalla de búsqueda de solicitudes.</w:t>
      </w:r>
      <w:bookmarkEnd w:id="327"/>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8" w:name="_Toc335554359"/>
      <w:r w:rsidRPr="0090309A">
        <w:rPr>
          <w:rFonts w:ascii="Arial" w:hAnsi="Arial" w:cs="Arial"/>
          <w:szCs w:val="24"/>
        </w:rPr>
        <w:t>Se realiza la búsqueda con los filtros de fecha de registro y/o estado.</w:t>
      </w:r>
      <w:bookmarkEnd w:id="328"/>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9" w:name="_Toc335554360"/>
      <w:r w:rsidRPr="0090309A">
        <w:rPr>
          <w:rFonts w:ascii="Arial" w:hAnsi="Arial" w:cs="Arial"/>
          <w:szCs w:val="24"/>
        </w:rPr>
        <w:t>El CC_AS003_Jefe_Comercial consulta las solicitudes pendientes ya sea por fecha o el estado.</w:t>
      </w:r>
      <w:bookmarkEnd w:id="329"/>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0" w:name="_Toc335554361"/>
      <w:r w:rsidRPr="0090309A">
        <w:rPr>
          <w:rFonts w:ascii="Arial" w:hAnsi="Arial" w:cs="Arial"/>
          <w:szCs w:val="24"/>
        </w:rPr>
        <w:t>El sistema muestra los detalles de la solicitud.</w:t>
      </w:r>
      <w:bookmarkEnd w:id="330"/>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1" w:name="_Toc335554362"/>
      <w:r w:rsidRPr="0090309A">
        <w:rPr>
          <w:rFonts w:ascii="Arial" w:hAnsi="Arial" w:cs="Arial"/>
          <w:szCs w:val="24"/>
        </w:rPr>
        <w:t>El CC_AS003_Jefe_Comercial valida registra los datos de la solicitud y sus entregables [CC_RN001_Tipo_Solicitud], [CC_RN002_Solicitud_Incompleta], [CC_RN005_Existencia_BuenaPro].</w:t>
      </w:r>
      <w:bookmarkEnd w:id="331"/>
    </w:p>
    <w:p w:rsidR="00C411B9" w:rsidRPr="0090309A" w:rsidRDefault="003A6004" w:rsidP="00851880">
      <w:pPr>
        <w:pStyle w:val="Prrafodelista"/>
        <w:numPr>
          <w:ilvl w:val="2"/>
          <w:numId w:val="21"/>
        </w:numPr>
        <w:ind w:left="1134" w:hanging="425"/>
        <w:contextualSpacing w:val="0"/>
        <w:jc w:val="both"/>
        <w:rPr>
          <w:rFonts w:ascii="Arial" w:hAnsi="Arial" w:cs="Arial"/>
          <w:szCs w:val="24"/>
        </w:rPr>
      </w:pPr>
      <w:r w:rsidRPr="0090309A">
        <w:rPr>
          <w:rFonts w:ascii="Arial" w:hAnsi="Arial" w:cs="Arial"/>
          <w:szCs w:val="24"/>
        </w:rPr>
        <w:t>Se cambia el estado a “Aprobado” y refresca la lista de solicitudes</w:t>
      </w:r>
    </w:p>
    <w:p w:rsidR="003A6004" w:rsidRPr="00924B1F" w:rsidRDefault="003A6004" w:rsidP="00851880">
      <w:pPr>
        <w:pStyle w:val="Prrafodelista"/>
        <w:numPr>
          <w:ilvl w:val="0"/>
          <w:numId w:val="8"/>
        </w:numPr>
        <w:contextualSpacing w:val="0"/>
        <w:rPr>
          <w:rFonts w:ascii="Arial" w:hAnsi="Arial" w:cs="Arial"/>
          <w:b/>
          <w:szCs w:val="24"/>
        </w:rPr>
      </w:pPr>
      <w:bookmarkStart w:id="332" w:name="_Toc335554364"/>
      <w:proofErr w:type="spellStart"/>
      <w:r w:rsidRPr="00924B1F">
        <w:rPr>
          <w:rFonts w:ascii="Arial" w:hAnsi="Arial" w:cs="Arial"/>
          <w:b/>
          <w:szCs w:val="24"/>
        </w:rPr>
        <w:t>Subflujos</w:t>
      </w:r>
      <w:bookmarkEnd w:id="332"/>
      <w:proofErr w:type="spellEnd"/>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33" w:name="_Toc335554368"/>
      <w:r w:rsidRPr="00BD1F76">
        <w:rPr>
          <w:rFonts w:ascii="Arial" w:hAnsi="Arial" w:cs="Arial"/>
          <w:b/>
          <w:szCs w:val="24"/>
        </w:rPr>
        <w:t>Flujos Alternos</w:t>
      </w:r>
      <w:bookmarkEnd w:id="333"/>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4" w:name="_Toc335554369"/>
      <w:r w:rsidRPr="0090309A">
        <w:rPr>
          <w:rFonts w:ascii="Arial" w:hAnsi="Arial" w:cs="Arial"/>
          <w:b/>
          <w:i/>
          <w:szCs w:val="24"/>
        </w:rPr>
        <w:t>Solicitud rechazada</w:t>
      </w:r>
      <w:bookmarkEnd w:id="334"/>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En caso en el punto 5, el CC_AS003_Jefe_Comercial constate que falta información y/o entregables se procede con el rechazado de la solicitud y se refresca el listado de solicitudes.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5" w:name="_Toc335554370"/>
      <w:r w:rsidRPr="0090309A">
        <w:rPr>
          <w:rFonts w:ascii="Arial" w:hAnsi="Arial" w:cs="Arial"/>
          <w:b/>
          <w:i/>
          <w:szCs w:val="24"/>
        </w:rPr>
        <w:t>Validación cancelada</w:t>
      </w:r>
      <w:bookmarkEnd w:id="335"/>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lastRenderedPageBreak/>
        <w:t>En caso en el punto 5, el CC_AS003_Jefe_Comercial considere no efectuar la validación, cancela la misma y el sistema refresca la lista de solicitudes.</w:t>
      </w:r>
    </w:p>
    <w:p w:rsidR="003A6004" w:rsidRPr="00BD1F76" w:rsidRDefault="003A6004" w:rsidP="00851880">
      <w:pPr>
        <w:pStyle w:val="Prrafodelista"/>
        <w:numPr>
          <w:ilvl w:val="0"/>
          <w:numId w:val="8"/>
        </w:numPr>
        <w:contextualSpacing w:val="0"/>
        <w:rPr>
          <w:rFonts w:ascii="Arial" w:hAnsi="Arial" w:cs="Arial"/>
          <w:b/>
          <w:szCs w:val="24"/>
        </w:rPr>
      </w:pPr>
      <w:bookmarkStart w:id="336" w:name="_Toc335554371"/>
      <w:r w:rsidRPr="00BD1F76">
        <w:rPr>
          <w:rFonts w:ascii="Arial" w:hAnsi="Arial" w:cs="Arial"/>
          <w:b/>
          <w:szCs w:val="24"/>
        </w:rPr>
        <w:t>Precondiciones</w:t>
      </w:r>
      <w:bookmarkEnd w:id="336"/>
    </w:p>
    <w:p w:rsidR="003A6004" w:rsidRPr="0090309A" w:rsidRDefault="003A6004" w:rsidP="0090309A">
      <w:pPr>
        <w:pStyle w:val="Prrafodelista"/>
        <w:ind w:left="708"/>
        <w:contextualSpacing w:val="0"/>
        <w:jc w:val="both"/>
        <w:rPr>
          <w:rFonts w:ascii="Arial" w:hAnsi="Arial" w:cs="Arial"/>
          <w:szCs w:val="24"/>
        </w:rPr>
      </w:pPr>
      <w:bookmarkStart w:id="337" w:name="_Toc335554372"/>
      <w:r w:rsidRPr="0090309A">
        <w:rPr>
          <w:rFonts w:ascii="Arial" w:hAnsi="Arial" w:cs="Arial"/>
          <w:szCs w:val="24"/>
        </w:rPr>
        <w:t>Para poder realizar la aprobación o rechazo de solicitud debe estar registrado la solicitud previamente y asimismo enviar los entregables físicos respectivos a la solicitud.</w:t>
      </w:r>
      <w:bookmarkEnd w:id="337"/>
    </w:p>
    <w:p w:rsidR="003A6004" w:rsidRPr="00BD1F76" w:rsidRDefault="003A6004" w:rsidP="00851880">
      <w:pPr>
        <w:pStyle w:val="Prrafodelista"/>
        <w:numPr>
          <w:ilvl w:val="0"/>
          <w:numId w:val="8"/>
        </w:numPr>
        <w:contextualSpacing w:val="0"/>
        <w:rPr>
          <w:rFonts w:ascii="Arial" w:hAnsi="Arial" w:cs="Arial"/>
          <w:b/>
          <w:szCs w:val="24"/>
        </w:rPr>
      </w:pPr>
      <w:bookmarkStart w:id="338" w:name="_Toc335554373"/>
      <w:proofErr w:type="spellStart"/>
      <w:r w:rsidRPr="00BD1F76">
        <w:rPr>
          <w:rFonts w:ascii="Arial" w:hAnsi="Arial" w:cs="Arial"/>
          <w:b/>
          <w:szCs w:val="24"/>
        </w:rPr>
        <w:t>Poscondiciones</w:t>
      </w:r>
      <w:bookmarkEnd w:id="338"/>
      <w:proofErr w:type="spellEnd"/>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9" w:name="_Toc335554374"/>
      <w:r w:rsidRPr="0090309A">
        <w:rPr>
          <w:rFonts w:ascii="Arial" w:hAnsi="Arial" w:cs="Arial"/>
          <w:b/>
          <w:i/>
          <w:szCs w:val="24"/>
        </w:rPr>
        <w:t>Solicitud aprobada</w:t>
      </w:r>
      <w:bookmarkEnd w:id="339"/>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aprobada.</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0" w:name="_Toc335554375"/>
      <w:r w:rsidRPr="0090309A">
        <w:rPr>
          <w:rFonts w:ascii="Arial" w:hAnsi="Arial" w:cs="Arial"/>
          <w:b/>
          <w:i/>
          <w:szCs w:val="24"/>
        </w:rPr>
        <w:t>Solicitud rechazada</w:t>
      </w:r>
      <w:bookmarkEnd w:id="340"/>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rechazada.</w:t>
      </w:r>
    </w:p>
    <w:p w:rsidR="003A6004" w:rsidRPr="00BD1F76" w:rsidRDefault="003A6004" w:rsidP="00851880">
      <w:pPr>
        <w:pStyle w:val="Prrafodelista"/>
        <w:numPr>
          <w:ilvl w:val="0"/>
          <w:numId w:val="8"/>
        </w:numPr>
        <w:contextualSpacing w:val="0"/>
        <w:rPr>
          <w:rFonts w:ascii="Arial" w:hAnsi="Arial" w:cs="Arial"/>
          <w:b/>
          <w:szCs w:val="24"/>
        </w:rPr>
      </w:pPr>
      <w:bookmarkStart w:id="341" w:name="_Toc335554376"/>
      <w:r w:rsidRPr="00BD1F76">
        <w:rPr>
          <w:rFonts w:ascii="Arial" w:hAnsi="Arial" w:cs="Arial"/>
          <w:b/>
          <w:szCs w:val="24"/>
        </w:rPr>
        <w:t>Puntos de Extensión</w:t>
      </w:r>
      <w:bookmarkEnd w:id="341"/>
    </w:p>
    <w:p w:rsidR="003A6004" w:rsidRPr="00924B1F" w:rsidRDefault="003A6004" w:rsidP="00924B1F">
      <w:pPr>
        <w:pStyle w:val="Prrafodelista"/>
        <w:ind w:left="708"/>
        <w:contextualSpacing w:val="0"/>
        <w:jc w:val="both"/>
        <w:rPr>
          <w:rFonts w:ascii="Arial" w:hAnsi="Arial" w:cs="Arial"/>
          <w:szCs w:val="24"/>
        </w:rPr>
      </w:pPr>
      <w:r w:rsidRPr="00924B1F">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42" w:name="_Toc335554377"/>
      <w:r w:rsidRPr="00BD1F76">
        <w:rPr>
          <w:rFonts w:ascii="Arial" w:hAnsi="Arial" w:cs="Arial"/>
          <w:b/>
          <w:szCs w:val="24"/>
        </w:rPr>
        <w:t>Reglas de Negocio</w:t>
      </w:r>
      <w:bookmarkEnd w:id="342"/>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3" w:name="_Toc335554378"/>
      <w:r w:rsidRPr="0090309A">
        <w:rPr>
          <w:rFonts w:ascii="Arial" w:hAnsi="Arial" w:cs="Arial"/>
          <w:b/>
          <w:i/>
          <w:szCs w:val="24"/>
        </w:rPr>
        <w:t>CC_RN001_Tipo_Solicitud</w:t>
      </w:r>
      <w:bookmarkEnd w:id="343"/>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Las solicitudes que se reciben solo pueden ser de requerimientos o de cambios.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4" w:name="_Toc335554379"/>
      <w:r w:rsidRPr="0090309A">
        <w:rPr>
          <w:rFonts w:ascii="Arial" w:hAnsi="Arial" w:cs="Arial"/>
          <w:b/>
          <w:i/>
          <w:szCs w:val="24"/>
        </w:rPr>
        <w:t>CC_RN002_Solicitud_Incompleta</w:t>
      </w:r>
      <w:bookmarkEnd w:id="344"/>
    </w:p>
    <w:p w:rsidR="003A6004" w:rsidRPr="0090309A" w:rsidRDefault="003A6004" w:rsidP="0090309A">
      <w:pPr>
        <w:pStyle w:val="Prrafodelista"/>
        <w:ind w:left="708"/>
        <w:contextualSpacing w:val="0"/>
        <w:jc w:val="both"/>
        <w:rPr>
          <w:rFonts w:ascii="Arial" w:hAnsi="Arial" w:cs="Arial"/>
          <w:szCs w:val="24"/>
        </w:rPr>
      </w:pPr>
      <w:bookmarkStart w:id="345" w:name="_Toc335554380"/>
      <w:r w:rsidRPr="0090309A">
        <w:rPr>
          <w:rFonts w:ascii="Arial" w:hAnsi="Arial" w:cs="Arial"/>
          <w:szCs w:val="24"/>
        </w:rPr>
        <w:t>Si la solicitud de contrato no contiene la información completa se procederá a registrar la información faltante y luego se enviara la solicitud al Gestor de Contratos.</w:t>
      </w:r>
      <w:bookmarkEnd w:id="345"/>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6" w:name="_Toc335554381"/>
      <w:r w:rsidRPr="0090309A">
        <w:rPr>
          <w:rFonts w:ascii="Arial" w:hAnsi="Arial" w:cs="Arial"/>
          <w:b/>
          <w:i/>
          <w:szCs w:val="24"/>
        </w:rPr>
        <w:t>CC_RN005_Existencia_BuenaPro</w:t>
      </w:r>
      <w:bookmarkEnd w:id="346"/>
    </w:p>
    <w:p w:rsidR="003A6004" w:rsidRPr="0090309A" w:rsidRDefault="003A6004" w:rsidP="0090309A">
      <w:pPr>
        <w:pStyle w:val="Prrafodelista"/>
        <w:ind w:left="708"/>
        <w:contextualSpacing w:val="0"/>
        <w:jc w:val="both"/>
        <w:rPr>
          <w:rFonts w:ascii="Arial" w:hAnsi="Arial" w:cs="Arial"/>
          <w:szCs w:val="24"/>
        </w:rPr>
      </w:pPr>
      <w:bookmarkStart w:id="347" w:name="_Toc335554382"/>
      <w:r w:rsidRPr="0090309A">
        <w:rPr>
          <w:rFonts w:ascii="Arial" w:hAnsi="Arial" w:cs="Arial"/>
          <w:szCs w:val="24"/>
        </w:rPr>
        <w:t>A los clientes públicos se le solicitara de manera obligatoria la buena pro aprobada, caso contrario se rechaza la solicitud de requerimientos.</w:t>
      </w:r>
      <w:bookmarkEnd w:id="347"/>
    </w:p>
    <w:p w:rsidR="003A6004" w:rsidRPr="00BD1F76" w:rsidRDefault="003A6004" w:rsidP="00851880">
      <w:pPr>
        <w:pStyle w:val="Prrafodelista"/>
        <w:numPr>
          <w:ilvl w:val="0"/>
          <w:numId w:val="8"/>
        </w:numPr>
        <w:contextualSpacing w:val="0"/>
        <w:rPr>
          <w:rFonts w:ascii="Arial" w:hAnsi="Arial" w:cs="Arial"/>
          <w:b/>
          <w:szCs w:val="24"/>
        </w:rPr>
      </w:pPr>
      <w:bookmarkStart w:id="348" w:name="_Toc335554383"/>
      <w:r w:rsidRPr="00BD1F76">
        <w:rPr>
          <w:rFonts w:ascii="Arial" w:hAnsi="Arial" w:cs="Arial"/>
          <w:b/>
          <w:szCs w:val="24"/>
        </w:rPr>
        <w:t>Información Adicional</w:t>
      </w:r>
      <w:bookmarkEnd w:id="348"/>
    </w:p>
    <w:p w:rsidR="003A6004" w:rsidRPr="00BD1F76" w:rsidRDefault="00722559" w:rsidP="0090309A">
      <w:pPr>
        <w:pStyle w:val="Prrafodelista"/>
        <w:ind w:left="66"/>
        <w:contextualSpacing w:val="0"/>
        <w:jc w:val="center"/>
        <w:rPr>
          <w:rFonts w:ascii="Arial" w:hAnsi="Arial" w:cs="Arial"/>
          <w:b/>
          <w:szCs w:val="24"/>
        </w:rPr>
      </w:pPr>
      <w:r>
        <w:rPr>
          <w:rFonts w:ascii="Arial" w:hAnsi="Arial" w:cs="Arial"/>
          <w:b/>
          <w:szCs w:val="24"/>
        </w:rPr>
        <w:lastRenderedPageBreak/>
        <w:pict>
          <v:shape id="_x0000_i1072" type="#_x0000_t75" style="width:354pt;height:202.5pt;visibility:visible">
            <v:imagedata r:id="rId52"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Gráfico 1 – Mantenimiento de Solicitudes</w:t>
      </w:r>
    </w:p>
    <w:p w:rsidR="003A6004" w:rsidRPr="00BD1F76" w:rsidRDefault="003A6004" w:rsidP="007F6F86">
      <w:pPr>
        <w:pStyle w:val="Prrafodelista"/>
        <w:ind w:left="66"/>
        <w:contextualSpacing w:val="0"/>
        <w:rPr>
          <w:rFonts w:ascii="Arial" w:hAnsi="Arial" w:cs="Arial"/>
          <w:b/>
          <w:szCs w:val="24"/>
        </w:rPr>
      </w:pPr>
    </w:p>
    <w:p w:rsidR="003A6004" w:rsidRPr="00BD1F76" w:rsidRDefault="00722559" w:rsidP="0090309A">
      <w:pPr>
        <w:pStyle w:val="Prrafodelista"/>
        <w:ind w:left="66"/>
        <w:contextualSpacing w:val="0"/>
        <w:jc w:val="center"/>
        <w:rPr>
          <w:rFonts w:ascii="Arial" w:hAnsi="Arial" w:cs="Arial"/>
          <w:b/>
          <w:szCs w:val="24"/>
        </w:rPr>
      </w:pPr>
      <w:r>
        <w:rPr>
          <w:rFonts w:ascii="Arial" w:hAnsi="Arial" w:cs="Arial"/>
          <w:b/>
          <w:szCs w:val="24"/>
        </w:rPr>
        <w:pict>
          <v:shape id="_x0000_i1073" type="#_x0000_t75" style="width:280.5pt;height:232.5pt;visibility:visible">
            <v:imagedata r:id="rId53"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2 – </w:t>
      </w:r>
      <w:r w:rsidR="00E7723E">
        <w:rPr>
          <w:rFonts w:ascii="Arial" w:hAnsi="Arial" w:cs="Arial"/>
          <w:sz w:val="18"/>
          <w:szCs w:val="24"/>
        </w:rPr>
        <w:t>Nueva Solicitud</w:t>
      </w:r>
    </w:p>
    <w:p w:rsidR="003A6004" w:rsidRPr="00BD1F76" w:rsidRDefault="003A6004" w:rsidP="007F6F86">
      <w:pPr>
        <w:pStyle w:val="Prrafodelista"/>
        <w:ind w:left="66"/>
        <w:contextualSpacing w:val="0"/>
        <w:rPr>
          <w:rFonts w:ascii="Arial" w:hAnsi="Arial" w:cs="Arial"/>
          <w:b/>
          <w:szCs w:val="24"/>
        </w:rPr>
      </w:pPr>
    </w:p>
    <w:p w:rsidR="006F1EBB" w:rsidRDefault="00DA0BF8" w:rsidP="00851880">
      <w:pPr>
        <w:pStyle w:val="Ttulo2"/>
        <w:numPr>
          <w:ilvl w:val="0"/>
          <w:numId w:val="7"/>
        </w:numPr>
        <w:spacing w:line="276" w:lineRule="auto"/>
        <w:ind w:left="426" w:hanging="426"/>
        <w:jc w:val="both"/>
        <w:rPr>
          <w:rFonts w:cs="Arial"/>
          <w:sz w:val="24"/>
          <w:szCs w:val="32"/>
        </w:rPr>
      </w:pPr>
      <w:r w:rsidRPr="00BD1F76">
        <w:rPr>
          <w:rFonts w:cs="Arial"/>
          <w:b w:val="0"/>
          <w:szCs w:val="24"/>
        </w:rPr>
        <w:br w:type="page"/>
      </w:r>
      <w:bookmarkStart w:id="349" w:name="_Toc337717393"/>
      <w:r w:rsidR="006F1EBB" w:rsidRPr="00067159">
        <w:rPr>
          <w:rFonts w:cs="Arial"/>
          <w:sz w:val="24"/>
          <w:szCs w:val="32"/>
        </w:rPr>
        <w:lastRenderedPageBreak/>
        <w:t>DIAGRAMA DEL MODELO CONCEPTUAL</w:t>
      </w:r>
      <w:bookmarkEnd w:id="349"/>
    </w:p>
    <w:p w:rsidR="00E50D28" w:rsidRPr="00E50D28" w:rsidRDefault="00E50D28" w:rsidP="00E50D28">
      <w:pPr>
        <w:rPr>
          <w:lang w:eastAsia="es-ES"/>
        </w:rPr>
      </w:pPr>
    </w:p>
    <w:p w:rsidR="00E50D28" w:rsidRPr="00C31DE4" w:rsidRDefault="00722559" w:rsidP="00C31DE4">
      <w:pPr>
        <w:pStyle w:val="Prrafodelista"/>
        <w:ind w:left="0"/>
        <w:contextualSpacing w:val="0"/>
        <w:rPr>
          <w:rFonts w:ascii="Arial" w:hAnsi="Arial" w:cs="Arial"/>
          <w:b/>
          <w:szCs w:val="24"/>
        </w:rPr>
      </w:pPr>
      <w:r>
        <w:rPr>
          <w:rFonts w:ascii="Arial" w:hAnsi="Arial" w:cs="Arial"/>
          <w:b/>
          <w:szCs w:val="24"/>
        </w:rPr>
        <w:pict>
          <v:shape id="_x0000_i1074" type="#_x0000_t75" style="width:452.25pt;height:597pt;mso-left-percent:-10001;mso-top-percent:-10001;mso-position-horizontal:absolute;mso-position-horizontal-relative:char;mso-position-vertical:absolute;mso-position-vertical-relative:line;mso-left-percent:-10001;mso-top-percent:-10001">
            <v:imagedata r:id="rId54" o:title="modelo_conceptual"/>
          </v:shape>
        </w:pict>
      </w:r>
    </w:p>
    <w:p w:rsidR="006F1EBB" w:rsidRPr="00DA32DC" w:rsidRDefault="00E50D28" w:rsidP="00851880">
      <w:pPr>
        <w:pStyle w:val="Ttulo2"/>
        <w:numPr>
          <w:ilvl w:val="0"/>
          <w:numId w:val="7"/>
        </w:numPr>
        <w:spacing w:line="276" w:lineRule="auto"/>
        <w:ind w:left="426" w:hanging="426"/>
        <w:jc w:val="both"/>
      </w:pPr>
      <w:r w:rsidRPr="00DA32DC">
        <w:br w:type="page"/>
      </w:r>
      <w:bookmarkStart w:id="350" w:name="_Toc337717394"/>
      <w:r w:rsidR="003F74C9" w:rsidRPr="00DA32DC">
        <w:rPr>
          <w:rFonts w:cs="Arial"/>
          <w:szCs w:val="24"/>
        </w:rPr>
        <w:lastRenderedPageBreak/>
        <w:t>DICCIONARIO</w:t>
      </w:r>
      <w:r w:rsidR="006F1EBB" w:rsidRPr="00DA32DC">
        <w:rPr>
          <w:rFonts w:cs="Arial"/>
          <w:szCs w:val="24"/>
        </w:rPr>
        <w:t xml:space="preserve"> DE CLASES</w:t>
      </w:r>
      <w:bookmarkEnd w:id="350"/>
    </w:p>
    <w:p w:rsidR="00DA32DC" w:rsidRPr="00DA32DC" w:rsidRDefault="00DA32DC" w:rsidP="00DA32DC">
      <w:pPr>
        <w:pStyle w:val="Prrafodelista"/>
        <w:spacing w:before="240"/>
        <w:ind w:left="426"/>
        <w:contextualSpacing w:val="0"/>
        <w:rPr>
          <w:rFonts w:ascii="Arial" w:hAnsi="Arial" w:cs="Arial"/>
          <w:b/>
          <w:sz w:val="24"/>
          <w:szCs w:val="24"/>
        </w:rPr>
      </w:pPr>
      <w:bookmarkStart w:id="351" w:name="_Toc148951917"/>
      <w:bookmarkStart w:id="352" w:name="_Toc335252789"/>
      <w:bookmarkStart w:id="353" w:name="_Toc106015681"/>
      <w:r w:rsidRPr="00DA32DC">
        <w:rPr>
          <w:rFonts w:ascii="Arial" w:hAnsi="Arial" w:cs="Arial"/>
          <w:b/>
          <w:sz w:val="24"/>
          <w:szCs w:val="24"/>
        </w:rPr>
        <w:t>CC_ES001_TipoPenalidad</w:t>
      </w:r>
      <w:bookmarkEnd w:id="351"/>
      <w:bookmarkEnd w:id="352"/>
    </w:p>
    <w:p w:rsidR="00DA32DC" w:rsidRPr="00DA32DC" w:rsidRDefault="00DA32DC" w:rsidP="00DA32DC">
      <w:pPr>
        <w:pStyle w:val="Prrafodelista"/>
        <w:ind w:left="426"/>
        <w:contextualSpacing w:val="0"/>
        <w:jc w:val="both"/>
        <w:rPr>
          <w:rFonts w:ascii="Arial" w:hAnsi="Arial" w:cs="Arial"/>
          <w:szCs w:val="24"/>
        </w:rPr>
      </w:pPr>
      <w:r w:rsidRPr="00DA32DC">
        <w:rPr>
          <w:rFonts w:ascii="Arial" w:hAnsi="Arial" w:cs="Arial"/>
          <w:szCs w:val="24"/>
        </w:rPr>
        <w:t>Es una categorización que se da a las penalidades registradas.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del tipo de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Estado</w:t>
            </w:r>
          </w:p>
        </w:tc>
        <w:tc>
          <w:tcPr>
            <w:tcW w:w="3260" w:type="dxa"/>
          </w:tcPr>
          <w:p w:rsidR="00DA32DC" w:rsidRPr="000E388A" w:rsidRDefault="00DA32DC" w:rsidP="001C7EC8">
            <w:pPr>
              <w:rPr>
                <w:rFonts w:ascii="Arial" w:hAnsi="Arial" w:cs="Arial"/>
                <w:lang w:val="es-ES"/>
              </w:rPr>
            </w:pPr>
            <w:r>
              <w:rPr>
                <w:rFonts w:ascii="Arial" w:hAnsi="Arial" w:cs="Arial"/>
                <w:lang w:val="es-ES"/>
              </w:rPr>
              <w:t>Estado del tipo de penalidad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4" w:name="_Toc148951919"/>
      <w:bookmarkStart w:id="355" w:name="_Toc335252790"/>
      <w:r w:rsidRPr="00DA32DC">
        <w:rPr>
          <w:rFonts w:ascii="Arial" w:hAnsi="Arial" w:cs="Arial"/>
          <w:b/>
          <w:sz w:val="24"/>
          <w:szCs w:val="24"/>
        </w:rPr>
        <w:t>CC_ES002_Penalidad</w:t>
      </w:r>
      <w:bookmarkEnd w:id="353"/>
      <w:bookmarkEnd w:id="354"/>
      <w:bookmarkEnd w:id="355"/>
    </w:p>
    <w:p w:rsidR="00DA32DC" w:rsidRPr="00DA32DC" w:rsidRDefault="00DA32DC" w:rsidP="00DA32DC">
      <w:pPr>
        <w:pStyle w:val="Prrafodelista"/>
        <w:ind w:left="426"/>
        <w:contextualSpacing w:val="0"/>
        <w:jc w:val="both"/>
        <w:rPr>
          <w:rFonts w:ascii="Arial" w:hAnsi="Arial" w:cs="Arial"/>
          <w:szCs w:val="24"/>
        </w:rPr>
      </w:pPr>
      <w:bookmarkStart w:id="356" w:name="_Toc148951920"/>
      <w:r w:rsidRPr="00DA32DC">
        <w:rPr>
          <w:rFonts w:ascii="Arial" w:hAnsi="Arial" w:cs="Arial"/>
          <w:szCs w:val="24"/>
        </w:rPr>
        <w:t>Son las penalidades que se registran con el contrato y serán aplicables en caso no se cumpla el contrato por parte del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bookmarkEnd w:id="356"/>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tabs>
                <w:tab w:val="right" w:pos="2746"/>
              </w:tabs>
              <w:rPr>
                <w:rFonts w:ascii="Arial" w:hAnsi="Arial" w:cs="Arial"/>
                <w:b/>
                <w:lang w:val="es-ES"/>
              </w:rPr>
            </w:pPr>
            <w:r w:rsidRPr="000E388A">
              <w:rPr>
                <w:rFonts w:ascii="Arial" w:hAnsi="Arial" w:cs="Arial"/>
                <w:b/>
                <w:lang w:val="es-ES"/>
              </w:rPr>
              <w:t>Descripción</w:t>
            </w:r>
            <w:r>
              <w:rPr>
                <w:rFonts w:ascii="Arial" w:hAnsi="Arial" w:cs="Arial"/>
                <w:b/>
                <w:lang w:val="es-ES"/>
              </w:rPr>
              <w:tab/>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 la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Porcentaje</w:t>
            </w:r>
          </w:p>
        </w:tc>
        <w:tc>
          <w:tcPr>
            <w:tcW w:w="3260" w:type="dxa"/>
          </w:tcPr>
          <w:p w:rsidR="00DA32DC" w:rsidRDefault="00DA32DC" w:rsidP="001C7EC8">
            <w:pPr>
              <w:rPr>
                <w:rFonts w:ascii="Arial" w:hAnsi="Arial" w:cs="Arial"/>
                <w:lang w:val="es-ES"/>
              </w:rPr>
            </w:pPr>
            <w:r>
              <w:rPr>
                <w:rFonts w:ascii="Arial" w:hAnsi="Arial" w:cs="Arial"/>
                <w:lang w:val="es-ES"/>
              </w:rPr>
              <w:t>Porcentaje que afecta al contrato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Moneda</w:t>
            </w:r>
          </w:p>
        </w:tc>
        <w:tc>
          <w:tcPr>
            <w:tcW w:w="3260" w:type="dxa"/>
          </w:tcPr>
          <w:p w:rsidR="00DA32DC" w:rsidRDefault="00DA32DC" w:rsidP="001C7EC8">
            <w:pPr>
              <w:rPr>
                <w:rFonts w:ascii="Arial" w:hAnsi="Arial" w:cs="Arial"/>
                <w:lang w:val="es-ES"/>
              </w:rPr>
            </w:pPr>
            <w:r>
              <w:rPr>
                <w:rFonts w:ascii="Arial" w:hAnsi="Arial" w:cs="Arial"/>
                <w:lang w:val="es-ES"/>
              </w:rPr>
              <w:t>Moneda del monto afectado</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Fecha Registro</w:t>
            </w:r>
          </w:p>
        </w:tc>
        <w:tc>
          <w:tcPr>
            <w:tcW w:w="3260" w:type="dxa"/>
          </w:tcPr>
          <w:p w:rsidR="00DA32DC" w:rsidRDefault="00DA32DC" w:rsidP="001C7EC8">
            <w:pPr>
              <w:rPr>
                <w:rFonts w:ascii="Arial" w:hAnsi="Arial" w:cs="Arial"/>
                <w:lang w:val="es-ES"/>
              </w:rPr>
            </w:pPr>
            <w:r>
              <w:rPr>
                <w:rFonts w:ascii="Arial" w:hAnsi="Arial" w:cs="Arial"/>
                <w:lang w:val="es-ES"/>
              </w:rPr>
              <w:t>Fecha de registro de la penalidad</w:t>
            </w:r>
          </w:p>
        </w:tc>
        <w:tc>
          <w:tcPr>
            <w:tcW w:w="992" w:type="dxa"/>
          </w:tcPr>
          <w:p w:rsidR="00DA32DC"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Estado</w:t>
            </w:r>
          </w:p>
        </w:tc>
        <w:tc>
          <w:tcPr>
            <w:tcW w:w="3260" w:type="dxa"/>
          </w:tcPr>
          <w:p w:rsidR="00DA32DC" w:rsidRDefault="00DA32DC" w:rsidP="001C7EC8">
            <w:pPr>
              <w:rPr>
                <w:rFonts w:ascii="Arial" w:hAnsi="Arial" w:cs="Arial"/>
                <w:lang w:val="es-ES"/>
              </w:rPr>
            </w:pPr>
            <w:r>
              <w:rPr>
                <w:rFonts w:ascii="Arial" w:hAnsi="Arial" w:cs="Arial"/>
                <w:lang w:val="es-ES"/>
              </w:rPr>
              <w:t>Estado de la penalidad</w:t>
            </w:r>
          </w:p>
        </w:tc>
        <w:tc>
          <w:tcPr>
            <w:tcW w:w="992" w:type="dxa"/>
          </w:tcPr>
          <w:p w:rsidR="00DA32DC"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r w:rsidRPr="003E4CAF">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7" w:name="_Toc335252791"/>
      <w:r w:rsidRPr="00DA32DC">
        <w:rPr>
          <w:rFonts w:ascii="Arial" w:hAnsi="Arial" w:cs="Arial"/>
          <w:b/>
          <w:sz w:val="24"/>
          <w:szCs w:val="24"/>
        </w:rPr>
        <w:t>CC_ES003_BuenaPro</w:t>
      </w:r>
      <w:bookmarkEnd w:id="357"/>
    </w:p>
    <w:p w:rsidR="00DA32DC" w:rsidRPr="00DA32DC" w:rsidRDefault="00DA32DC" w:rsidP="00DA32DC">
      <w:pPr>
        <w:pStyle w:val="Prrafodelista"/>
        <w:ind w:left="426"/>
        <w:contextualSpacing w:val="0"/>
        <w:jc w:val="both"/>
        <w:rPr>
          <w:rFonts w:ascii="Arial" w:hAnsi="Arial" w:cs="Arial"/>
          <w:szCs w:val="24"/>
        </w:rPr>
      </w:pPr>
      <w:r>
        <w:rPr>
          <w:rFonts w:ascii="Arial" w:hAnsi="Arial" w:cs="Arial"/>
          <w:szCs w:val="24"/>
        </w:rPr>
        <w:t>Esta c</w:t>
      </w:r>
      <w:r w:rsidRPr="00DA32DC">
        <w:rPr>
          <w:rFonts w:ascii="Arial" w:hAnsi="Arial" w:cs="Arial"/>
          <w:szCs w:val="24"/>
        </w:rPr>
        <w:t xml:space="preserve">lase representa la </w:t>
      </w:r>
      <w:proofErr w:type="spellStart"/>
      <w:r w:rsidRPr="00DA32DC">
        <w:rPr>
          <w:rFonts w:ascii="Arial" w:hAnsi="Arial" w:cs="Arial"/>
          <w:szCs w:val="24"/>
        </w:rPr>
        <w:t>BuenaPro</w:t>
      </w:r>
      <w:proofErr w:type="spellEnd"/>
      <w:r w:rsidRPr="00DA32DC">
        <w:rPr>
          <w:rFonts w:ascii="Arial" w:hAnsi="Arial" w:cs="Arial"/>
          <w:szCs w:val="24"/>
        </w:rPr>
        <w:t xml:space="preserve"> autorizada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Buena Pro</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Convocatoria</w:t>
            </w:r>
          </w:p>
        </w:tc>
        <w:tc>
          <w:tcPr>
            <w:tcW w:w="3119" w:type="dxa"/>
          </w:tcPr>
          <w:p w:rsidR="00DA32DC" w:rsidRDefault="00DA32DC" w:rsidP="001C7EC8">
            <w:pPr>
              <w:rPr>
                <w:rFonts w:ascii="Arial" w:hAnsi="Arial" w:cs="Arial"/>
                <w:lang w:val="es-ES"/>
              </w:rPr>
            </w:pPr>
            <w:r>
              <w:rPr>
                <w:rFonts w:ascii="Arial" w:hAnsi="Arial" w:cs="Arial"/>
                <w:lang w:val="es-ES"/>
              </w:rPr>
              <w:t>Nombre de convocatoria</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Puntaje</w:t>
            </w:r>
          </w:p>
        </w:tc>
        <w:tc>
          <w:tcPr>
            <w:tcW w:w="3119" w:type="dxa"/>
          </w:tcPr>
          <w:p w:rsidR="00DA32DC" w:rsidRDefault="00DA32DC" w:rsidP="001C7EC8">
            <w:pPr>
              <w:rPr>
                <w:rFonts w:ascii="Arial" w:hAnsi="Arial" w:cs="Arial"/>
                <w:lang w:val="es-ES"/>
              </w:rPr>
            </w:pPr>
            <w:r>
              <w:rPr>
                <w:rFonts w:ascii="Arial" w:hAnsi="Arial" w:cs="Arial"/>
                <w:lang w:val="es-ES"/>
              </w:rPr>
              <w:t>Puntaje obtenido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Monto</w:t>
            </w:r>
          </w:p>
        </w:tc>
        <w:tc>
          <w:tcPr>
            <w:tcW w:w="3119" w:type="dxa"/>
          </w:tcPr>
          <w:p w:rsidR="00DA32DC" w:rsidRDefault="00DA32DC" w:rsidP="001C7EC8">
            <w:pPr>
              <w:rPr>
                <w:rFonts w:ascii="Arial" w:hAnsi="Arial" w:cs="Arial"/>
                <w:lang w:val="es-ES"/>
              </w:rPr>
            </w:pPr>
            <w:r>
              <w:rPr>
                <w:rFonts w:ascii="Arial" w:hAnsi="Arial" w:cs="Arial"/>
                <w:lang w:val="es-ES"/>
              </w:rPr>
              <w:t>Monto ofrecido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lastRenderedPageBreak/>
              <w:t>Fecha de Registro</w:t>
            </w:r>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Buena Pro</w:t>
            </w:r>
          </w:p>
        </w:tc>
        <w:tc>
          <w:tcPr>
            <w:tcW w:w="992"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8" w:name="_Toc335252792"/>
      <w:r w:rsidRPr="00DA32DC">
        <w:rPr>
          <w:rFonts w:ascii="Arial" w:hAnsi="Arial" w:cs="Arial"/>
          <w:b/>
          <w:sz w:val="24"/>
          <w:szCs w:val="24"/>
        </w:rPr>
        <w:t>CC_ES004_TipoSolicitud</w:t>
      </w:r>
      <w:bookmarkEnd w:id="358"/>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 una categorización que se da a las solicitudes generadas.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solicitud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solicitud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59" w:name="_Toc335252793"/>
      <w:r w:rsidRPr="00DA32DC">
        <w:rPr>
          <w:rFonts w:ascii="Arial" w:hAnsi="Arial" w:cs="Arial"/>
          <w:b/>
          <w:sz w:val="24"/>
          <w:szCs w:val="24"/>
        </w:rPr>
        <w:t>CC_ES005_Solicitud</w:t>
      </w:r>
      <w:bookmarkEnd w:id="359"/>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Esta clase representa las solicitudes de cambios o requerimientos de los contratos/adendas.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NumeroSolicitud</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solicitud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850"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Cliente</w:t>
            </w:r>
          </w:p>
        </w:tc>
        <w:tc>
          <w:tcPr>
            <w:tcW w:w="3119" w:type="dxa"/>
          </w:tcPr>
          <w:p w:rsidR="00DA32DC" w:rsidRDefault="00DA32DC" w:rsidP="001C7EC8">
            <w:pPr>
              <w:rPr>
                <w:rFonts w:ascii="Arial" w:hAnsi="Arial" w:cs="Arial"/>
                <w:lang w:val="es-ES"/>
              </w:rPr>
            </w:pPr>
            <w:r>
              <w:rPr>
                <w:rFonts w:ascii="Arial" w:hAnsi="Arial" w:cs="Arial"/>
                <w:lang w:val="es-ES"/>
              </w:rPr>
              <w:t>Nombre del cliente en referencia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Tipo Cliente</w:t>
            </w:r>
          </w:p>
        </w:tc>
        <w:tc>
          <w:tcPr>
            <w:tcW w:w="3119" w:type="dxa"/>
          </w:tcPr>
          <w:p w:rsidR="00DA32DC" w:rsidRDefault="00DA32DC" w:rsidP="001C7EC8">
            <w:pPr>
              <w:rPr>
                <w:rFonts w:ascii="Arial" w:hAnsi="Arial" w:cs="Arial"/>
                <w:lang w:val="es-ES"/>
              </w:rPr>
            </w:pPr>
            <w:r>
              <w:rPr>
                <w:rFonts w:ascii="Arial" w:hAnsi="Arial" w:cs="Arial"/>
                <w:lang w:val="es-ES"/>
              </w:rPr>
              <w:t>Categorización de cliente</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Revisado</w:t>
            </w:r>
          </w:p>
        </w:tc>
        <w:tc>
          <w:tcPr>
            <w:tcW w:w="3119" w:type="dxa"/>
          </w:tcPr>
          <w:p w:rsidR="00DA32DC" w:rsidRDefault="00DA32DC" w:rsidP="001C7EC8">
            <w:pPr>
              <w:rPr>
                <w:rFonts w:ascii="Arial" w:hAnsi="Arial" w:cs="Arial"/>
                <w:lang w:val="es-ES"/>
              </w:rPr>
            </w:pPr>
            <w:r>
              <w:rPr>
                <w:rFonts w:ascii="Arial" w:hAnsi="Arial" w:cs="Arial"/>
                <w:lang w:val="es-ES"/>
              </w:rPr>
              <w:t>En caso la solicitud este revisada</w:t>
            </w:r>
          </w:p>
        </w:tc>
        <w:tc>
          <w:tcPr>
            <w:tcW w:w="1134" w:type="dxa"/>
          </w:tcPr>
          <w:p w:rsidR="00DA32DC" w:rsidRDefault="00DA32DC" w:rsidP="001C7EC8">
            <w:pPr>
              <w:rPr>
                <w:rFonts w:ascii="Arial" w:hAnsi="Arial" w:cs="Arial"/>
                <w:lang w:val="es-ES"/>
              </w:rPr>
            </w:pPr>
            <w:r>
              <w:rPr>
                <w:rFonts w:ascii="Arial" w:hAnsi="Arial" w:cs="Arial"/>
                <w:lang w:val="es-ES"/>
              </w:rPr>
              <w:t>Byte</w:t>
            </w:r>
          </w:p>
        </w:tc>
        <w:tc>
          <w:tcPr>
            <w:tcW w:w="850" w:type="dxa"/>
          </w:tcPr>
          <w:p w:rsidR="00DA32DC"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Buena Pro</w:t>
            </w:r>
          </w:p>
        </w:tc>
        <w:tc>
          <w:tcPr>
            <w:tcW w:w="3119" w:type="dxa"/>
          </w:tcPr>
          <w:p w:rsidR="00DA32DC" w:rsidRDefault="00DA32DC" w:rsidP="001C7EC8">
            <w:pPr>
              <w:rPr>
                <w:rFonts w:ascii="Arial" w:hAnsi="Arial" w:cs="Arial"/>
                <w:lang w:val="es-ES"/>
              </w:rPr>
            </w:pPr>
            <w:r>
              <w:rPr>
                <w:rFonts w:ascii="Arial" w:hAnsi="Arial" w:cs="Arial"/>
                <w:lang w:val="es-ES"/>
              </w:rPr>
              <w:t>Código de la Buena Pro</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Carta Fianza</w:t>
            </w:r>
          </w:p>
        </w:tc>
        <w:tc>
          <w:tcPr>
            <w:tcW w:w="3119" w:type="dxa"/>
          </w:tcPr>
          <w:p w:rsidR="00DA32DC" w:rsidRDefault="00DA32DC" w:rsidP="001C7EC8">
            <w:pPr>
              <w:rPr>
                <w:rFonts w:ascii="Arial" w:hAnsi="Arial" w:cs="Arial"/>
                <w:lang w:val="es-ES"/>
              </w:rPr>
            </w:pPr>
            <w:r>
              <w:rPr>
                <w:rFonts w:ascii="Arial" w:hAnsi="Arial" w:cs="Arial"/>
                <w:lang w:val="es-ES"/>
              </w:rPr>
              <w:t>Código de Carta Fianza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bl>
    <w:p w:rsidR="00DA32DC" w:rsidRPr="00157032" w:rsidRDefault="00DA32DC" w:rsidP="00DA32DC">
      <w:pPr>
        <w:pStyle w:val="Textoindependiente"/>
        <w:rPr>
          <w:rFonts w:ascii="Arial" w:hAnsi="Arial" w:cs="Arial"/>
        </w:rPr>
      </w:pPr>
    </w:p>
    <w:p w:rsidR="00DA32DC" w:rsidRPr="00DA32DC" w:rsidRDefault="00532619" w:rsidP="00DA32DC">
      <w:pPr>
        <w:pStyle w:val="Prrafodelista"/>
        <w:spacing w:before="240"/>
        <w:ind w:left="426"/>
        <w:contextualSpacing w:val="0"/>
        <w:rPr>
          <w:rFonts w:ascii="Arial" w:hAnsi="Arial" w:cs="Arial"/>
          <w:b/>
          <w:sz w:val="24"/>
          <w:szCs w:val="24"/>
        </w:rPr>
      </w:pPr>
      <w:bookmarkStart w:id="360" w:name="_Toc335252794"/>
      <w:r>
        <w:rPr>
          <w:rFonts w:ascii="Arial" w:hAnsi="Arial" w:cs="Arial"/>
          <w:b/>
          <w:sz w:val="24"/>
          <w:szCs w:val="24"/>
        </w:rPr>
        <w:br w:type="page"/>
      </w:r>
      <w:r w:rsidR="00DA32DC" w:rsidRPr="00DA32DC">
        <w:rPr>
          <w:rFonts w:ascii="Arial" w:hAnsi="Arial" w:cs="Arial"/>
          <w:b/>
          <w:sz w:val="24"/>
          <w:szCs w:val="24"/>
        </w:rPr>
        <w:lastRenderedPageBreak/>
        <w:t>CC_ES006_ClausulaPredefinida</w:t>
      </w:r>
      <w:bookmarkEnd w:id="360"/>
    </w:p>
    <w:p w:rsidR="00DA32DC" w:rsidRPr="00532619" w:rsidRDefault="00532619" w:rsidP="00532619">
      <w:pPr>
        <w:pStyle w:val="Prrafodelista"/>
        <w:ind w:left="426"/>
        <w:contextualSpacing w:val="0"/>
        <w:jc w:val="both"/>
        <w:rPr>
          <w:rFonts w:ascii="Arial" w:hAnsi="Arial" w:cs="Arial"/>
          <w:szCs w:val="24"/>
        </w:rPr>
      </w:pPr>
      <w:r>
        <w:rPr>
          <w:rFonts w:ascii="Arial" w:hAnsi="Arial" w:cs="Arial"/>
          <w:szCs w:val="24"/>
        </w:rPr>
        <w:t xml:space="preserve">Esta clase representa el </w:t>
      </w:r>
      <w:r w:rsidR="005A301F">
        <w:rPr>
          <w:rFonts w:ascii="Arial" w:hAnsi="Arial" w:cs="Arial"/>
          <w:szCs w:val="24"/>
        </w:rPr>
        <w:t>catálogo</w:t>
      </w:r>
      <w:r>
        <w:rPr>
          <w:rFonts w:ascii="Arial" w:hAnsi="Arial" w:cs="Arial"/>
          <w:szCs w:val="24"/>
        </w:rPr>
        <w:t xml:space="preserve"> de </w:t>
      </w:r>
      <w:r w:rsidR="005A301F">
        <w:rPr>
          <w:rFonts w:ascii="Arial" w:hAnsi="Arial" w:cs="Arial"/>
          <w:szCs w:val="24"/>
        </w:rPr>
        <w:t>cláusulas</w:t>
      </w:r>
      <w:r>
        <w:rPr>
          <w:rFonts w:ascii="Arial" w:hAnsi="Arial" w:cs="Arial"/>
          <w:szCs w:val="24"/>
        </w:rPr>
        <w:t xml:space="preserve"> </w:t>
      </w:r>
      <w:proofErr w:type="gramStart"/>
      <w:r>
        <w:rPr>
          <w:rFonts w:ascii="Arial" w:hAnsi="Arial" w:cs="Arial"/>
          <w:szCs w:val="24"/>
        </w:rPr>
        <w:t>pre definidas</w:t>
      </w:r>
      <w:proofErr w:type="gramEnd"/>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NumeroClausula</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clausula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69722D"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Corta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corta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Larga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larga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FecReg</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registro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 Time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Estado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 xml:space="preserve">Lugar </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Lugar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Forma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Forma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Periodo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Periodo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Plazo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Plazo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1" w:name="_Toc335252795"/>
      <w:r w:rsidRPr="00DA32DC">
        <w:rPr>
          <w:rFonts w:ascii="Arial" w:hAnsi="Arial" w:cs="Arial"/>
          <w:b/>
          <w:sz w:val="24"/>
          <w:szCs w:val="24"/>
        </w:rPr>
        <w:t>CC_ES007_Contrato</w:t>
      </w:r>
      <w:bookmarkEnd w:id="361"/>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contratos firmados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Nombre del atributo</w:t>
            </w:r>
          </w:p>
        </w:tc>
        <w:tc>
          <w:tcPr>
            <w:tcW w:w="3119"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Descripción</w:t>
            </w:r>
          </w:p>
        </w:tc>
        <w:tc>
          <w:tcPr>
            <w:tcW w:w="1134"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Tipo de dato</w:t>
            </w:r>
          </w:p>
        </w:tc>
        <w:tc>
          <w:tcPr>
            <w:tcW w:w="850"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Valor inicial</w:t>
            </w:r>
          </w:p>
        </w:tc>
        <w:tc>
          <w:tcPr>
            <w:tcW w:w="14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NumeroContrato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Número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FechaEmision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Emisión</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FechaFirma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Firma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Inicio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de </w:t>
            </w:r>
            <w:r w:rsidR="005A301F" w:rsidRPr="000E388A">
              <w:rPr>
                <w:rFonts w:ascii="Arial" w:hAnsi="Arial" w:cs="Arial"/>
                <w:lang w:val="es-ES"/>
              </w:rPr>
              <w:t>Término</w:t>
            </w:r>
            <w:r w:rsidRPr="000E388A">
              <w:rPr>
                <w:rFonts w:ascii="Arial" w:hAnsi="Arial" w:cs="Arial"/>
                <w:lang w:val="es-ES"/>
              </w:rPr>
              <w:t xml:space="preserve">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TipoCambio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cambio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sidRPr="000E388A">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lastRenderedPageBreak/>
              <w:t>MontoMN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nacional</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MontoME</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extranjera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2" w:name="_Toc335252796"/>
      <w:r w:rsidRPr="00DA32DC">
        <w:rPr>
          <w:rFonts w:ascii="Arial" w:hAnsi="Arial" w:cs="Arial"/>
          <w:b/>
          <w:sz w:val="24"/>
          <w:szCs w:val="24"/>
        </w:rPr>
        <w:t>CC_ES008_Cliente</w:t>
      </w:r>
      <w:bookmarkEnd w:id="362"/>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clientes registrados.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NumeroCliente</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RazonSocial</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Razón social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RUC</w:t>
            </w:r>
          </w:p>
        </w:tc>
        <w:tc>
          <w:tcPr>
            <w:tcW w:w="3119" w:type="dxa"/>
          </w:tcPr>
          <w:p w:rsidR="00DA32DC" w:rsidRPr="000E388A" w:rsidRDefault="00DA32DC" w:rsidP="001C7EC8">
            <w:pPr>
              <w:rPr>
                <w:rFonts w:ascii="Arial" w:hAnsi="Arial" w:cs="Arial"/>
                <w:lang w:val="es-ES"/>
              </w:rPr>
            </w:pPr>
            <w:r>
              <w:rPr>
                <w:rFonts w:ascii="Arial" w:hAnsi="Arial" w:cs="Arial"/>
                <w:lang w:val="es-ES"/>
              </w:rPr>
              <w:t>RUC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Direccion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Dirección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Telefono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Teléfono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Email</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Correo electrónico</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Fecha de registro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Date</w:t>
            </w:r>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Estado</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Estado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3" w:name="_Toc335252797"/>
      <w:r w:rsidRPr="00DA32DC">
        <w:rPr>
          <w:rFonts w:ascii="Arial" w:hAnsi="Arial" w:cs="Arial"/>
          <w:b/>
          <w:sz w:val="24"/>
          <w:szCs w:val="24"/>
        </w:rPr>
        <w:t>CC_ES009_Cierre</w:t>
      </w:r>
      <w:bookmarkEnd w:id="363"/>
    </w:p>
    <w:p w:rsidR="00DA32DC" w:rsidRPr="00BA10C2" w:rsidRDefault="00BA10C2" w:rsidP="00BA10C2">
      <w:pPr>
        <w:pStyle w:val="Prrafodelista"/>
        <w:ind w:left="426"/>
        <w:contextualSpacing w:val="0"/>
        <w:jc w:val="both"/>
        <w:rPr>
          <w:rFonts w:ascii="Arial" w:hAnsi="Arial" w:cs="Arial"/>
          <w:szCs w:val="24"/>
        </w:rPr>
      </w:pPr>
      <w:r>
        <w:rPr>
          <w:rFonts w:ascii="Arial" w:hAnsi="Arial" w:cs="Arial"/>
          <w:szCs w:val="24"/>
        </w:rPr>
        <w:t>Esta clase representa el cierre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en la que se realiza el cierre del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Persona que autoriza el cierre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Motivo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dar por culminado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46F17" w:rsidP="00DA32DC">
      <w:pPr>
        <w:pStyle w:val="Prrafodelista"/>
        <w:spacing w:before="240"/>
        <w:ind w:left="426"/>
        <w:contextualSpacing w:val="0"/>
        <w:rPr>
          <w:rFonts w:ascii="Arial" w:hAnsi="Arial" w:cs="Arial"/>
          <w:b/>
          <w:sz w:val="24"/>
          <w:szCs w:val="24"/>
        </w:rPr>
      </w:pPr>
      <w:bookmarkStart w:id="364" w:name="_Toc335252798"/>
      <w:r>
        <w:rPr>
          <w:rFonts w:ascii="Arial" w:hAnsi="Arial" w:cs="Arial"/>
          <w:b/>
          <w:sz w:val="24"/>
          <w:szCs w:val="24"/>
        </w:rPr>
        <w:br w:type="page"/>
      </w:r>
      <w:r w:rsidR="00DA32DC" w:rsidRPr="00DA32DC">
        <w:rPr>
          <w:rFonts w:ascii="Arial" w:hAnsi="Arial" w:cs="Arial"/>
          <w:b/>
          <w:sz w:val="24"/>
          <w:szCs w:val="24"/>
        </w:rPr>
        <w:lastRenderedPageBreak/>
        <w:t>CC_ES010_Adenda</w:t>
      </w:r>
      <w:bookmarkEnd w:id="364"/>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las adendas firmadas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inicio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fin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por la generación de la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5" w:name="_Toc335252799"/>
      <w:r w:rsidRPr="00DA32DC">
        <w:rPr>
          <w:rFonts w:ascii="Arial" w:hAnsi="Arial" w:cs="Arial"/>
          <w:b/>
          <w:sz w:val="24"/>
          <w:szCs w:val="24"/>
        </w:rPr>
        <w:t>CC_ES011_TipoContrato</w:t>
      </w:r>
      <w:bookmarkEnd w:id="365"/>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los tipos de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Descripcion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contrato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9A045D" w:rsidRDefault="00DA32DC" w:rsidP="00DA32DC">
      <w:pPr>
        <w:pStyle w:val="Textoindependiente"/>
        <w:rPr>
          <w:rFonts w:ascii="Arial" w:hAnsi="Arial" w:cs="Arial"/>
        </w:rPr>
      </w:pPr>
    </w:p>
    <w:p w:rsidR="00DA32DC" w:rsidRPr="00DA32DC" w:rsidRDefault="00DA32DC" w:rsidP="00DA32DC">
      <w:pPr>
        <w:pStyle w:val="Prrafodelista"/>
        <w:spacing w:before="240"/>
        <w:ind w:left="426"/>
        <w:contextualSpacing w:val="0"/>
        <w:rPr>
          <w:rFonts w:ascii="Arial" w:hAnsi="Arial" w:cs="Arial"/>
          <w:b/>
          <w:sz w:val="24"/>
          <w:szCs w:val="24"/>
        </w:rPr>
      </w:pPr>
      <w:bookmarkStart w:id="366" w:name="_Toc335252800"/>
      <w:r w:rsidRPr="00DA32DC">
        <w:rPr>
          <w:rFonts w:ascii="Arial" w:hAnsi="Arial" w:cs="Arial"/>
          <w:b/>
          <w:sz w:val="24"/>
          <w:szCs w:val="24"/>
        </w:rPr>
        <w:t>CC_ES012_Rol</w:t>
      </w:r>
      <w:bookmarkEnd w:id="366"/>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los diferentes roles asociados al seguimiento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Rol</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Nivel</w:t>
            </w:r>
          </w:p>
        </w:tc>
        <w:tc>
          <w:tcPr>
            <w:tcW w:w="3119" w:type="dxa"/>
          </w:tcPr>
          <w:p w:rsidR="00DA32DC" w:rsidRPr="000E388A" w:rsidRDefault="00DA32DC" w:rsidP="001C7EC8">
            <w:pPr>
              <w:rPr>
                <w:rFonts w:ascii="Arial" w:hAnsi="Arial" w:cs="Arial"/>
                <w:lang w:val="es-ES"/>
              </w:rPr>
            </w:pPr>
            <w:r>
              <w:rPr>
                <w:rFonts w:ascii="Arial" w:hAnsi="Arial" w:cs="Arial"/>
                <w:lang w:val="es-ES"/>
              </w:rPr>
              <w:t>Accesos de seguridad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1C7EC8" w:rsidRDefault="001C7EC8" w:rsidP="00DA32DC">
      <w:pPr>
        <w:pStyle w:val="Prrafodelista"/>
        <w:spacing w:before="240"/>
        <w:ind w:left="426"/>
        <w:contextualSpacing w:val="0"/>
        <w:rPr>
          <w:rFonts w:ascii="Arial" w:hAnsi="Arial" w:cs="Arial"/>
          <w:b/>
          <w:sz w:val="24"/>
          <w:szCs w:val="24"/>
        </w:rPr>
      </w:pPr>
      <w:bookmarkStart w:id="367" w:name="_Toc335252801"/>
    </w:p>
    <w:p w:rsidR="00DA32DC" w:rsidRPr="00DA32DC" w:rsidRDefault="001C7EC8" w:rsidP="001C7EC8">
      <w:pPr>
        <w:pStyle w:val="Prrafodelista"/>
        <w:spacing w:before="240"/>
        <w:ind w:left="426"/>
        <w:contextualSpacing w:val="0"/>
      </w:pPr>
      <w:r>
        <w:br w:type="page"/>
      </w:r>
      <w:r w:rsidR="00DA32DC" w:rsidRPr="001C7EC8">
        <w:rPr>
          <w:rFonts w:ascii="Arial" w:hAnsi="Arial" w:cs="Arial"/>
          <w:b/>
          <w:sz w:val="24"/>
          <w:szCs w:val="24"/>
        </w:rPr>
        <w:lastRenderedPageBreak/>
        <w:t>CC_ES013_LineaServicio</w:t>
      </w:r>
      <w:bookmarkEnd w:id="367"/>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Esta clase representa las líneas de servicio de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de </w:t>
            </w:r>
            <w:r w:rsidR="005A301F" w:rsidRPr="000E388A">
              <w:rPr>
                <w:rFonts w:ascii="Arial" w:hAnsi="Arial" w:cs="Arial"/>
                <w:lang w:val="es-ES"/>
              </w:rPr>
              <w:t>Línea</w:t>
            </w:r>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PlazoMaximo</w:t>
            </w:r>
            <w:proofErr w:type="spellEnd"/>
          </w:p>
        </w:tc>
        <w:tc>
          <w:tcPr>
            <w:tcW w:w="3119" w:type="dxa"/>
          </w:tcPr>
          <w:p w:rsidR="00DA32DC" w:rsidRPr="000E388A" w:rsidRDefault="005A301F" w:rsidP="001C7EC8">
            <w:pPr>
              <w:rPr>
                <w:rFonts w:ascii="Arial" w:hAnsi="Arial" w:cs="Arial"/>
                <w:lang w:val="es-ES"/>
              </w:rPr>
            </w:pPr>
            <w:r>
              <w:rPr>
                <w:rFonts w:ascii="Arial" w:hAnsi="Arial" w:cs="Arial"/>
                <w:lang w:val="es-ES"/>
              </w:rPr>
              <w:t>Plazo máx</w:t>
            </w:r>
            <w:r w:rsidR="00DA32DC" w:rsidRPr="000E388A">
              <w:rPr>
                <w:rFonts w:ascii="Arial" w:hAnsi="Arial" w:cs="Arial"/>
                <w:lang w:val="es-ES"/>
              </w:rPr>
              <w:t>imo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Estado de </w:t>
            </w:r>
            <w:r w:rsidR="005A301F" w:rsidRPr="000E388A">
              <w:rPr>
                <w:rFonts w:ascii="Arial" w:hAnsi="Arial" w:cs="Arial"/>
                <w:lang w:val="es-ES"/>
              </w:rPr>
              <w:t>Línea</w:t>
            </w:r>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75789D">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68" w:name="_Toc335252802"/>
      <w:r w:rsidRPr="00DA32DC">
        <w:rPr>
          <w:rFonts w:ascii="Arial" w:hAnsi="Arial" w:cs="Arial"/>
          <w:b/>
          <w:sz w:val="24"/>
          <w:szCs w:val="24"/>
        </w:rPr>
        <w:t>CC_ES014_Servicio</w:t>
      </w:r>
      <w:bookmarkEnd w:id="368"/>
    </w:p>
    <w:p w:rsidR="001C7EC8"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w:t>
      </w:r>
      <w:proofErr w:type="gramStart"/>
      <w:r>
        <w:rPr>
          <w:rFonts w:ascii="Arial" w:hAnsi="Arial" w:cs="Arial"/>
          <w:szCs w:val="24"/>
        </w:rPr>
        <w:t>los servicio</w:t>
      </w:r>
      <w:proofErr w:type="gramEnd"/>
      <w:r>
        <w:rPr>
          <w:rFonts w:ascii="Arial" w:hAnsi="Arial" w:cs="Arial"/>
          <w:szCs w:val="24"/>
        </w:rPr>
        <w:t xml:space="preserve"> que ofrece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5A301F"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Descripción del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asignado para 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69" w:name="_Toc335252803"/>
      <w:r w:rsidRPr="00DA32DC">
        <w:rPr>
          <w:rFonts w:ascii="Arial" w:hAnsi="Arial" w:cs="Arial"/>
          <w:b/>
          <w:sz w:val="24"/>
          <w:szCs w:val="24"/>
        </w:rPr>
        <w:t>CC_ES015_SLA</w:t>
      </w:r>
      <w:bookmarkEnd w:id="369"/>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 xml:space="preserve">Esta clase representa los tipos de SLA que maneja </w:t>
      </w:r>
      <w:r w:rsidR="001C7EC8">
        <w:rPr>
          <w:rFonts w:ascii="Arial" w:hAnsi="Arial" w:cs="Arial"/>
          <w:szCs w:val="24"/>
        </w:rPr>
        <w:t>la empresa</w:t>
      </w:r>
      <w:r w:rsidRPr="001C7EC8">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SLA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5B277B">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 xml:space="preserve">Estado del SLA, es decir si </w:t>
            </w:r>
            <w:r w:rsidR="005A301F">
              <w:rPr>
                <w:rFonts w:ascii="Arial" w:hAnsi="Arial" w:cs="Arial"/>
                <w:lang w:val="es-ES"/>
              </w:rPr>
              <w:t>está</w:t>
            </w:r>
            <w:r>
              <w:rPr>
                <w:rFonts w:ascii="Arial" w:hAnsi="Arial" w:cs="Arial"/>
                <w:lang w:val="es-ES"/>
              </w:rPr>
              <w:t xml:space="preserve"> vigente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C7EC8" w:rsidP="00DA32DC">
      <w:pPr>
        <w:pStyle w:val="Prrafodelista"/>
        <w:spacing w:before="240"/>
        <w:ind w:left="426"/>
        <w:contextualSpacing w:val="0"/>
        <w:rPr>
          <w:rFonts w:ascii="Arial" w:hAnsi="Arial" w:cs="Arial"/>
          <w:b/>
          <w:sz w:val="24"/>
          <w:szCs w:val="24"/>
        </w:rPr>
      </w:pPr>
      <w:bookmarkStart w:id="370" w:name="_Toc335252804"/>
      <w:r>
        <w:rPr>
          <w:rFonts w:ascii="Arial" w:hAnsi="Arial" w:cs="Arial"/>
          <w:b/>
          <w:sz w:val="24"/>
          <w:szCs w:val="24"/>
        </w:rPr>
        <w:br w:type="page"/>
      </w:r>
      <w:r w:rsidR="00DA32DC" w:rsidRPr="00DA32DC">
        <w:rPr>
          <w:rFonts w:ascii="Arial" w:hAnsi="Arial" w:cs="Arial"/>
          <w:b/>
          <w:sz w:val="24"/>
          <w:szCs w:val="24"/>
        </w:rPr>
        <w:lastRenderedPageBreak/>
        <w:t>CC_ES016_Anulación</w:t>
      </w:r>
      <w:bookmarkEnd w:id="370"/>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las anulaciones registradas para los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FechaAnulacion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la anulación del contrato</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de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71" w:name="_Toc335252805"/>
      <w:r w:rsidRPr="00DA32DC">
        <w:rPr>
          <w:rFonts w:ascii="Arial" w:hAnsi="Arial" w:cs="Arial"/>
          <w:b/>
          <w:sz w:val="24"/>
          <w:szCs w:val="24"/>
        </w:rPr>
        <w:t>CC_ES017_CartaFianza</w:t>
      </w:r>
      <w:bookmarkEnd w:id="371"/>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las cartas fianzas que </w:t>
      </w:r>
      <w:r w:rsidR="00AB3E6C">
        <w:rPr>
          <w:rFonts w:ascii="Arial" w:hAnsi="Arial" w:cs="Arial"/>
          <w:szCs w:val="24"/>
        </w:rPr>
        <w:t xml:space="preserve">se utilizan en </w:t>
      </w:r>
      <w:proofErr w:type="gramStart"/>
      <w:r>
        <w:rPr>
          <w:rFonts w:ascii="Arial" w:hAnsi="Arial" w:cs="Arial"/>
          <w:szCs w:val="24"/>
        </w:rPr>
        <w:t>un</w:t>
      </w:r>
      <w:proofErr w:type="gramEnd"/>
      <w:r>
        <w:rPr>
          <w:rFonts w:ascii="Arial" w:hAnsi="Arial" w:cs="Arial"/>
          <w:szCs w:val="24"/>
        </w:rPr>
        <w:t xml:space="preserve"> licitación pública.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5A301F"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ejecutar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Banco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Banco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a partir de</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TipoMoneda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moneda de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establecido como fianza para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Representante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representante del cliente que ejecutará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NroDocumento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Número de documento del </w:t>
            </w:r>
            <w:r w:rsidR="005A301F" w:rsidRPr="000E388A">
              <w:rPr>
                <w:rFonts w:ascii="Arial" w:hAnsi="Arial" w:cs="Arial"/>
                <w:lang w:val="es-ES"/>
              </w:rPr>
              <w:t>representante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Default="00DA32DC" w:rsidP="00DA32DC">
      <w:pPr>
        <w:pStyle w:val="Textoindependiente"/>
        <w:rPr>
          <w:rFonts w:ascii="Arial" w:hAnsi="Arial" w:cs="Arial"/>
        </w:rPr>
      </w:pPr>
    </w:p>
    <w:p w:rsidR="00DA32DC" w:rsidRDefault="001C7EC8" w:rsidP="00DA32DC">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DA32DC" w:rsidRPr="00DA32DC">
        <w:rPr>
          <w:rFonts w:ascii="Arial" w:hAnsi="Arial" w:cs="Arial"/>
          <w:b/>
          <w:sz w:val="24"/>
          <w:szCs w:val="24"/>
        </w:rPr>
        <w:lastRenderedPageBreak/>
        <w:t>CC_ES018_Incumplimiento</w:t>
      </w:r>
    </w:p>
    <w:p w:rsidR="00AB3E6C" w:rsidRPr="00AB3E6C" w:rsidRDefault="00AB3E6C" w:rsidP="00AB3E6C">
      <w:pPr>
        <w:pStyle w:val="Prrafodelista"/>
        <w:ind w:left="426"/>
        <w:contextualSpacing w:val="0"/>
        <w:jc w:val="both"/>
        <w:rPr>
          <w:rFonts w:ascii="Arial" w:hAnsi="Arial" w:cs="Arial"/>
          <w:szCs w:val="24"/>
        </w:rPr>
      </w:pPr>
      <w:r w:rsidRPr="00AB3E6C">
        <w:rPr>
          <w:rFonts w:ascii="Arial" w:hAnsi="Arial" w:cs="Arial"/>
          <w:szCs w:val="24"/>
        </w:rPr>
        <w:t>Esta clase representa las solicitudes de incumplimiento presentadas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Motivo de incumplimiento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Registro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registro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 xml:space="preserve">Estado del incumplimiento, es decir si </w:t>
            </w:r>
            <w:r w:rsidR="005A301F">
              <w:rPr>
                <w:rFonts w:ascii="Arial" w:hAnsi="Arial" w:cs="Arial"/>
                <w:lang w:val="es-ES"/>
              </w:rPr>
              <w:t>está</w:t>
            </w:r>
            <w:r>
              <w:rPr>
                <w:rFonts w:ascii="Arial" w:hAnsi="Arial" w:cs="Arial"/>
                <w:lang w:val="es-ES"/>
              </w:rPr>
              <w:t xml:space="preserve"> aprobado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CC_ES019_Entregables</w:t>
      </w:r>
    </w:p>
    <w:p w:rsidR="00DA32DC" w:rsidRPr="00AB3E6C" w:rsidRDefault="00AB3E6C" w:rsidP="00AB3E6C">
      <w:pPr>
        <w:pStyle w:val="Prrafodelista"/>
        <w:ind w:left="426"/>
        <w:contextualSpacing w:val="0"/>
        <w:jc w:val="both"/>
      </w:pPr>
      <w:r>
        <w:rPr>
          <w:rFonts w:ascii="Arial" w:hAnsi="Arial" w:cs="Arial"/>
          <w:szCs w:val="24"/>
        </w:rPr>
        <w:t>Esta clase representa los entregables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entregable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Pactada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entrega pactada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CC_ES020_Indicadores</w:t>
      </w:r>
    </w:p>
    <w:p w:rsidR="00DA32DC" w:rsidRPr="00AB3E6C" w:rsidRDefault="00AB3E6C" w:rsidP="00AB3E6C">
      <w:pPr>
        <w:pStyle w:val="Prrafodelista"/>
        <w:ind w:left="426"/>
        <w:contextualSpacing w:val="0"/>
        <w:jc w:val="both"/>
      </w:pPr>
      <w:r>
        <w:rPr>
          <w:rFonts w:ascii="Arial" w:hAnsi="Arial" w:cs="Arial"/>
          <w:szCs w:val="24"/>
        </w:rPr>
        <w:t>Esta clase representa los que se usan en la ejecución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indicador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Valor Objetivo</w:t>
            </w:r>
          </w:p>
        </w:tc>
        <w:tc>
          <w:tcPr>
            <w:tcW w:w="3119" w:type="dxa"/>
          </w:tcPr>
          <w:p w:rsidR="00DA32DC" w:rsidRPr="000E388A" w:rsidRDefault="00DA32DC" w:rsidP="001C7EC8">
            <w:pPr>
              <w:rPr>
                <w:rFonts w:ascii="Arial" w:hAnsi="Arial" w:cs="Arial"/>
                <w:lang w:val="es-ES"/>
              </w:rPr>
            </w:pPr>
            <w:r>
              <w:rPr>
                <w:rFonts w:ascii="Arial" w:hAnsi="Arial" w:cs="Arial"/>
                <w:lang w:val="es-ES"/>
              </w:rPr>
              <w:t>Valor objetivo que se debe alcanzar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indicador</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rPr>
      </w:pPr>
    </w:p>
    <w:p w:rsidR="000A7028" w:rsidRDefault="002213B3" w:rsidP="00E14CE4">
      <w:pPr>
        <w:spacing w:line="360" w:lineRule="auto"/>
        <w:jc w:val="both"/>
        <w:rPr>
          <w:rFonts w:cs="Arial"/>
        </w:rPr>
      </w:pPr>
      <w:r>
        <w:rPr>
          <w:rFonts w:ascii="Arial" w:hAnsi="Arial" w:cs="Arial"/>
          <w:b/>
          <w:i/>
          <w:sz w:val="24"/>
          <w:szCs w:val="24"/>
        </w:rPr>
        <w:br w:type="page"/>
      </w:r>
      <w:bookmarkStart w:id="372" w:name="_Toc304021316"/>
      <w:bookmarkStart w:id="373" w:name="_Toc272189201"/>
    </w:p>
    <w:p w:rsidR="00C13D5B" w:rsidRPr="003334EA" w:rsidRDefault="00C13D5B" w:rsidP="00C13D5B">
      <w:pPr>
        <w:pStyle w:val="Ttulo1"/>
        <w:jc w:val="center"/>
        <w:rPr>
          <w:rFonts w:cs="Arial"/>
        </w:rPr>
      </w:pPr>
      <w:bookmarkStart w:id="374" w:name="_Toc337717395"/>
      <w:r w:rsidRPr="003334EA">
        <w:rPr>
          <w:rFonts w:cs="Arial"/>
        </w:rPr>
        <w:t>CAPITULO IV</w:t>
      </w:r>
      <w:bookmarkEnd w:id="374"/>
    </w:p>
    <w:p w:rsidR="00C13D5B" w:rsidRPr="003334EA" w:rsidRDefault="00A939CB" w:rsidP="00C13D5B">
      <w:pPr>
        <w:pStyle w:val="Ttulo1"/>
        <w:jc w:val="center"/>
        <w:rPr>
          <w:rFonts w:cs="Arial"/>
        </w:rPr>
      </w:pPr>
      <w:bookmarkStart w:id="375" w:name="_Toc337717396"/>
      <w:r>
        <w:rPr>
          <w:rFonts w:cs="Arial"/>
        </w:rPr>
        <w:t>ANALISIS DE LA ARQUITECTURA</w:t>
      </w:r>
      <w:bookmarkEnd w:id="375"/>
    </w:p>
    <w:p w:rsidR="00C13D5B" w:rsidRPr="003334EA" w:rsidRDefault="00C13D5B" w:rsidP="00C13D5B">
      <w:pPr>
        <w:spacing w:after="0" w:line="360" w:lineRule="auto"/>
        <w:rPr>
          <w:rFonts w:ascii="Arial" w:hAnsi="Arial" w:cs="Arial"/>
          <w:sz w:val="32"/>
          <w:szCs w:val="32"/>
        </w:rPr>
      </w:pPr>
    </w:p>
    <w:p w:rsidR="00C13D5B" w:rsidRDefault="00A939CB" w:rsidP="008475A2">
      <w:pPr>
        <w:pStyle w:val="Ttulo2"/>
        <w:numPr>
          <w:ilvl w:val="0"/>
          <w:numId w:val="7"/>
        </w:numPr>
        <w:spacing w:after="240" w:line="276" w:lineRule="auto"/>
        <w:ind w:left="426" w:hanging="426"/>
        <w:jc w:val="both"/>
      </w:pPr>
      <w:bookmarkStart w:id="376" w:name="_Toc337717397"/>
      <w:r>
        <w:t>METAS Y RESTRICCIONES DE LA ARQUITECTURA</w:t>
      </w:r>
      <w:bookmarkEnd w:id="376"/>
    </w:p>
    <w:p w:rsidR="00813460" w:rsidRPr="002B381D" w:rsidRDefault="00813460" w:rsidP="00813460">
      <w:pPr>
        <w:pStyle w:val="Prrafodelista"/>
        <w:numPr>
          <w:ilvl w:val="1"/>
          <w:numId w:val="3"/>
        </w:numPr>
        <w:ind w:left="567" w:hanging="283"/>
        <w:contextualSpacing w:val="0"/>
        <w:rPr>
          <w:rFonts w:ascii="Arial" w:hAnsi="Arial" w:cs="Arial"/>
          <w:b/>
          <w:sz w:val="24"/>
          <w:szCs w:val="24"/>
        </w:rPr>
      </w:pPr>
      <w:r w:rsidRPr="002B381D">
        <w:rPr>
          <w:rFonts w:ascii="Arial" w:hAnsi="Arial" w:cs="Arial"/>
          <w:b/>
          <w:sz w:val="24"/>
          <w:szCs w:val="24"/>
        </w:rPr>
        <w:t>RNF_004_</w:t>
      </w:r>
    </w:p>
    <w:p w:rsidR="00813460" w:rsidRDefault="00813460" w:rsidP="00813460">
      <w:pPr>
        <w:ind w:left="567"/>
        <w:jc w:val="both"/>
        <w:rPr>
          <w:rFonts w:ascii="Arial" w:hAnsi="Arial" w:cs="Arial"/>
          <w:szCs w:val="24"/>
        </w:rPr>
      </w:pPr>
      <w:r w:rsidRPr="00813460">
        <w:rPr>
          <w:rFonts w:ascii="Arial" w:hAnsi="Arial" w:cs="Arial"/>
          <w:szCs w:val="24"/>
        </w:rPr>
        <w:t>Asegurar la disponibilidad de todos los aplicativos en</w:t>
      </w:r>
      <w:r>
        <w:rPr>
          <w:rFonts w:ascii="Arial" w:hAnsi="Arial" w:cs="Arial"/>
          <w:szCs w:val="24"/>
        </w:rPr>
        <w:t xml:space="preserve"> </w:t>
      </w:r>
      <w:r w:rsidRPr="00813460">
        <w:rPr>
          <w:rFonts w:ascii="Arial" w:hAnsi="Arial" w:cs="Arial"/>
          <w:szCs w:val="24"/>
        </w:rPr>
        <w:t>un 95% de disponibilidad.</w:t>
      </w:r>
    </w:p>
    <w:p w:rsidR="00813460" w:rsidRDefault="00813460" w:rsidP="00813460">
      <w:pPr>
        <w:pStyle w:val="Prrafodelista"/>
        <w:numPr>
          <w:ilvl w:val="1"/>
          <w:numId w:val="3"/>
        </w:numPr>
        <w:ind w:left="567" w:hanging="283"/>
        <w:contextualSpacing w:val="0"/>
        <w:rPr>
          <w:rFonts w:ascii="Arial" w:hAnsi="Arial" w:cs="Arial"/>
          <w:b/>
          <w:szCs w:val="24"/>
        </w:rPr>
      </w:pPr>
      <w:r w:rsidRPr="00813460">
        <w:rPr>
          <w:rFonts w:ascii="Arial" w:hAnsi="Arial" w:cs="Arial"/>
          <w:b/>
          <w:szCs w:val="24"/>
        </w:rPr>
        <w:t>RNF_0</w:t>
      </w:r>
      <w:r>
        <w:rPr>
          <w:rFonts w:ascii="Arial" w:hAnsi="Arial" w:cs="Arial"/>
          <w:b/>
          <w:szCs w:val="24"/>
        </w:rPr>
        <w:t>06</w:t>
      </w:r>
      <w:r w:rsidRPr="00813460">
        <w:rPr>
          <w:rFonts w:ascii="Arial" w:hAnsi="Arial" w:cs="Arial"/>
          <w:b/>
          <w:szCs w:val="24"/>
        </w:rPr>
        <w:t>_</w:t>
      </w:r>
    </w:p>
    <w:p w:rsidR="00813460" w:rsidRDefault="00813460" w:rsidP="00813460">
      <w:pPr>
        <w:ind w:left="567"/>
        <w:jc w:val="both"/>
        <w:rPr>
          <w:rFonts w:ascii="Arial" w:hAnsi="Arial" w:cs="Arial"/>
          <w:szCs w:val="24"/>
        </w:rPr>
      </w:pPr>
      <w:r w:rsidRPr="00813460">
        <w:rPr>
          <w:rFonts w:ascii="Arial" w:hAnsi="Arial" w:cs="Arial"/>
          <w:szCs w:val="24"/>
        </w:rPr>
        <w:t xml:space="preserve">La solución debe permitir generar y reportar alarmas a través de </w:t>
      </w:r>
      <w:r w:rsidR="00356829">
        <w:rPr>
          <w:rFonts w:ascii="Arial" w:hAnsi="Arial" w:cs="Arial"/>
          <w:szCs w:val="24"/>
        </w:rPr>
        <w:t>e</w:t>
      </w:r>
      <w:r w:rsidRPr="00813460">
        <w:rPr>
          <w:rFonts w:ascii="Arial" w:hAnsi="Arial" w:cs="Arial"/>
          <w:szCs w:val="24"/>
        </w:rPr>
        <w:t>mail. Las alarmas deben contemplar al menos errores críticos, comportamientos anormales, exceso de cuotas de recursos y violaciones de seguridad de cada uno de los componentes de la solución.</w:t>
      </w:r>
    </w:p>
    <w:p w:rsidR="006829BA" w:rsidRPr="006829BA" w:rsidRDefault="006829BA" w:rsidP="006829BA">
      <w:pPr>
        <w:pStyle w:val="Prrafodelista"/>
        <w:numPr>
          <w:ilvl w:val="1"/>
          <w:numId w:val="3"/>
        </w:numPr>
        <w:ind w:left="567" w:hanging="283"/>
        <w:contextualSpacing w:val="0"/>
        <w:rPr>
          <w:rFonts w:ascii="Arial" w:hAnsi="Arial" w:cs="Arial"/>
          <w:b/>
          <w:szCs w:val="24"/>
        </w:rPr>
      </w:pPr>
      <w:r w:rsidRPr="006829BA">
        <w:rPr>
          <w:rFonts w:ascii="Arial" w:hAnsi="Arial" w:cs="Arial"/>
          <w:b/>
          <w:szCs w:val="24"/>
        </w:rPr>
        <w:t>RNF_007_</w:t>
      </w:r>
    </w:p>
    <w:p w:rsidR="006829BA" w:rsidRPr="006829BA" w:rsidRDefault="006829BA" w:rsidP="006829BA">
      <w:pPr>
        <w:ind w:left="567"/>
        <w:jc w:val="both"/>
        <w:rPr>
          <w:rFonts w:ascii="Arial" w:hAnsi="Arial" w:cs="Arial"/>
          <w:szCs w:val="24"/>
        </w:rPr>
      </w:pPr>
      <w:r w:rsidRPr="006829BA">
        <w:rPr>
          <w:rFonts w:ascii="Arial" w:hAnsi="Arial" w:cs="Arial"/>
          <w:szCs w:val="24"/>
        </w:rPr>
        <w:t xml:space="preserve">El  aplicativo debe registrar los errores que ocurran durante su funcionamiento. </w:t>
      </w:r>
    </w:p>
    <w:p w:rsidR="006829BA" w:rsidRPr="006829BA" w:rsidRDefault="006829BA" w:rsidP="006829BA">
      <w:pPr>
        <w:pStyle w:val="Prrafodelista"/>
        <w:numPr>
          <w:ilvl w:val="1"/>
          <w:numId w:val="3"/>
        </w:numPr>
        <w:ind w:left="567" w:hanging="283"/>
        <w:contextualSpacing w:val="0"/>
        <w:rPr>
          <w:rFonts w:ascii="Arial" w:hAnsi="Arial" w:cs="Arial"/>
          <w:b/>
          <w:szCs w:val="24"/>
        </w:rPr>
      </w:pPr>
      <w:r w:rsidRPr="006829BA">
        <w:rPr>
          <w:rFonts w:ascii="Arial" w:hAnsi="Arial" w:cs="Arial"/>
          <w:b/>
          <w:szCs w:val="24"/>
        </w:rPr>
        <w:t>RNF_00</w:t>
      </w:r>
      <w:r w:rsidRPr="006829BA">
        <w:rPr>
          <w:rFonts w:ascii="Arial" w:hAnsi="Arial" w:cs="Arial"/>
          <w:b/>
          <w:szCs w:val="24"/>
        </w:rPr>
        <w:t>8</w:t>
      </w:r>
      <w:r w:rsidRPr="006829BA">
        <w:rPr>
          <w:rFonts w:ascii="Arial" w:hAnsi="Arial" w:cs="Arial"/>
          <w:b/>
          <w:szCs w:val="24"/>
        </w:rPr>
        <w:t>_</w:t>
      </w:r>
    </w:p>
    <w:p w:rsidR="006829BA" w:rsidRPr="006829BA" w:rsidRDefault="006829BA" w:rsidP="006829BA">
      <w:pPr>
        <w:ind w:left="567"/>
        <w:jc w:val="both"/>
        <w:rPr>
          <w:rFonts w:ascii="Arial" w:hAnsi="Arial" w:cs="Arial"/>
          <w:szCs w:val="24"/>
        </w:rPr>
      </w:pPr>
      <w:r w:rsidRPr="006829BA">
        <w:rPr>
          <w:rFonts w:ascii="Arial" w:hAnsi="Arial" w:cs="Arial"/>
          <w:szCs w:val="24"/>
        </w:rPr>
        <w:t xml:space="preserve">El sistema deberá ser compatible con Windows Server 2008 R2 64 bits y será publicado en el servidor web IIS 7.5 de Microsoft. </w:t>
      </w:r>
    </w:p>
    <w:p w:rsidR="006829BA" w:rsidRPr="006829BA" w:rsidRDefault="006829BA" w:rsidP="006829BA">
      <w:pPr>
        <w:pStyle w:val="Prrafodelista"/>
        <w:numPr>
          <w:ilvl w:val="1"/>
          <w:numId w:val="3"/>
        </w:numPr>
        <w:ind w:left="567" w:hanging="283"/>
        <w:contextualSpacing w:val="0"/>
        <w:rPr>
          <w:rFonts w:ascii="Arial" w:hAnsi="Arial" w:cs="Arial"/>
          <w:b/>
          <w:szCs w:val="24"/>
        </w:rPr>
      </w:pPr>
      <w:r w:rsidRPr="006829BA">
        <w:rPr>
          <w:rFonts w:ascii="Arial" w:hAnsi="Arial" w:cs="Arial"/>
          <w:b/>
          <w:szCs w:val="24"/>
        </w:rPr>
        <w:t>RNF_0</w:t>
      </w:r>
      <w:r w:rsidRPr="006829BA">
        <w:rPr>
          <w:rFonts w:ascii="Arial" w:hAnsi="Arial" w:cs="Arial"/>
          <w:b/>
          <w:szCs w:val="24"/>
        </w:rPr>
        <w:t>10</w:t>
      </w:r>
      <w:r w:rsidRPr="006829BA">
        <w:rPr>
          <w:rFonts w:ascii="Arial" w:hAnsi="Arial" w:cs="Arial"/>
          <w:b/>
          <w:szCs w:val="24"/>
        </w:rPr>
        <w:t>_</w:t>
      </w:r>
    </w:p>
    <w:p w:rsidR="006829BA" w:rsidRPr="006829BA" w:rsidRDefault="006829BA" w:rsidP="006829BA">
      <w:pPr>
        <w:ind w:left="567"/>
        <w:jc w:val="both"/>
        <w:rPr>
          <w:rFonts w:ascii="Arial" w:hAnsi="Arial" w:cs="Arial"/>
          <w:szCs w:val="24"/>
        </w:rPr>
      </w:pPr>
      <w:r w:rsidRPr="006829BA">
        <w:rPr>
          <w:rFonts w:ascii="Arial" w:hAnsi="Arial" w:cs="Arial"/>
          <w:szCs w:val="24"/>
        </w:rPr>
        <w:t xml:space="preserve">El servidor que alojará la aplicación WEB deberá cumplir con los siguientes requerimientos mínimos: 1 procesador Intel </w:t>
      </w:r>
      <w:proofErr w:type="spellStart"/>
      <w:r w:rsidRPr="006829BA">
        <w:rPr>
          <w:rFonts w:ascii="Arial" w:hAnsi="Arial" w:cs="Arial"/>
          <w:szCs w:val="24"/>
        </w:rPr>
        <w:t>Xeon</w:t>
      </w:r>
      <w:proofErr w:type="spellEnd"/>
      <w:r w:rsidRPr="006829BA">
        <w:rPr>
          <w:rFonts w:ascii="Arial" w:hAnsi="Arial" w:cs="Arial"/>
          <w:szCs w:val="24"/>
        </w:rPr>
        <w:t xml:space="preserve"> 5600 series, de 2.93 GHZ </w:t>
      </w:r>
      <w:proofErr w:type="spellStart"/>
      <w:r w:rsidRPr="006829BA">
        <w:rPr>
          <w:rFonts w:ascii="Arial" w:hAnsi="Arial" w:cs="Arial"/>
          <w:szCs w:val="24"/>
        </w:rPr>
        <w:t>six</w:t>
      </w:r>
      <w:proofErr w:type="spellEnd"/>
      <w:r w:rsidRPr="006829BA">
        <w:rPr>
          <w:rFonts w:ascii="Arial" w:hAnsi="Arial" w:cs="Arial"/>
          <w:szCs w:val="24"/>
        </w:rPr>
        <w:t xml:space="preserve"> </w:t>
      </w:r>
      <w:proofErr w:type="spellStart"/>
      <w:r w:rsidRPr="006829BA">
        <w:rPr>
          <w:rFonts w:ascii="Arial" w:hAnsi="Arial" w:cs="Arial"/>
          <w:szCs w:val="24"/>
        </w:rPr>
        <w:t>core</w:t>
      </w:r>
      <w:proofErr w:type="spellEnd"/>
      <w:r w:rsidRPr="006829BA">
        <w:rPr>
          <w:rFonts w:ascii="Arial" w:hAnsi="Arial" w:cs="Arial"/>
          <w:szCs w:val="24"/>
        </w:rPr>
        <w:t xml:space="preserve"> o superior, 6 GB memoria RAM, conexión de red de 1 </w:t>
      </w:r>
      <w:proofErr w:type="spellStart"/>
      <w:r w:rsidRPr="006829BA">
        <w:rPr>
          <w:rFonts w:ascii="Arial" w:hAnsi="Arial" w:cs="Arial"/>
          <w:szCs w:val="24"/>
        </w:rPr>
        <w:t>Gbps</w:t>
      </w:r>
      <w:proofErr w:type="spellEnd"/>
      <w:r w:rsidRPr="006829BA">
        <w:rPr>
          <w:rFonts w:ascii="Arial" w:hAnsi="Arial" w:cs="Arial"/>
          <w:szCs w:val="24"/>
        </w:rPr>
        <w:t xml:space="preserve"> y 2 HD 80 GB en RAID 1. Para la alta disponibilidad se considerará dos servidores con la especificación mencionada.</w:t>
      </w:r>
    </w:p>
    <w:p w:rsidR="006829BA" w:rsidRPr="006829BA" w:rsidRDefault="006829BA" w:rsidP="006829BA">
      <w:pPr>
        <w:pStyle w:val="Prrafodelista"/>
        <w:numPr>
          <w:ilvl w:val="1"/>
          <w:numId w:val="3"/>
        </w:numPr>
        <w:ind w:left="567" w:hanging="283"/>
        <w:contextualSpacing w:val="0"/>
        <w:rPr>
          <w:rFonts w:ascii="Arial" w:hAnsi="Arial" w:cs="Arial"/>
          <w:b/>
          <w:szCs w:val="24"/>
        </w:rPr>
      </w:pPr>
      <w:r w:rsidRPr="006829BA">
        <w:rPr>
          <w:rFonts w:ascii="Arial" w:hAnsi="Arial" w:cs="Arial"/>
          <w:b/>
          <w:szCs w:val="24"/>
        </w:rPr>
        <w:t>RNF_01</w:t>
      </w:r>
      <w:r>
        <w:rPr>
          <w:rFonts w:ascii="Arial" w:hAnsi="Arial" w:cs="Arial"/>
          <w:b/>
          <w:szCs w:val="24"/>
        </w:rPr>
        <w:t>1</w:t>
      </w:r>
      <w:r w:rsidRPr="006829BA">
        <w:rPr>
          <w:rFonts w:ascii="Arial" w:hAnsi="Arial" w:cs="Arial"/>
          <w:b/>
          <w:szCs w:val="24"/>
        </w:rPr>
        <w:t>_</w:t>
      </w:r>
    </w:p>
    <w:p w:rsidR="006829BA" w:rsidRPr="006829BA" w:rsidRDefault="006829BA" w:rsidP="006829BA">
      <w:pPr>
        <w:ind w:left="567"/>
        <w:jc w:val="both"/>
        <w:rPr>
          <w:rFonts w:ascii="Arial" w:hAnsi="Arial" w:cs="Arial"/>
          <w:szCs w:val="24"/>
        </w:rPr>
      </w:pPr>
      <w:r w:rsidRPr="006829BA">
        <w:rPr>
          <w:rFonts w:ascii="Arial" w:hAnsi="Arial" w:cs="Arial"/>
          <w:szCs w:val="24"/>
        </w:rPr>
        <w:t xml:space="preserve">El servidor que alojará la base de datos deberá cumplir con los siguientes requerimientos mínimos: 2 procesadores Intel </w:t>
      </w:r>
      <w:proofErr w:type="spellStart"/>
      <w:r w:rsidRPr="006829BA">
        <w:rPr>
          <w:rFonts w:ascii="Arial" w:hAnsi="Arial" w:cs="Arial"/>
          <w:szCs w:val="24"/>
        </w:rPr>
        <w:t>Xeon</w:t>
      </w:r>
      <w:proofErr w:type="spellEnd"/>
      <w:r w:rsidRPr="006829BA">
        <w:rPr>
          <w:rFonts w:ascii="Arial" w:hAnsi="Arial" w:cs="Arial"/>
          <w:szCs w:val="24"/>
        </w:rPr>
        <w:t xml:space="preserve"> 5600 series, de 2.93 GHZ </w:t>
      </w:r>
      <w:proofErr w:type="spellStart"/>
      <w:r w:rsidRPr="006829BA">
        <w:rPr>
          <w:rFonts w:ascii="Arial" w:hAnsi="Arial" w:cs="Arial"/>
          <w:szCs w:val="24"/>
        </w:rPr>
        <w:t>sixcore</w:t>
      </w:r>
      <w:proofErr w:type="spellEnd"/>
      <w:r w:rsidRPr="006829BA">
        <w:rPr>
          <w:rFonts w:ascii="Arial" w:hAnsi="Arial" w:cs="Arial"/>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6829BA">
        <w:rPr>
          <w:rFonts w:ascii="Arial" w:hAnsi="Arial" w:cs="Arial"/>
          <w:szCs w:val="24"/>
        </w:rPr>
        <w:t>clustering</w:t>
      </w:r>
      <w:proofErr w:type="spellEnd"/>
      <w:r w:rsidRPr="006829BA">
        <w:rPr>
          <w:rFonts w:ascii="Arial" w:hAnsi="Arial" w:cs="Arial"/>
          <w:szCs w:val="24"/>
        </w:rPr>
        <w:t>).</w:t>
      </w:r>
    </w:p>
    <w:p w:rsidR="006829BA" w:rsidRDefault="006829BA" w:rsidP="006829BA">
      <w:pPr>
        <w:pStyle w:val="Prrafodelista"/>
        <w:numPr>
          <w:ilvl w:val="1"/>
          <w:numId w:val="3"/>
        </w:numPr>
        <w:ind w:left="567" w:hanging="283"/>
        <w:contextualSpacing w:val="0"/>
        <w:rPr>
          <w:rFonts w:ascii="Arial" w:hAnsi="Arial" w:cs="Arial"/>
          <w:b/>
          <w:szCs w:val="24"/>
        </w:rPr>
      </w:pPr>
      <w:r w:rsidRPr="006829BA">
        <w:rPr>
          <w:rFonts w:ascii="Arial" w:hAnsi="Arial" w:cs="Arial"/>
          <w:b/>
          <w:szCs w:val="24"/>
        </w:rPr>
        <w:t>RNF_01</w:t>
      </w:r>
      <w:r>
        <w:rPr>
          <w:rFonts w:ascii="Arial" w:hAnsi="Arial" w:cs="Arial"/>
          <w:b/>
          <w:szCs w:val="24"/>
        </w:rPr>
        <w:t>3</w:t>
      </w:r>
      <w:r w:rsidRPr="006829BA">
        <w:rPr>
          <w:rFonts w:ascii="Arial" w:hAnsi="Arial" w:cs="Arial"/>
          <w:b/>
          <w:szCs w:val="24"/>
        </w:rPr>
        <w:t>_</w:t>
      </w:r>
    </w:p>
    <w:p w:rsidR="006829BA" w:rsidRPr="006829BA" w:rsidRDefault="006829BA" w:rsidP="006829BA">
      <w:pPr>
        <w:ind w:left="567"/>
        <w:jc w:val="both"/>
        <w:rPr>
          <w:rFonts w:ascii="Arial" w:hAnsi="Arial" w:cs="Arial"/>
          <w:szCs w:val="24"/>
        </w:rPr>
      </w:pPr>
      <w:r w:rsidRPr="006829BA">
        <w:rPr>
          <w:rFonts w:ascii="Arial" w:hAnsi="Arial" w:cs="Arial"/>
          <w:szCs w:val="24"/>
        </w:rPr>
        <w:lastRenderedPageBreak/>
        <w:t>La aplicación Web será diseñada bajo el patrón de 3 capas</w:t>
      </w:r>
      <w:r>
        <w:rPr>
          <w:rFonts w:ascii="Arial" w:hAnsi="Arial" w:cs="Arial"/>
          <w:szCs w:val="24"/>
        </w:rPr>
        <w:t xml:space="preserve"> </w:t>
      </w:r>
      <w:r w:rsidRPr="006829BA">
        <w:rPr>
          <w:rFonts w:ascii="Arial" w:hAnsi="Arial" w:cs="Arial"/>
          <w:szCs w:val="24"/>
        </w:rPr>
        <w:t>(presentación, negocio y datos).</w:t>
      </w:r>
    </w:p>
    <w:p w:rsidR="006829BA" w:rsidRPr="006829BA" w:rsidRDefault="006829BA" w:rsidP="006829BA">
      <w:pPr>
        <w:pStyle w:val="Prrafodelista"/>
        <w:numPr>
          <w:ilvl w:val="1"/>
          <w:numId w:val="3"/>
        </w:numPr>
        <w:ind w:left="567" w:hanging="283"/>
        <w:contextualSpacing w:val="0"/>
        <w:rPr>
          <w:rFonts w:ascii="Arial" w:hAnsi="Arial" w:cs="Arial"/>
          <w:b/>
          <w:szCs w:val="24"/>
        </w:rPr>
      </w:pPr>
      <w:r w:rsidRPr="006829BA">
        <w:rPr>
          <w:rFonts w:ascii="Arial" w:hAnsi="Arial" w:cs="Arial"/>
          <w:b/>
          <w:szCs w:val="24"/>
        </w:rPr>
        <w:t>RNF_01</w:t>
      </w:r>
      <w:r w:rsidRPr="006829BA">
        <w:rPr>
          <w:rFonts w:ascii="Arial" w:hAnsi="Arial" w:cs="Arial"/>
          <w:b/>
          <w:szCs w:val="24"/>
        </w:rPr>
        <w:t>5</w:t>
      </w:r>
      <w:r w:rsidRPr="006829BA">
        <w:rPr>
          <w:rFonts w:ascii="Arial" w:hAnsi="Arial" w:cs="Arial"/>
          <w:b/>
          <w:szCs w:val="24"/>
        </w:rPr>
        <w:t>_</w:t>
      </w:r>
    </w:p>
    <w:p w:rsidR="006829BA" w:rsidRPr="006829BA" w:rsidRDefault="006829BA" w:rsidP="006829BA">
      <w:pPr>
        <w:ind w:left="567"/>
        <w:jc w:val="both"/>
        <w:rPr>
          <w:rFonts w:ascii="Arial" w:hAnsi="Arial" w:cs="Arial"/>
          <w:szCs w:val="24"/>
        </w:rPr>
      </w:pPr>
      <w:r w:rsidRPr="006829BA">
        <w:rPr>
          <w:rFonts w:ascii="Arial" w:hAnsi="Arial" w:cs="Arial"/>
          <w:szCs w:val="24"/>
        </w:rPr>
        <w:t>El motor de base de datos deberá ser MS SQL Server 2008 R2.</w:t>
      </w:r>
    </w:p>
    <w:p w:rsidR="00813460" w:rsidRPr="00813460" w:rsidRDefault="00813460" w:rsidP="00813460">
      <w:pPr>
        <w:pStyle w:val="Prrafodelista"/>
        <w:numPr>
          <w:ilvl w:val="1"/>
          <w:numId w:val="3"/>
        </w:numPr>
        <w:ind w:left="567" w:hanging="283"/>
        <w:contextualSpacing w:val="0"/>
        <w:rPr>
          <w:rFonts w:ascii="Arial" w:hAnsi="Arial" w:cs="Arial"/>
          <w:b/>
          <w:szCs w:val="24"/>
        </w:rPr>
      </w:pPr>
      <w:r w:rsidRPr="00813460">
        <w:rPr>
          <w:rFonts w:ascii="Arial" w:hAnsi="Arial" w:cs="Arial"/>
          <w:b/>
          <w:szCs w:val="24"/>
        </w:rPr>
        <w:t>RNF_0</w:t>
      </w:r>
      <w:r>
        <w:rPr>
          <w:rFonts w:ascii="Arial" w:hAnsi="Arial" w:cs="Arial"/>
          <w:b/>
          <w:szCs w:val="24"/>
        </w:rPr>
        <w:t>3</w:t>
      </w:r>
      <w:r w:rsidRPr="00813460">
        <w:rPr>
          <w:rFonts w:ascii="Arial" w:hAnsi="Arial" w:cs="Arial"/>
          <w:b/>
          <w:szCs w:val="24"/>
        </w:rPr>
        <w:t>4_</w:t>
      </w:r>
    </w:p>
    <w:p w:rsidR="00813460" w:rsidRPr="00813460" w:rsidRDefault="00813460" w:rsidP="00813460">
      <w:pPr>
        <w:ind w:left="567"/>
        <w:jc w:val="both"/>
        <w:rPr>
          <w:rFonts w:ascii="Arial" w:hAnsi="Arial" w:cs="Arial"/>
          <w:szCs w:val="24"/>
        </w:rPr>
      </w:pPr>
      <w:r w:rsidRPr="00813460">
        <w:rPr>
          <w:rFonts w:ascii="Arial" w:hAnsi="Arial" w:cs="Arial"/>
          <w:szCs w:val="24"/>
        </w:rPr>
        <w:t xml:space="preserve">El </w:t>
      </w:r>
      <w:proofErr w:type="spellStart"/>
      <w:r w:rsidRPr="00813460">
        <w:rPr>
          <w:rFonts w:ascii="Arial" w:hAnsi="Arial" w:cs="Arial"/>
          <w:szCs w:val="24"/>
        </w:rPr>
        <w:t>password</w:t>
      </w:r>
      <w:proofErr w:type="spellEnd"/>
      <w:r w:rsidRPr="00813460">
        <w:rPr>
          <w:rFonts w:ascii="Arial" w:hAnsi="Arial" w:cs="Arial"/>
          <w:szCs w:val="24"/>
        </w:rPr>
        <w:t xml:space="preserve"> de los usuarios deberá de ser </w:t>
      </w:r>
      <w:proofErr w:type="spellStart"/>
      <w:r w:rsidRPr="00813460">
        <w:rPr>
          <w:rFonts w:ascii="Arial" w:hAnsi="Arial" w:cs="Arial"/>
          <w:szCs w:val="24"/>
        </w:rPr>
        <w:t>encriptada</w:t>
      </w:r>
      <w:proofErr w:type="spellEnd"/>
      <w:r w:rsidRPr="00813460">
        <w:rPr>
          <w:rFonts w:ascii="Arial" w:hAnsi="Arial" w:cs="Arial"/>
          <w:szCs w:val="24"/>
        </w:rPr>
        <w:t>.</w:t>
      </w:r>
    </w:p>
    <w:p w:rsidR="006829BA" w:rsidRPr="00813460" w:rsidRDefault="006829BA" w:rsidP="006829BA">
      <w:pPr>
        <w:pStyle w:val="Prrafodelista"/>
        <w:numPr>
          <w:ilvl w:val="1"/>
          <w:numId w:val="3"/>
        </w:numPr>
        <w:ind w:left="567" w:hanging="283"/>
        <w:contextualSpacing w:val="0"/>
        <w:rPr>
          <w:rFonts w:ascii="Arial" w:hAnsi="Arial" w:cs="Arial"/>
          <w:b/>
          <w:szCs w:val="24"/>
        </w:rPr>
      </w:pPr>
      <w:r w:rsidRPr="00813460">
        <w:rPr>
          <w:rFonts w:ascii="Arial" w:hAnsi="Arial" w:cs="Arial"/>
          <w:b/>
          <w:szCs w:val="24"/>
        </w:rPr>
        <w:t>RNF_0</w:t>
      </w:r>
      <w:r>
        <w:rPr>
          <w:rFonts w:ascii="Arial" w:hAnsi="Arial" w:cs="Arial"/>
          <w:b/>
          <w:szCs w:val="24"/>
        </w:rPr>
        <w:t>3</w:t>
      </w:r>
      <w:r>
        <w:rPr>
          <w:rFonts w:ascii="Arial" w:hAnsi="Arial" w:cs="Arial"/>
          <w:b/>
          <w:szCs w:val="24"/>
        </w:rPr>
        <w:t>5</w:t>
      </w:r>
      <w:r w:rsidRPr="00813460">
        <w:rPr>
          <w:rFonts w:ascii="Arial" w:hAnsi="Arial" w:cs="Arial"/>
          <w:b/>
          <w:szCs w:val="24"/>
        </w:rPr>
        <w:t>_</w:t>
      </w:r>
    </w:p>
    <w:p w:rsidR="00813460" w:rsidRPr="006829BA" w:rsidRDefault="006829BA" w:rsidP="006829BA">
      <w:pPr>
        <w:ind w:left="567"/>
        <w:jc w:val="both"/>
        <w:rPr>
          <w:rFonts w:ascii="Arial" w:hAnsi="Arial" w:cs="Arial"/>
          <w:szCs w:val="24"/>
        </w:rPr>
      </w:pPr>
      <w:r w:rsidRPr="006829BA">
        <w:rPr>
          <w:rFonts w:ascii="Arial" w:hAnsi="Arial" w:cs="Arial"/>
          <w:szCs w:val="24"/>
        </w:rPr>
        <w:t xml:space="preserve">El sistema </w:t>
      </w:r>
      <w:r w:rsidR="008475A2" w:rsidRPr="006829BA">
        <w:rPr>
          <w:rFonts w:ascii="Arial" w:hAnsi="Arial" w:cs="Arial"/>
          <w:szCs w:val="24"/>
        </w:rPr>
        <w:t>requerirá</w:t>
      </w:r>
      <w:r w:rsidRPr="006829BA">
        <w:rPr>
          <w:rFonts w:ascii="Arial" w:hAnsi="Arial" w:cs="Arial"/>
          <w:szCs w:val="24"/>
        </w:rPr>
        <w:t xml:space="preserve"> de un repositorio en el cual se almacenaran los archivos </w:t>
      </w:r>
      <w:r w:rsidR="008475A2" w:rsidRPr="006829BA">
        <w:rPr>
          <w:rFonts w:ascii="Arial" w:hAnsi="Arial" w:cs="Arial"/>
          <w:szCs w:val="24"/>
        </w:rPr>
        <w:t>críticos</w:t>
      </w:r>
      <w:r w:rsidRPr="006829BA">
        <w:rPr>
          <w:rFonts w:ascii="Arial" w:hAnsi="Arial" w:cs="Arial"/>
          <w:szCs w:val="24"/>
        </w:rPr>
        <w:t xml:space="preserve"> de los</w:t>
      </w:r>
      <w:r w:rsidRPr="006829BA">
        <w:rPr>
          <w:rFonts w:ascii="Arial" w:hAnsi="Arial" w:cs="Arial"/>
          <w:szCs w:val="24"/>
        </w:rPr>
        <w:t xml:space="preserve"> </w:t>
      </w:r>
      <w:r w:rsidR="008475A2" w:rsidRPr="006829BA">
        <w:rPr>
          <w:rFonts w:ascii="Arial" w:hAnsi="Arial" w:cs="Arial"/>
          <w:szCs w:val="24"/>
        </w:rPr>
        <w:t>módulos</w:t>
      </w:r>
      <w:r w:rsidRPr="006829BA">
        <w:rPr>
          <w:rFonts w:ascii="Arial" w:hAnsi="Arial" w:cs="Arial"/>
          <w:szCs w:val="24"/>
        </w:rPr>
        <w:t xml:space="preserve"> del sistema.</w:t>
      </w:r>
    </w:p>
    <w:p w:rsidR="00A939CB" w:rsidRDefault="001539C4" w:rsidP="008475A2">
      <w:pPr>
        <w:pStyle w:val="Ttulo2"/>
        <w:numPr>
          <w:ilvl w:val="0"/>
          <w:numId w:val="7"/>
        </w:numPr>
        <w:spacing w:after="240" w:line="276" w:lineRule="auto"/>
        <w:ind w:left="426" w:hanging="426"/>
        <w:jc w:val="both"/>
      </w:pPr>
      <w:bookmarkStart w:id="377" w:name="_Toc337717398"/>
      <w:r>
        <w:t>MECANISMO</w:t>
      </w:r>
      <w:r w:rsidR="003A5FAF">
        <w:t>S</w:t>
      </w:r>
      <w:r>
        <w:t xml:space="preserve"> ARQUITECTURALES</w:t>
      </w:r>
      <w:bookmarkEnd w:id="377"/>
    </w:p>
    <w:tbl>
      <w:tblPr>
        <w:tblW w:w="4653" w:type="pct"/>
        <w:tblInd w:w="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1903"/>
        <w:gridCol w:w="4334"/>
      </w:tblGrid>
      <w:tr w:rsidR="00C67167" w:rsidTr="00C67167">
        <w:trPr>
          <w:trHeight w:val="565"/>
        </w:trPr>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vAlign w:val="center"/>
          </w:tcPr>
          <w:p w:rsidR="008475A2" w:rsidRPr="008475A2" w:rsidRDefault="008475A2" w:rsidP="008475A2">
            <w:pPr>
              <w:pBdr>
                <w:top w:val="nil"/>
                <w:left w:val="nil"/>
                <w:bottom w:val="nil"/>
                <w:right w:val="nil"/>
                <w:between w:val="nil"/>
                <w:bar w:val="nil"/>
              </w:pBdr>
              <w:spacing w:after="0"/>
              <w:jc w:val="center"/>
              <w:rPr>
                <w:rFonts w:ascii="Arial" w:hAnsi="Arial" w:cs="Arial"/>
                <w:b/>
                <w:szCs w:val="24"/>
              </w:rPr>
            </w:pPr>
            <w:r w:rsidRPr="008475A2">
              <w:rPr>
                <w:rFonts w:ascii="Arial" w:hAnsi="Arial" w:cs="Arial"/>
                <w:b/>
                <w:szCs w:val="24"/>
              </w:rPr>
              <w:t>Mecanismo</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vAlign w:val="center"/>
          </w:tcPr>
          <w:p w:rsidR="008475A2" w:rsidRPr="008475A2" w:rsidRDefault="008475A2" w:rsidP="008475A2">
            <w:pPr>
              <w:pBdr>
                <w:top w:val="nil"/>
                <w:left w:val="nil"/>
                <w:bottom w:val="nil"/>
                <w:right w:val="nil"/>
                <w:between w:val="nil"/>
                <w:bar w:val="nil"/>
              </w:pBdr>
              <w:spacing w:after="0"/>
              <w:jc w:val="center"/>
              <w:rPr>
                <w:rFonts w:ascii="Arial" w:hAnsi="Arial" w:cs="Arial"/>
                <w:b/>
                <w:szCs w:val="24"/>
              </w:rPr>
            </w:pPr>
            <w:r w:rsidRPr="008475A2">
              <w:rPr>
                <w:rFonts w:ascii="Arial" w:hAnsi="Arial" w:cs="Arial"/>
                <w:b/>
                <w:szCs w:val="24"/>
              </w:rPr>
              <w:t>Requerimientos</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vAlign w:val="center"/>
          </w:tcPr>
          <w:p w:rsidR="008475A2" w:rsidRPr="008475A2" w:rsidRDefault="008475A2" w:rsidP="008475A2">
            <w:pPr>
              <w:pBdr>
                <w:top w:val="nil"/>
                <w:left w:val="nil"/>
                <w:bottom w:val="nil"/>
                <w:right w:val="nil"/>
                <w:between w:val="nil"/>
                <w:bar w:val="nil"/>
              </w:pBdr>
              <w:spacing w:after="0"/>
              <w:ind w:right="42"/>
              <w:jc w:val="center"/>
              <w:rPr>
                <w:rFonts w:ascii="Arial" w:hAnsi="Arial" w:cs="Arial"/>
                <w:b/>
                <w:szCs w:val="24"/>
              </w:rPr>
            </w:pPr>
            <w:r w:rsidRPr="008475A2">
              <w:rPr>
                <w:rFonts w:ascii="Arial" w:hAnsi="Arial" w:cs="Arial"/>
                <w:b/>
                <w:szCs w:val="24"/>
              </w:rPr>
              <w:t>Solución</w:t>
            </w:r>
          </w:p>
        </w:tc>
      </w:tr>
      <w:tr w:rsidR="00C67167"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Default="008475A2" w:rsidP="008475A2">
            <w:pPr>
              <w:pBdr>
                <w:top w:val="nil"/>
                <w:left w:val="nil"/>
                <w:bottom w:val="nil"/>
                <w:right w:val="nil"/>
                <w:between w:val="nil"/>
                <w:bar w:val="nil"/>
              </w:pBdr>
              <w:jc w:val="both"/>
              <w:rPr>
                <w:rFonts w:ascii="Arial" w:hAnsi="Arial" w:cs="Arial"/>
                <w:szCs w:val="24"/>
              </w:rPr>
            </w:pPr>
            <w:r w:rsidRPr="00D0108E">
              <w:rPr>
                <w:rFonts w:ascii="Arial" w:hAnsi="Arial" w:cs="Arial"/>
                <w:b/>
                <w:szCs w:val="24"/>
              </w:rPr>
              <w:t>Manejo de errores:</w:t>
            </w:r>
            <w:r w:rsidRPr="008475A2">
              <w:rPr>
                <w:rFonts w:ascii="Arial" w:hAnsi="Arial" w:cs="Arial"/>
                <w:szCs w:val="24"/>
              </w:rPr>
              <w:t xml:space="preserve"> </w:t>
            </w:r>
          </w:p>
          <w:p w:rsidR="008475A2" w:rsidRDefault="008475A2" w:rsidP="008475A2">
            <w:pPr>
              <w:pBdr>
                <w:top w:val="nil"/>
                <w:left w:val="nil"/>
                <w:bottom w:val="nil"/>
                <w:right w:val="nil"/>
                <w:between w:val="nil"/>
                <w:bar w:val="nil"/>
              </w:pBdr>
              <w:jc w:val="both"/>
            </w:pPr>
            <w:r w:rsidRPr="008475A2">
              <w:rPr>
                <w:rFonts w:ascii="Arial" w:hAnsi="Arial" w:cs="Arial"/>
                <w:szCs w:val="24"/>
              </w:rPr>
              <w:t>Permite que los errores sean detectados, propagados y notificados.</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1047AB">
            <w:pPr>
              <w:pBdr>
                <w:top w:val="nil"/>
                <w:left w:val="nil"/>
                <w:bottom w:val="nil"/>
                <w:right w:val="nil"/>
                <w:between w:val="nil"/>
                <w:bar w:val="nil"/>
              </w:pBdr>
              <w:jc w:val="center"/>
              <w:rPr>
                <w:rFonts w:ascii="Arial" w:hAnsi="Arial" w:cs="Arial"/>
                <w:szCs w:val="24"/>
              </w:rPr>
            </w:pPr>
            <w:r w:rsidRPr="008475A2">
              <w:rPr>
                <w:rFonts w:ascii="Arial" w:hAnsi="Arial" w:cs="Arial"/>
                <w:szCs w:val="24"/>
              </w:rPr>
              <w:t xml:space="preserve">RNF007 </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Default="008475A2" w:rsidP="008475A2">
            <w:pPr>
              <w:numPr>
                <w:ilvl w:val="0"/>
                <w:numId w:val="31"/>
              </w:numPr>
              <w:pBdr>
                <w:top w:val="nil"/>
                <w:left w:val="nil"/>
                <w:bottom w:val="nil"/>
                <w:right w:val="nil"/>
                <w:between w:val="nil"/>
                <w:bar w:val="nil"/>
              </w:pBdr>
              <w:spacing w:after="0"/>
              <w:ind w:right="42"/>
              <w:jc w:val="both"/>
            </w:pPr>
            <w:r w:rsidRPr="008475A2">
              <w:rPr>
                <w:rFonts w:ascii="Arial" w:hAnsi="Arial" w:cs="Arial"/>
                <w:szCs w:val="24"/>
              </w:rPr>
              <w:t xml:space="preserve">Comprende el manejo de errores tanto en software como en la base de datos. En el software se utilizara la librería </w:t>
            </w:r>
            <w:proofErr w:type="spellStart"/>
            <w:r w:rsidRPr="008475A2">
              <w:rPr>
                <w:rFonts w:ascii="Arial" w:hAnsi="Arial" w:cs="Arial"/>
                <w:szCs w:val="24"/>
              </w:rPr>
              <w:t>Logging</w:t>
            </w:r>
            <w:proofErr w:type="spellEnd"/>
            <w:r w:rsidRPr="008475A2">
              <w:rPr>
                <w:rFonts w:ascii="Arial" w:hAnsi="Arial" w:cs="Arial"/>
                <w:szCs w:val="24"/>
              </w:rPr>
              <w:t xml:space="preserve"> </w:t>
            </w:r>
            <w:proofErr w:type="spellStart"/>
            <w:r w:rsidRPr="008475A2">
              <w:rPr>
                <w:rFonts w:ascii="Arial" w:hAnsi="Arial" w:cs="Arial"/>
                <w:szCs w:val="24"/>
              </w:rPr>
              <w:t>Application</w:t>
            </w:r>
            <w:proofErr w:type="spellEnd"/>
            <w:r w:rsidRPr="008475A2">
              <w:rPr>
                <w:rFonts w:ascii="Arial" w:hAnsi="Arial" w:cs="Arial"/>
                <w:szCs w:val="24"/>
              </w:rPr>
              <w:t xml:space="preserve"> </w:t>
            </w:r>
            <w:proofErr w:type="spellStart"/>
            <w:r w:rsidRPr="008475A2">
              <w:rPr>
                <w:rFonts w:ascii="Arial" w:hAnsi="Arial" w:cs="Arial"/>
                <w:szCs w:val="24"/>
              </w:rPr>
              <w:t>Block</w:t>
            </w:r>
            <w:proofErr w:type="spellEnd"/>
            <w:r w:rsidRPr="008475A2">
              <w:rPr>
                <w:rFonts w:ascii="Arial" w:hAnsi="Arial" w:cs="Arial"/>
                <w:szCs w:val="24"/>
              </w:rPr>
              <w:t xml:space="preserve"> y </w:t>
            </w:r>
            <w:proofErr w:type="spellStart"/>
            <w:r w:rsidRPr="008475A2">
              <w:rPr>
                <w:rFonts w:ascii="Arial" w:hAnsi="Arial" w:cs="Arial"/>
                <w:szCs w:val="24"/>
              </w:rPr>
              <w:t>Exception</w:t>
            </w:r>
            <w:proofErr w:type="spellEnd"/>
            <w:r w:rsidRPr="008475A2">
              <w:rPr>
                <w:rFonts w:ascii="Arial" w:hAnsi="Arial" w:cs="Arial"/>
                <w:szCs w:val="24"/>
              </w:rPr>
              <w:t xml:space="preserve"> </w:t>
            </w:r>
            <w:proofErr w:type="spellStart"/>
            <w:r w:rsidRPr="008475A2">
              <w:rPr>
                <w:rFonts w:ascii="Arial" w:hAnsi="Arial" w:cs="Arial"/>
                <w:szCs w:val="24"/>
              </w:rPr>
              <w:t>Handling</w:t>
            </w:r>
            <w:proofErr w:type="spellEnd"/>
            <w:r w:rsidRPr="008475A2">
              <w:rPr>
                <w:rFonts w:ascii="Arial" w:hAnsi="Arial" w:cs="Arial"/>
                <w:szCs w:val="24"/>
              </w:rPr>
              <w:t xml:space="preserve"> </w:t>
            </w:r>
            <w:proofErr w:type="spellStart"/>
            <w:r w:rsidRPr="008475A2">
              <w:rPr>
                <w:rFonts w:ascii="Arial" w:hAnsi="Arial" w:cs="Arial"/>
                <w:szCs w:val="24"/>
              </w:rPr>
              <w:t>Application</w:t>
            </w:r>
            <w:proofErr w:type="spellEnd"/>
            <w:r w:rsidRPr="008475A2">
              <w:rPr>
                <w:rFonts w:ascii="Arial" w:hAnsi="Arial" w:cs="Arial"/>
                <w:szCs w:val="24"/>
              </w:rPr>
              <w:t xml:space="preserve"> </w:t>
            </w:r>
            <w:proofErr w:type="spellStart"/>
            <w:r w:rsidRPr="008475A2">
              <w:rPr>
                <w:rFonts w:ascii="Arial" w:hAnsi="Arial" w:cs="Arial"/>
                <w:szCs w:val="24"/>
              </w:rPr>
              <w:t>Block</w:t>
            </w:r>
            <w:proofErr w:type="spellEnd"/>
            <w:r w:rsidRPr="008475A2">
              <w:rPr>
                <w:rFonts w:ascii="Arial" w:hAnsi="Arial" w:cs="Arial"/>
                <w:szCs w:val="24"/>
              </w:rPr>
              <w:t xml:space="preserve"> - ELMAH.</w:t>
            </w:r>
            <w:r>
              <w:rPr>
                <w:sz w:val="20"/>
                <w:szCs w:val="20"/>
              </w:rPr>
              <w:t xml:space="preserve">  </w:t>
            </w:r>
          </w:p>
        </w:tc>
      </w:tr>
      <w:tr w:rsidR="00C67167"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Pr="00D0108E" w:rsidRDefault="008475A2" w:rsidP="008475A2">
            <w:pPr>
              <w:pBdr>
                <w:top w:val="nil"/>
                <w:left w:val="nil"/>
                <w:bottom w:val="nil"/>
                <w:right w:val="nil"/>
                <w:between w:val="nil"/>
                <w:bar w:val="nil"/>
              </w:pBdr>
              <w:jc w:val="both"/>
              <w:rPr>
                <w:rFonts w:ascii="Arial" w:hAnsi="Arial" w:cs="Arial"/>
                <w:b/>
                <w:szCs w:val="24"/>
              </w:rPr>
            </w:pPr>
            <w:r w:rsidRPr="00D0108E">
              <w:rPr>
                <w:rFonts w:ascii="Arial" w:hAnsi="Arial" w:cs="Arial"/>
                <w:b/>
                <w:szCs w:val="24"/>
              </w:rPr>
              <w:t xml:space="preserve">Manejo de interfaz de usuario: </w:t>
            </w:r>
          </w:p>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El usuario tiene una interfaz fácil de operar.</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1047AB">
            <w:pPr>
              <w:pBdr>
                <w:top w:val="nil"/>
                <w:left w:val="nil"/>
                <w:bottom w:val="nil"/>
                <w:right w:val="nil"/>
                <w:between w:val="nil"/>
                <w:bar w:val="nil"/>
              </w:pBdr>
              <w:jc w:val="center"/>
              <w:rPr>
                <w:rFonts w:ascii="Arial" w:hAnsi="Arial" w:cs="Arial"/>
                <w:szCs w:val="24"/>
              </w:rPr>
            </w:pPr>
            <w:r w:rsidRPr="008475A2">
              <w:rPr>
                <w:rFonts w:ascii="Arial" w:hAnsi="Arial" w:cs="Arial"/>
                <w:szCs w:val="24"/>
              </w:rPr>
              <w:t>RNF013</w:t>
            </w:r>
          </w:p>
          <w:p w:rsidR="008475A2" w:rsidRPr="008475A2" w:rsidRDefault="008475A2" w:rsidP="001047AB">
            <w:pPr>
              <w:pBdr>
                <w:top w:val="nil"/>
                <w:left w:val="nil"/>
                <w:bottom w:val="nil"/>
                <w:right w:val="nil"/>
                <w:between w:val="nil"/>
                <w:bar w:val="nil"/>
              </w:pBdr>
              <w:ind w:left="720"/>
              <w:jc w:val="center"/>
              <w:rPr>
                <w:rFonts w:ascii="Arial" w:hAnsi="Arial" w:cs="Arial"/>
                <w:szCs w:val="24"/>
              </w:rPr>
            </w:pPr>
            <w:r w:rsidRPr="008475A2">
              <w:rPr>
                <w:rFonts w:ascii="Arial" w:hAnsi="Arial" w:cs="Arial"/>
                <w:szCs w:val="24"/>
              </w:rPr>
              <w:t xml:space="preserve"> </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Default="008475A2" w:rsidP="008475A2">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El lenguaje de programación será  C#, ASP.Net 4.0  para la capa de </w:t>
            </w:r>
            <w:r w:rsidR="00D0108E" w:rsidRPr="008475A2">
              <w:rPr>
                <w:rFonts w:ascii="Arial" w:hAnsi="Arial" w:cs="Arial"/>
                <w:szCs w:val="24"/>
              </w:rPr>
              <w:t>presentación</w:t>
            </w:r>
            <w:r w:rsidRPr="008475A2">
              <w:rPr>
                <w:rFonts w:ascii="Arial" w:hAnsi="Arial" w:cs="Arial"/>
                <w:szCs w:val="24"/>
              </w:rPr>
              <w:t>.</w:t>
            </w:r>
          </w:p>
          <w:p w:rsidR="00D0108E" w:rsidRPr="008475A2" w:rsidRDefault="00D0108E" w:rsidP="00D0108E">
            <w:pPr>
              <w:pBdr>
                <w:top w:val="nil"/>
                <w:left w:val="nil"/>
                <w:bottom w:val="nil"/>
                <w:right w:val="nil"/>
                <w:between w:val="nil"/>
                <w:bar w:val="nil"/>
              </w:pBdr>
              <w:spacing w:after="0"/>
              <w:ind w:left="360" w:right="42"/>
              <w:jc w:val="both"/>
              <w:rPr>
                <w:rFonts w:ascii="Arial" w:hAnsi="Arial" w:cs="Arial"/>
                <w:szCs w:val="24"/>
              </w:rPr>
            </w:pPr>
          </w:p>
          <w:p w:rsidR="008475A2" w:rsidRPr="008475A2" w:rsidRDefault="008475A2" w:rsidP="008475A2">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Para la presentación se usará un  Master Page como plantilla de la aplicación web, el  Ajax Control </w:t>
            </w:r>
            <w:proofErr w:type="spellStart"/>
            <w:r w:rsidRPr="008475A2">
              <w:rPr>
                <w:rFonts w:ascii="Arial" w:hAnsi="Arial" w:cs="Arial"/>
                <w:szCs w:val="24"/>
              </w:rPr>
              <w:t>ToolKit</w:t>
            </w:r>
            <w:proofErr w:type="spellEnd"/>
            <w:r w:rsidRPr="008475A2">
              <w:rPr>
                <w:rFonts w:ascii="Arial" w:hAnsi="Arial" w:cs="Arial"/>
                <w:szCs w:val="24"/>
              </w:rPr>
              <w:t xml:space="preserve"> para hacer llamadas asíncronas y evitar que se refresque toda la página con cada acción del usuario y brindarle una mejor experiencia.</w:t>
            </w:r>
          </w:p>
        </w:tc>
      </w:tr>
      <w:tr w:rsidR="00C67167"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Pr="00D0108E" w:rsidRDefault="008475A2" w:rsidP="008475A2">
            <w:pPr>
              <w:pBdr>
                <w:top w:val="nil"/>
                <w:left w:val="nil"/>
                <w:bottom w:val="nil"/>
                <w:right w:val="nil"/>
                <w:between w:val="nil"/>
                <w:bar w:val="nil"/>
              </w:pBdr>
              <w:jc w:val="both"/>
              <w:rPr>
                <w:rFonts w:ascii="Arial" w:hAnsi="Arial" w:cs="Arial"/>
                <w:b/>
                <w:szCs w:val="24"/>
              </w:rPr>
            </w:pPr>
            <w:r w:rsidRPr="00D0108E">
              <w:rPr>
                <w:rFonts w:ascii="Arial" w:hAnsi="Arial" w:cs="Arial"/>
                <w:b/>
                <w:szCs w:val="24"/>
              </w:rPr>
              <w:t xml:space="preserve">Administración del proceso: </w:t>
            </w:r>
          </w:p>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Proporciona el soporte necesario para los procesos</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1047AB">
            <w:pPr>
              <w:pBdr>
                <w:top w:val="nil"/>
                <w:left w:val="nil"/>
                <w:bottom w:val="nil"/>
                <w:right w:val="nil"/>
                <w:between w:val="nil"/>
                <w:bar w:val="nil"/>
              </w:pBdr>
              <w:jc w:val="center"/>
              <w:rPr>
                <w:rFonts w:ascii="Arial" w:hAnsi="Arial" w:cs="Arial"/>
                <w:szCs w:val="24"/>
              </w:rPr>
            </w:pPr>
            <w:r w:rsidRPr="008475A2">
              <w:rPr>
                <w:rFonts w:ascii="Arial" w:hAnsi="Arial" w:cs="Arial"/>
                <w:szCs w:val="24"/>
              </w:rPr>
              <w:t>RNF004</w:t>
            </w:r>
          </w:p>
          <w:p w:rsidR="008475A2" w:rsidRPr="008475A2" w:rsidRDefault="008475A2" w:rsidP="001047AB">
            <w:pPr>
              <w:pBdr>
                <w:top w:val="nil"/>
                <w:left w:val="nil"/>
                <w:bottom w:val="nil"/>
                <w:right w:val="nil"/>
                <w:between w:val="nil"/>
                <w:bar w:val="nil"/>
              </w:pBdr>
              <w:jc w:val="center"/>
              <w:rPr>
                <w:rFonts w:ascii="Arial" w:hAnsi="Arial" w:cs="Arial"/>
                <w:szCs w:val="24"/>
              </w:rPr>
            </w:pPr>
            <w:r w:rsidRPr="008475A2">
              <w:rPr>
                <w:rFonts w:ascii="Arial" w:hAnsi="Arial" w:cs="Arial"/>
                <w:szCs w:val="24"/>
              </w:rPr>
              <w:t>RNF008</w:t>
            </w:r>
          </w:p>
          <w:p w:rsidR="008475A2" w:rsidRPr="008475A2" w:rsidRDefault="008475A2" w:rsidP="001047AB">
            <w:pPr>
              <w:pBdr>
                <w:top w:val="nil"/>
                <w:left w:val="nil"/>
                <w:bottom w:val="nil"/>
                <w:right w:val="nil"/>
                <w:between w:val="nil"/>
                <w:bar w:val="nil"/>
              </w:pBdr>
              <w:jc w:val="center"/>
              <w:rPr>
                <w:rFonts w:ascii="Arial" w:hAnsi="Arial" w:cs="Arial"/>
                <w:szCs w:val="24"/>
              </w:rPr>
            </w:pPr>
            <w:r w:rsidRPr="008475A2">
              <w:rPr>
                <w:rFonts w:ascii="Arial" w:hAnsi="Arial" w:cs="Arial"/>
                <w:szCs w:val="24"/>
              </w:rPr>
              <w:t>RNF010</w:t>
            </w:r>
          </w:p>
          <w:p w:rsidR="008475A2" w:rsidRPr="008475A2" w:rsidRDefault="008475A2" w:rsidP="001047AB">
            <w:pPr>
              <w:pBdr>
                <w:top w:val="nil"/>
                <w:left w:val="nil"/>
                <w:bottom w:val="nil"/>
                <w:right w:val="nil"/>
                <w:between w:val="nil"/>
                <w:bar w:val="nil"/>
              </w:pBdr>
              <w:jc w:val="center"/>
              <w:rPr>
                <w:rFonts w:ascii="Arial" w:hAnsi="Arial" w:cs="Arial"/>
                <w:szCs w:val="24"/>
              </w:rPr>
            </w:pPr>
            <w:r w:rsidRPr="008475A2">
              <w:rPr>
                <w:rFonts w:ascii="Arial" w:hAnsi="Arial" w:cs="Arial"/>
                <w:szCs w:val="24"/>
              </w:rPr>
              <w:t>RNF011</w:t>
            </w:r>
          </w:p>
          <w:p w:rsidR="008475A2" w:rsidRPr="008475A2" w:rsidRDefault="008475A2" w:rsidP="001047AB">
            <w:pPr>
              <w:pBdr>
                <w:top w:val="nil"/>
                <w:left w:val="nil"/>
                <w:bottom w:val="nil"/>
                <w:right w:val="nil"/>
                <w:between w:val="nil"/>
                <w:bar w:val="nil"/>
              </w:pBdr>
              <w:jc w:val="center"/>
              <w:rPr>
                <w:rFonts w:ascii="Arial" w:hAnsi="Arial" w:cs="Arial"/>
                <w:szCs w:val="24"/>
              </w:rPr>
            </w:pPr>
            <w:r w:rsidRPr="008475A2">
              <w:rPr>
                <w:rFonts w:ascii="Arial" w:hAnsi="Arial" w:cs="Arial"/>
                <w:szCs w:val="24"/>
              </w:rPr>
              <w:lastRenderedPageBreak/>
              <w:t>RNF035</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Default="008475A2" w:rsidP="008475A2">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lastRenderedPageBreak/>
              <w:t xml:space="preserve">El sistema contará con una disponibilidad de 95%. Para ello estará desplegado en un ambiente </w:t>
            </w:r>
            <w:proofErr w:type="spellStart"/>
            <w:r w:rsidRPr="008475A2">
              <w:rPr>
                <w:rFonts w:ascii="Arial" w:hAnsi="Arial" w:cs="Arial"/>
                <w:szCs w:val="24"/>
              </w:rPr>
              <w:t>cluster</w:t>
            </w:r>
            <w:proofErr w:type="spellEnd"/>
            <w:r w:rsidRPr="008475A2">
              <w:rPr>
                <w:rFonts w:ascii="Arial" w:hAnsi="Arial" w:cs="Arial"/>
                <w:szCs w:val="24"/>
              </w:rPr>
              <w:t xml:space="preserve"> con IIS 7 y NLBS (balanceador de carga).</w:t>
            </w:r>
          </w:p>
          <w:p w:rsidR="00D0108E" w:rsidRPr="008475A2" w:rsidRDefault="00D0108E" w:rsidP="00D0108E">
            <w:pPr>
              <w:pBdr>
                <w:top w:val="nil"/>
                <w:left w:val="nil"/>
                <w:bottom w:val="nil"/>
                <w:right w:val="nil"/>
                <w:between w:val="nil"/>
                <w:bar w:val="nil"/>
              </w:pBdr>
              <w:spacing w:after="0"/>
              <w:ind w:left="360" w:right="42"/>
              <w:jc w:val="both"/>
              <w:rPr>
                <w:rFonts w:ascii="Arial" w:hAnsi="Arial" w:cs="Arial"/>
                <w:szCs w:val="24"/>
              </w:rPr>
            </w:pPr>
          </w:p>
          <w:p w:rsidR="008475A2" w:rsidRDefault="008475A2" w:rsidP="008475A2">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Se utilizarán  componentes para </w:t>
            </w:r>
            <w:r w:rsidRPr="008475A2">
              <w:rPr>
                <w:rFonts w:ascii="Arial" w:hAnsi="Arial" w:cs="Arial"/>
                <w:szCs w:val="24"/>
              </w:rPr>
              <w:lastRenderedPageBreak/>
              <w:t xml:space="preserve">garantizar la confiabilidad de la información en las transacciones, el log y la recuperación de datos. Se podrá apoyar de la herramienta </w:t>
            </w:r>
            <w:proofErr w:type="spellStart"/>
            <w:r w:rsidRPr="008475A2">
              <w:rPr>
                <w:rFonts w:ascii="Arial" w:hAnsi="Arial" w:cs="Arial"/>
                <w:szCs w:val="24"/>
              </w:rPr>
              <w:t>Caching</w:t>
            </w:r>
            <w:proofErr w:type="spellEnd"/>
            <w:r w:rsidRPr="008475A2">
              <w:rPr>
                <w:rFonts w:ascii="Arial" w:hAnsi="Arial" w:cs="Arial"/>
                <w:szCs w:val="24"/>
              </w:rPr>
              <w:t xml:space="preserve"> </w:t>
            </w:r>
            <w:proofErr w:type="spellStart"/>
            <w:r w:rsidRPr="008475A2">
              <w:rPr>
                <w:rFonts w:ascii="Arial" w:hAnsi="Arial" w:cs="Arial"/>
                <w:szCs w:val="24"/>
              </w:rPr>
              <w:t>Application</w:t>
            </w:r>
            <w:proofErr w:type="spellEnd"/>
            <w:r w:rsidRPr="008475A2">
              <w:rPr>
                <w:rFonts w:ascii="Arial" w:hAnsi="Arial" w:cs="Arial"/>
                <w:szCs w:val="24"/>
              </w:rPr>
              <w:t xml:space="preserve"> </w:t>
            </w:r>
            <w:proofErr w:type="spellStart"/>
            <w:r w:rsidRPr="008475A2">
              <w:rPr>
                <w:rFonts w:ascii="Arial" w:hAnsi="Arial" w:cs="Arial"/>
                <w:szCs w:val="24"/>
              </w:rPr>
              <w:t>Block</w:t>
            </w:r>
            <w:proofErr w:type="spellEnd"/>
            <w:r w:rsidRPr="008475A2">
              <w:rPr>
                <w:rFonts w:ascii="Arial" w:hAnsi="Arial" w:cs="Arial"/>
                <w:szCs w:val="24"/>
              </w:rPr>
              <w:t xml:space="preserve"> de MS y </w:t>
            </w:r>
            <w:proofErr w:type="spellStart"/>
            <w:r w:rsidRPr="008475A2">
              <w:rPr>
                <w:rFonts w:ascii="Arial" w:hAnsi="Arial" w:cs="Arial"/>
                <w:szCs w:val="24"/>
              </w:rPr>
              <w:t>TransactionScope</w:t>
            </w:r>
            <w:proofErr w:type="spellEnd"/>
            <w:r w:rsidRPr="008475A2">
              <w:rPr>
                <w:rFonts w:ascii="Arial" w:hAnsi="Arial" w:cs="Arial"/>
                <w:szCs w:val="24"/>
              </w:rPr>
              <w:t>.</w:t>
            </w:r>
          </w:p>
          <w:p w:rsidR="00D0108E" w:rsidRPr="008475A2" w:rsidRDefault="00D0108E" w:rsidP="00D0108E">
            <w:pPr>
              <w:pBdr>
                <w:top w:val="nil"/>
                <w:left w:val="nil"/>
                <w:bottom w:val="nil"/>
                <w:right w:val="nil"/>
                <w:between w:val="nil"/>
                <w:bar w:val="nil"/>
              </w:pBdr>
              <w:spacing w:after="0"/>
              <w:ind w:left="360" w:right="42"/>
              <w:jc w:val="both"/>
              <w:rPr>
                <w:rFonts w:ascii="Arial" w:hAnsi="Arial" w:cs="Arial"/>
                <w:szCs w:val="24"/>
              </w:rPr>
            </w:pPr>
          </w:p>
          <w:p w:rsidR="008475A2" w:rsidRPr="008475A2" w:rsidRDefault="008475A2" w:rsidP="008475A2">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Los archivos se guardarán en la Base de datos usando el </w:t>
            </w:r>
            <w:proofErr w:type="spellStart"/>
            <w:r w:rsidRPr="008475A2">
              <w:rPr>
                <w:rFonts w:ascii="Arial" w:hAnsi="Arial" w:cs="Arial"/>
                <w:szCs w:val="24"/>
              </w:rPr>
              <w:t>FileStream</w:t>
            </w:r>
            <w:proofErr w:type="spellEnd"/>
            <w:r w:rsidRPr="008475A2">
              <w:rPr>
                <w:rFonts w:ascii="Arial" w:hAnsi="Arial" w:cs="Arial"/>
                <w:szCs w:val="24"/>
              </w:rPr>
              <w:t>.</w:t>
            </w:r>
          </w:p>
        </w:tc>
      </w:tr>
      <w:tr w:rsidR="00C67167" w:rsidRPr="008475A2"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Pr="00D0108E" w:rsidRDefault="008475A2" w:rsidP="008475A2">
            <w:pPr>
              <w:pBdr>
                <w:top w:val="nil"/>
                <w:left w:val="nil"/>
                <w:bottom w:val="nil"/>
                <w:right w:val="nil"/>
                <w:between w:val="nil"/>
                <w:bar w:val="nil"/>
              </w:pBdr>
              <w:jc w:val="both"/>
              <w:rPr>
                <w:rFonts w:ascii="Arial" w:hAnsi="Arial" w:cs="Arial"/>
                <w:b/>
                <w:szCs w:val="24"/>
              </w:rPr>
            </w:pPr>
            <w:r w:rsidRPr="00D0108E">
              <w:rPr>
                <w:rFonts w:ascii="Arial" w:hAnsi="Arial" w:cs="Arial"/>
                <w:b/>
                <w:szCs w:val="24"/>
              </w:rPr>
              <w:lastRenderedPageBreak/>
              <w:t xml:space="preserve">Seguridad: </w:t>
            </w:r>
          </w:p>
          <w:p w:rsidR="008475A2" w:rsidRPr="008475A2" w:rsidRDefault="008475A2" w:rsidP="00D0108E">
            <w:pPr>
              <w:pBdr>
                <w:top w:val="nil"/>
                <w:left w:val="nil"/>
                <w:bottom w:val="nil"/>
                <w:right w:val="nil"/>
                <w:between w:val="nil"/>
                <w:bar w:val="nil"/>
              </w:pBdr>
              <w:jc w:val="both"/>
              <w:rPr>
                <w:rFonts w:ascii="Arial" w:hAnsi="Arial" w:cs="Arial"/>
                <w:szCs w:val="24"/>
              </w:rPr>
            </w:pPr>
            <w:r w:rsidRPr="008475A2">
              <w:rPr>
                <w:rFonts w:ascii="Arial" w:hAnsi="Arial" w:cs="Arial"/>
                <w:szCs w:val="24"/>
              </w:rPr>
              <w:t xml:space="preserve">Proporciona </w:t>
            </w:r>
            <w:r w:rsidR="00D0108E">
              <w:rPr>
                <w:rFonts w:ascii="Arial" w:hAnsi="Arial" w:cs="Arial"/>
                <w:szCs w:val="24"/>
              </w:rPr>
              <w:t>s</w:t>
            </w:r>
            <w:r w:rsidRPr="008475A2">
              <w:rPr>
                <w:rFonts w:ascii="Arial" w:hAnsi="Arial" w:cs="Arial"/>
                <w:szCs w:val="24"/>
              </w:rPr>
              <w:t>ervicios de protección contra accesos no permitidos a recursos de información.</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RNF034</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D0108E">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El sistema garantizará la confidencialidad del manejo de claves de usuarios y el cumplimiento de las políticas de seguridad; además, podrá   administrar sus propios usuarios, perfiles y configuraciones los cuales serán independientes. Para ello se utilizara las librerías Asp.net </w:t>
            </w:r>
            <w:proofErr w:type="spellStart"/>
            <w:r w:rsidRPr="008475A2">
              <w:rPr>
                <w:rFonts w:ascii="Arial" w:hAnsi="Arial" w:cs="Arial"/>
                <w:szCs w:val="24"/>
              </w:rPr>
              <w:t>MemberShip</w:t>
            </w:r>
            <w:proofErr w:type="spellEnd"/>
            <w:r w:rsidRPr="008475A2">
              <w:rPr>
                <w:rFonts w:ascii="Arial" w:hAnsi="Arial" w:cs="Arial"/>
                <w:szCs w:val="24"/>
              </w:rPr>
              <w:t>, Cryptography Application Block, Security Application Block.</w:t>
            </w:r>
          </w:p>
        </w:tc>
      </w:tr>
      <w:tr w:rsidR="00C67167"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Pr="00D0108E" w:rsidRDefault="008475A2" w:rsidP="008475A2">
            <w:pPr>
              <w:pBdr>
                <w:top w:val="nil"/>
                <w:left w:val="nil"/>
                <w:bottom w:val="nil"/>
                <w:right w:val="nil"/>
                <w:between w:val="nil"/>
                <w:bar w:val="nil"/>
              </w:pBdr>
              <w:jc w:val="both"/>
              <w:rPr>
                <w:rFonts w:ascii="Arial" w:hAnsi="Arial" w:cs="Arial"/>
                <w:b/>
                <w:szCs w:val="24"/>
              </w:rPr>
            </w:pPr>
            <w:r w:rsidRPr="00D0108E">
              <w:rPr>
                <w:rFonts w:ascii="Arial" w:hAnsi="Arial" w:cs="Arial"/>
                <w:b/>
                <w:szCs w:val="24"/>
              </w:rPr>
              <w:t xml:space="preserve">Persistencia: </w:t>
            </w:r>
          </w:p>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Constituye el conjunto de servicios para manipular los datos</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RNF015</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Default="008475A2" w:rsidP="00D0108E">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Para el acceso a la base de datos se usara Data Access </w:t>
            </w:r>
            <w:proofErr w:type="spellStart"/>
            <w:r w:rsidRPr="008475A2">
              <w:rPr>
                <w:rFonts w:ascii="Arial" w:hAnsi="Arial" w:cs="Arial"/>
                <w:szCs w:val="24"/>
              </w:rPr>
              <w:t>Application</w:t>
            </w:r>
            <w:proofErr w:type="spellEnd"/>
            <w:r w:rsidRPr="008475A2">
              <w:rPr>
                <w:rFonts w:ascii="Arial" w:hAnsi="Arial" w:cs="Arial"/>
                <w:szCs w:val="24"/>
              </w:rPr>
              <w:t xml:space="preserve"> </w:t>
            </w:r>
            <w:proofErr w:type="spellStart"/>
            <w:r w:rsidRPr="008475A2">
              <w:rPr>
                <w:rFonts w:ascii="Arial" w:hAnsi="Arial" w:cs="Arial"/>
                <w:szCs w:val="24"/>
              </w:rPr>
              <w:t>Block</w:t>
            </w:r>
            <w:proofErr w:type="spellEnd"/>
            <w:r w:rsidRPr="008475A2">
              <w:rPr>
                <w:rFonts w:ascii="Arial" w:hAnsi="Arial" w:cs="Arial"/>
                <w:szCs w:val="24"/>
              </w:rPr>
              <w:t xml:space="preserve"> mediante Ole DB.</w:t>
            </w:r>
          </w:p>
          <w:p w:rsidR="00D0108E" w:rsidRPr="008475A2" w:rsidRDefault="00D0108E" w:rsidP="00D0108E">
            <w:pPr>
              <w:pBdr>
                <w:top w:val="nil"/>
                <w:left w:val="nil"/>
                <w:bottom w:val="nil"/>
                <w:right w:val="nil"/>
                <w:between w:val="nil"/>
                <w:bar w:val="nil"/>
              </w:pBdr>
              <w:spacing w:after="0"/>
              <w:ind w:left="360" w:right="42"/>
              <w:jc w:val="both"/>
              <w:rPr>
                <w:rFonts w:ascii="Arial" w:hAnsi="Arial" w:cs="Arial"/>
                <w:szCs w:val="24"/>
              </w:rPr>
            </w:pPr>
          </w:p>
          <w:p w:rsidR="008475A2" w:rsidRPr="008475A2" w:rsidRDefault="008475A2" w:rsidP="00D0108E">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Se usara sintaxis </w:t>
            </w:r>
            <w:proofErr w:type="spellStart"/>
            <w:r w:rsidRPr="008475A2">
              <w:rPr>
                <w:rFonts w:ascii="Arial" w:hAnsi="Arial" w:cs="Arial"/>
                <w:szCs w:val="24"/>
              </w:rPr>
              <w:t>SqlServer</w:t>
            </w:r>
            <w:proofErr w:type="spellEnd"/>
            <w:r w:rsidRPr="008475A2">
              <w:rPr>
                <w:rFonts w:ascii="Arial" w:hAnsi="Arial" w:cs="Arial"/>
                <w:szCs w:val="24"/>
              </w:rPr>
              <w:t xml:space="preserve"> y </w:t>
            </w:r>
            <w:proofErr w:type="spellStart"/>
            <w:r w:rsidRPr="008475A2">
              <w:rPr>
                <w:rFonts w:ascii="Arial" w:hAnsi="Arial" w:cs="Arial"/>
                <w:szCs w:val="24"/>
              </w:rPr>
              <w:t>Stored</w:t>
            </w:r>
            <w:proofErr w:type="spellEnd"/>
            <w:r w:rsidRPr="008475A2">
              <w:rPr>
                <w:rFonts w:ascii="Arial" w:hAnsi="Arial" w:cs="Arial"/>
                <w:szCs w:val="24"/>
              </w:rPr>
              <w:t xml:space="preserve"> </w:t>
            </w:r>
            <w:proofErr w:type="spellStart"/>
            <w:r w:rsidRPr="008475A2">
              <w:rPr>
                <w:rFonts w:ascii="Arial" w:hAnsi="Arial" w:cs="Arial"/>
                <w:szCs w:val="24"/>
              </w:rPr>
              <w:t>Procedures</w:t>
            </w:r>
            <w:proofErr w:type="spellEnd"/>
            <w:r w:rsidRPr="008475A2">
              <w:rPr>
                <w:rFonts w:ascii="Arial" w:hAnsi="Arial" w:cs="Arial"/>
                <w:szCs w:val="24"/>
              </w:rPr>
              <w:t>.</w:t>
            </w:r>
          </w:p>
        </w:tc>
      </w:tr>
      <w:tr w:rsidR="00C67167"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Pr="00D0108E" w:rsidRDefault="008475A2" w:rsidP="008475A2">
            <w:pPr>
              <w:pBdr>
                <w:top w:val="nil"/>
                <w:left w:val="nil"/>
                <w:bottom w:val="nil"/>
                <w:right w:val="nil"/>
                <w:between w:val="nil"/>
                <w:bar w:val="nil"/>
              </w:pBdr>
              <w:jc w:val="both"/>
              <w:rPr>
                <w:rFonts w:ascii="Arial" w:hAnsi="Arial" w:cs="Arial"/>
                <w:b/>
                <w:szCs w:val="24"/>
              </w:rPr>
            </w:pPr>
            <w:r w:rsidRPr="00D0108E">
              <w:rPr>
                <w:rFonts w:ascii="Arial" w:hAnsi="Arial" w:cs="Arial"/>
                <w:b/>
                <w:szCs w:val="24"/>
              </w:rPr>
              <w:t xml:space="preserve">Reportes: </w:t>
            </w:r>
          </w:p>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Constituyen los reportes que emite el sistema</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RNF013</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D0108E">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Los reportes se podrán exportar en archivos PDF (.</w:t>
            </w:r>
            <w:proofErr w:type="spellStart"/>
            <w:r w:rsidRPr="008475A2">
              <w:rPr>
                <w:rFonts w:ascii="Arial" w:hAnsi="Arial" w:cs="Arial"/>
                <w:szCs w:val="24"/>
              </w:rPr>
              <w:t>pdf</w:t>
            </w:r>
            <w:proofErr w:type="spellEnd"/>
            <w:r w:rsidRPr="008475A2">
              <w:rPr>
                <w:rFonts w:ascii="Arial" w:hAnsi="Arial" w:cs="Arial"/>
                <w:szCs w:val="24"/>
              </w:rPr>
              <w:t xml:space="preserve">), Usando </w:t>
            </w:r>
            <w:proofErr w:type="spellStart"/>
            <w:r w:rsidRPr="008475A2">
              <w:rPr>
                <w:rFonts w:ascii="Arial" w:hAnsi="Arial" w:cs="Arial"/>
                <w:szCs w:val="24"/>
              </w:rPr>
              <w:t>ReportViewer</w:t>
            </w:r>
            <w:proofErr w:type="spellEnd"/>
            <w:r w:rsidRPr="008475A2">
              <w:rPr>
                <w:rFonts w:ascii="Arial" w:hAnsi="Arial" w:cs="Arial"/>
                <w:szCs w:val="24"/>
              </w:rPr>
              <w:t xml:space="preserve"> de MS.</w:t>
            </w:r>
          </w:p>
          <w:p w:rsidR="008475A2" w:rsidRPr="008475A2" w:rsidRDefault="008475A2" w:rsidP="00D0108E">
            <w:pPr>
              <w:pBdr>
                <w:top w:val="nil"/>
                <w:left w:val="nil"/>
                <w:bottom w:val="nil"/>
                <w:right w:val="nil"/>
                <w:between w:val="nil"/>
                <w:bar w:val="nil"/>
              </w:pBdr>
              <w:ind w:left="360" w:right="42"/>
              <w:jc w:val="both"/>
              <w:rPr>
                <w:rFonts w:ascii="Arial" w:hAnsi="Arial" w:cs="Arial"/>
                <w:szCs w:val="24"/>
              </w:rPr>
            </w:pPr>
          </w:p>
        </w:tc>
      </w:tr>
      <w:tr w:rsidR="00C67167"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Pr="00D0108E" w:rsidRDefault="008475A2" w:rsidP="008475A2">
            <w:pPr>
              <w:pBdr>
                <w:top w:val="nil"/>
                <w:left w:val="nil"/>
                <w:bottom w:val="nil"/>
                <w:right w:val="nil"/>
                <w:between w:val="nil"/>
                <w:bar w:val="nil"/>
              </w:pBdr>
              <w:jc w:val="both"/>
              <w:rPr>
                <w:rFonts w:ascii="Arial" w:hAnsi="Arial" w:cs="Arial"/>
                <w:b/>
                <w:szCs w:val="24"/>
              </w:rPr>
            </w:pPr>
            <w:r w:rsidRPr="00D0108E">
              <w:rPr>
                <w:rFonts w:ascii="Arial" w:hAnsi="Arial" w:cs="Arial"/>
                <w:b/>
                <w:szCs w:val="24"/>
              </w:rPr>
              <w:t xml:space="preserve">Email: </w:t>
            </w:r>
          </w:p>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El Servicio que permite la aplicación para facilitar la comunicación entre los actores.</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RNF006</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D0108E">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La herramienta </w:t>
            </w:r>
            <w:proofErr w:type="spellStart"/>
            <w:r w:rsidRPr="008475A2">
              <w:rPr>
                <w:rFonts w:ascii="Arial" w:hAnsi="Arial" w:cs="Arial"/>
                <w:szCs w:val="24"/>
              </w:rPr>
              <w:t>Logging</w:t>
            </w:r>
            <w:proofErr w:type="spellEnd"/>
            <w:r w:rsidRPr="008475A2">
              <w:rPr>
                <w:rFonts w:ascii="Arial" w:hAnsi="Arial" w:cs="Arial"/>
                <w:szCs w:val="24"/>
              </w:rPr>
              <w:t xml:space="preserve"> </w:t>
            </w:r>
            <w:proofErr w:type="spellStart"/>
            <w:r w:rsidRPr="008475A2">
              <w:rPr>
                <w:rFonts w:ascii="Arial" w:hAnsi="Arial" w:cs="Arial"/>
                <w:szCs w:val="24"/>
              </w:rPr>
              <w:t>Application</w:t>
            </w:r>
            <w:proofErr w:type="spellEnd"/>
            <w:r w:rsidRPr="008475A2">
              <w:rPr>
                <w:rFonts w:ascii="Arial" w:hAnsi="Arial" w:cs="Arial"/>
                <w:szCs w:val="24"/>
              </w:rPr>
              <w:t xml:space="preserve"> </w:t>
            </w:r>
            <w:proofErr w:type="spellStart"/>
            <w:r w:rsidRPr="008475A2">
              <w:rPr>
                <w:rFonts w:ascii="Arial" w:hAnsi="Arial" w:cs="Arial"/>
                <w:szCs w:val="24"/>
              </w:rPr>
              <w:t>Block</w:t>
            </w:r>
            <w:proofErr w:type="spellEnd"/>
            <w:r w:rsidRPr="008475A2">
              <w:rPr>
                <w:rFonts w:ascii="Arial" w:hAnsi="Arial" w:cs="Arial"/>
                <w:szCs w:val="24"/>
              </w:rPr>
              <w:t xml:space="preserve"> y </w:t>
            </w:r>
            <w:proofErr w:type="spellStart"/>
            <w:r w:rsidRPr="008475A2">
              <w:rPr>
                <w:rFonts w:ascii="Arial" w:hAnsi="Arial" w:cs="Arial"/>
                <w:szCs w:val="24"/>
              </w:rPr>
              <w:t>SmtpClient</w:t>
            </w:r>
            <w:proofErr w:type="spellEnd"/>
            <w:r w:rsidRPr="008475A2">
              <w:rPr>
                <w:rFonts w:ascii="Arial" w:hAnsi="Arial" w:cs="Arial"/>
                <w:szCs w:val="24"/>
              </w:rPr>
              <w:t xml:space="preserve"> se utilizarán  como herramientas para el envío de correos electrónicos a través del servidor de correo de la empresa.</w:t>
            </w:r>
          </w:p>
        </w:tc>
      </w:tr>
    </w:tbl>
    <w:p w:rsidR="008475A2" w:rsidRDefault="008475A2" w:rsidP="008475A2">
      <w:pPr>
        <w:rPr>
          <w:lang w:eastAsia="es-ES"/>
        </w:rPr>
      </w:pPr>
    </w:p>
    <w:p w:rsidR="008475A2" w:rsidRPr="008475A2" w:rsidRDefault="008475A2" w:rsidP="008475A2">
      <w:pPr>
        <w:rPr>
          <w:lang w:eastAsia="es-ES"/>
        </w:rPr>
      </w:pPr>
    </w:p>
    <w:p w:rsidR="001539C4" w:rsidRDefault="001539C4" w:rsidP="001539C4">
      <w:pPr>
        <w:pStyle w:val="Ttulo2"/>
        <w:spacing w:line="276" w:lineRule="auto"/>
        <w:ind w:left="426"/>
        <w:jc w:val="both"/>
      </w:pPr>
    </w:p>
    <w:p w:rsidR="00A939CB" w:rsidRDefault="00A939CB" w:rsidP="001539C4">
      <w:pPr>
        <w:pStyle w:val="Ttulo2"/>
        <w:numPr>
          <w:ilvl w:val="0"/>
          <w:numId w:val="7"/>
        </w:numPr>
        <w:spacing w:line="276" w:lineRule="auto"/>
        <w:ind w:left="426" w:hanging="426"/>
        <w:jc w:val="both"/>
      </w:pPr>
      <w:bookmarkStart w:id="378" w:name="_Toc337717399"/>
      <w:r>
        <w:t>VISTA  DE CASOS DE USO</w:t>
      </w:r>
      <w:bookmarkEnd w:id="378"/>
    </w:p>
    <w:p w:rsidR="001539C4" w:rsidRDefault="001539C4" w:rsidP="001539C4">
      <w:pPr>
        <w:pStyle w:val="Ttulo2"/>
        <w:spacing w:line="276" w:lineRule="auto"/>
        <w:ind w:left="426"/>
        <w:jc w:val="both"/>
      </w:pPr>
    </w:p>
    <w:p w:rsidR="002B381D" w:rsidRPr="002B381D" w:rsidRDefault="002B381D" w:rsidP="002B381D">
      <w:pPr>
        <w:rPr>
          <w:lang w:eastAsia="es-ES"/>
        </w:rPr>
      </w:pPr>
    </w:p>
    <w:p w:rsidR="001539C4" w:rsidRDefault="001539C4" w:rsidP="001539C4">
      <w:pPr>
        <w:pStyle w:val="Ttulo2"/>
        <w:numPr>
          <w:ilvl w:val="0"/>
          <w:numId w:val="7"/>
        </w:numPr>
        <w:spacing w:line="276" w:lineRule="auto"/>
        <w:ind w:left="426" w:hanging="426"/>
        <w:jc w:val="both"/>
      </w:pPr>
      <w:bookmarkStart w:id="379" w:name="_Toc337717400"/>
      <w:r>
        <w:t>VISTA DE DATOS</w:t>
      </w:r>
      <w:bookmarkEnd w:id="379"/>
    </w:p>
    <w:p w:rsidR="001539C4" w:rsidRDefault="001539C4" w:rsidP="001539C4">
      <w:pPr>
        <w:pStyle w:val="Ttulo2"/>
        <w:spacing w:line="276" w:lineRule="auto"/>
        <w:ind w:left="426"/>
        <w:jc w:val="both"/>
      </w:pPr>
    </w:p>
    <w:p w:rsidR="002B381D" w:rsidRPr="002B381D" w:rsidRDefault="002B381D" w:rsidP="002B381D">
      <w:pPr>
        <w:rPr>
          <w:lang w:eastAsia="es-ES"/>
        </w:rPr>
      </w:pPr>
    </w:p>
    <w:p w:rsidR="001539C4" w:rsidRDefault="001539C4" w:rsidP="001539C4">
      <w:pPr>
        <w:pStyle w:val="Ttulo2"/>
        <w:numPr>
          <w:ilvl w:val="0"/>
          <w:numId w:val="7"/>
        </w:numPr>
        <w:spacing w:line="276" w:lineRule="auto"/>
        <w:ind w:left="426" w:hanging="426"/>
        <w:jc w:val="both"/>
      </w:pPr>
      <w:bookmarkStart w:id="380" w:name="_Toc337717401"/>
      <w:r>
        <w:t>VISTA CONCEPTUAL</w:t>
      </w:r>
      <w:bookmarkEnd w:id="380"/>
    </w:p>
    <w:p w:rsidR="002B381D" w:rsidRPr="00397C0F" w:rsidRDefault="002B381D" w:rsidP="002B381D">
      <w:pPr>
        <w:pStyle w:val="Prrafodelista"/>
        <w:spacing w:before="240"/>
        <w:ind w:left="426"/>
        <w:contextualSpacing w:val="0"/>
        <w:rPr>
          <w:rFonts w:ascii="Arial" w:hAnsi="Arial" w:cs="Arial"/>
          <w:b/>
          <w:sz w:val="24"/>
          <w:szCs w:val="24"/>
        </w:rPr>
      </w:pPr>
      <w:r w:rsidRPr="00397C0F">
        <w:rPr>
          <w:rFonts w:ascii="Arial" w:hAnsi="Arial" w:cs="Arial"/>
          <w:b/>
          <w:sz w:val="24"/>
          <w:szCs w:val="24"/>
        </w:rPr>
        <w:t>GRÁFICO DE CAPAS O NIV</w:t>
      </w:r>
      <w:bookmarkStart w:id="381" w:name="_GoBack"/>
      <w:bookmarkEnd w:id="381"/>
      <w:r w:rsidRPr="00397C0F">
        <w:rPr>
          <w:rFonts w:ascii="Arial" w:hAnsi="Arial" w:cs="Arial"/>
          <w:b/>
          <w:sz w:val="24"/>
          <w:szCs w:val="24"/>
        </w:rPr>
        <w:t>ELES DE LA ARQUITECTURA</w:t>
      </w:r>
    </w:p>
    <w:p w:rsidR="002B381D" w:rsidRDefault="002B381D" w:rsidP="002B381D">
      <w:pPr>
        <w:pBdr>
          <w:top w:val="nil"/>
          <w:left w:val="nil"/>
          <w:bottom w:val="nil"/>
          <w:right w:val="nil"/>
          <w:between w:val="nil"/>
          <w:bar w:val="nil"/>
        </w:pBdr>
        <w:jc w:val="center"/>
      </w:pPr>
      <w:r>
        <w:fldChar w:fldCharType="begin"/>
      </w:r>
      <w:r>
        <w:instrText xml:space="preserve"> INCLUDEPICTURE  "E:\\UPC\\SVN\\TP2\\DOCUMENTOS DE AYUDA\\Acuerdos Arquitectos\\Image_0" \* MERGEFORMATINET </w:instrText>
      </w:r>
      <w:r>
        <w:fldChar w:fldCharType="separate"/>
      </w:r>
      <w:r>
        <w:pict>
          <v:shape id="_x0000_i1078" type="#_x0000_t75" style="width:273pt;height:434.25pt" o:allowoverlap="f">
            <v:imagedata r:id="rId55" r:href="rId56"/>
          </v:shape>
        </w:pict>
      </w:r>
      <w:r>
        <w:fldChar w:fldCharType="end"/>
      </w:r>
    </w:p>
    <w:p w:rsidR="002B381D" w:rsidRDefault="002B381D" w:rsidP="002B381D">
      <w:pPr>
        <w:pBdr>
          <w:top w:val="nil"/>
          <w:left w:val="nil"/>
          <w:bottom w:val="nil"/>
          <w:right w:val="nil"/>
          <w:between w:val="nil"/>
          <w:bar w:val="nil"/>
        </w:pBdr>
      </w:pPr>
    </w:p>
    <w:p w:rsidR="002B381D" w:rsidRPr="002B381D" w:rsidRDefault="002B381D" w:rsidP="002B381D">
      <w:pPr>
        <w:pStyle w:val="Prrafodelista"/>
        <w:spacing w:before="240"/>
        <w:ind w:left="426"/>
        <w:contextualSpacing w:val="0"/>
        <w:rPr>
          <w:rFonts w:ascii="Arial" w:hAnsi="Arial" w:cs="Arial"/>
          <w:b/>
          <w:sz w:val="24"/>
          <w:szCs w:val="24"/>
        </w:rPr>
      </w:pPr>
      <w:r w:rsidRPr="002B381D">
        <w:rPr>
          <w:rFonts w:ascii="Arial" w:hAnsi="Arial" w:cs="Arial"/>
          <w:b/>
          <w:sz w:val="24"/>
          <w:szCs w:val="24"/>
        </w:rPr>
        <w:lastRenderedPageBreak/>
        <w:t>GRÁFICO DE TIPOS DE COMPONENTES POR CAPA O NIVEL</w:t>
      </w:r>
    </w:p>
    <w:p w:rsidR="002B381D" w:rsidRDefault="002B381D" w:rsidP="002B381D">
      <w:pPr>
        <w:pBdr>
          <w:top w:val="nil"/>
          <w:left w:val="nil"/>
          <w:bottom w:val="nil"/>
          <w:right w:val="nil"/>
          <w:between w:val="nil"/>
          <w:bar w:val="nil"/>
        </w:pBdr>
      </w:pPr>
    </w:p>
    <w:p w:rsidR="002B381D" w:rsidRDefault="002B381D" w:rsidP="002B381D">
      <w:pPr>
        <w:pBdr>
          <w:top w:val="nil"/>
          <w:left w:val="nil"/>
          <w:bottom w:val="nil"/>
          <w:right w:val="nil"/>
          <w:between w:val="nil"/>
          <w:bar w:val="nil"/>
        </w:pBdr>
        <w:jc w:val="center"/>
      </w:pPr>
      <w:r>
        <w:fldChar w:fldCharType="begin"/>
      </w:r>
      <w:r>
        <w:instrText xml:space="preserve"> INCLUDEPICTURE  "E:\\UPC\\SVN\\TP2\\DOCUMENTOS DE AYUDA\\Acuerdos Arquitectos\\Image_1" \* MERGEFORMATINET </w:instrText>
      </w:r>
      <w:r>
        <w:fldChar w:fldCharType="separate"/>
      </w:r>
      <w:r>
        <w:pict>
          <v:shape id="_x0000_i1079" type="#_x0000_t75" style="width:270pt;height:420.75pt" o:allowoverlap="f">
            <v:imagedata r:id="rId57" r:href="rId58"/>
          </v:shape>
        </w:pict>
      </w:r>
      <w:r>
        <w:fldChar w:fldCharType="end"/>
      </w:r>
    </w:p>
    <w:p w:rsidR="002B381D" w:rsidRPr="002B381D" w:rsidRDefault="002B381D" w:rsidP="002B381D">
      <w:pPr>
        <w:pStyle w:val="Prrafodelista"/>
        <w:spacing w:before="240"/>
        <w:ind w:left="426"/>
        <w:contextualSpacing w:val="0"/>
        <w:rPr>
          <w:rFonts w:ascii="Arial" w:hAnsi="Arial" w:cs="Arial"/>
          <w:b/>
          <w:sz w:val="24"/>
          <w:szCs w:val="24"/>
        </w:rPr>
      </w:pPr>
      <w:r w:rsidRPr="002B381D">
        <w:rPr>
          <w:rFonts w:ascii="Arial" w:hAnsi="Arial" w:cs="Arial"/>
          <w:b/>
          <w:sz w:val="24"/>
          <w:szCs w:val="24"/>
        </w:rPr>
        <w:t>CAPA DE PRESENTACIÓN</w:t>
      </w:r>
    </w:p>
    <w:p w:rsidR="00540211" w:rsidRPr="00540211" w:rsidRDefault="00540211" w:rsidP="00540211">
      <w:pPr>
        <w:pStyle w:val="Prrafodelista"/>
        <w:numPr>
          <w:ilvl w:val="1"/>
          <w:numId w:val="3"/>
        </w:numPr>
        <w:ind w:left="709" w:hanging="283"/>
        <w:contextualSpacing w:val="0"/>
        <w:rPr>
          <w:rFonts w:ascii="Arial" w:hAnsi="Arial" w:cs="Arial"/>
          <w:b/>
          <w:szCs w:val="24"/>
        </w:rPr>
      </w:pPr>
      <w:r>
        <w:rPr>
          <w:rFonts w:ascii="Arial" w:hAnsi="Arial" w:cs="Arial"/>
          <w:b/>
          <w:szCs w:val="24"/>
        </w:rPr>
        <w:t xml:space="preserve">UI </w:t>
      </w:r>
      <w:proofErr w:type="spellStart"/>
      <w:r>
        <w:rPr>
          <w:rFonts w:ascii="Arial" w:hAnsi="Arial" w:cs="Arial"/>
          <w:b/>
          <w:szCs w:val="24"/>
        </w:rPr>
        <w:t>Components</w:t>
      </w:r>
      <w:proofErr w:type="spellEnd"/>
    </w:p>
    <w:p w:rsidR="002B381D" w:rsidRPr="002B381D" w:rsidRDefault="002B381D" w:rsidP="00540211">
      <w:pPr>
        <w:ind w:left="708"/>
        <w:jc w:val="both"/>
        <w:rPr>
          <w:rFonts w:ascii="Arial" w:hAnsi="Arial" w:cs="Arial"/>
          <w:szCs w:val="24"/>
        </w:rPr>
      </w:pPr>
      <w:r w:rsidRPr="002B381D">
        <w:rPr>
          <w:rFonts w:ascii="Arial" w:hAnsi="Arial" w:cs="Arial"/>
          <w:szCs w:val="24"/>
        </w:rPr>
        <w:t xml:space="preserve">La solución provee interfaces de usuario </w:t>
      </w:r>
      <w:proofErr w:type="spellStart"/>
      <w:r w:rsidRPr="002B381D">
        <w:rPr>
          <w:rFonts w:ascii="Arial" w:hAnsi="Arial" w:cs="Arial"/>
          <w:szCs w:val="24"/>
        </w:rPr>
        <w:t>Webform</w:t>
      </w:r>
      <w:proofErr w:type="spellEnd"/>
      <w:r w:rsidRPr="002B381D">
        <w:rPr>
          <w:rFonts w:ascii="Arial" w:hAnsi="Arial" w:cs="Arial"/>
          <w:szCs w:val="24"/>
        </w:rPr>
        <w:t xml:space="preserve"> mediante páginas ASP.NET en los que se incluye controles y otro tipo de tecnologías que permiten procesar y dar formato a los datos presentados a los usuarios, así como adquirir y validar los datos entrantes.</w:t>
      </w:r>
    </w:p>
    <w:p w:rsidR="00540211" w:rsidRDefault="00540211" w:rsidP="00540211">
      <w:pPr>
        <w:pStyle w:val="Prrafodelista"/>
        <w:numPr>
          <w:ilvl w:val="1"/>
          <w:numId w:val="3"/>
        </w:numPr>
        <w:ind w:left="709" w:hanging="283"/>
        <w:contextualSpacing w:val="0"/>
        <w:rPr>
          <w:rFonts w:ascii="Arial" w:hAnsi="Arial" w:cs="Arial"/>
          <w:b/>
          <w:szCs w:val="24"/>
        </w:rPr>
      </w:pPr>
      <w:r>
        <w:rPr>
          <w:rFonts w:ascii="Arial" w:hAnsi="Arial" w:cs="Arial"/>
          <w:b/>
          <w:szCs w:val="24"/>
        </w:rPr>
        <w:br w:type="page"/>
      </w:r>
      <w:r w:rsidR="002B381D" w:rsidRPr="00540211">
        <w:rPr>
          <w:rFonts w:ascii="Arial" w:hAnsi="Arial" w:cs="Arial"/>
          <w:b/>
          <w:szCs w:val="24"/>
        </w:rPr>
        <w:lastRenderedPageBreak/>
        <w:t xml:space="preserve">UI </w:t>
      </w:r>
      <w:proofErr w:type="spellStart"/>
      <w:r w:rsidR="002B381D" w:rsidRPr="00540211">
        <w:rPr>
          <w:rFonts w:ascii="Arial" w:hAnsi="Arial" w:cs="Arial"/>
          <w:b/>
          <w:szCs w:val="24"/>
        </w:rPr>
        <w:t>Process</w:t>
      </w:r>
      <w:proofErr w:type="spellEnd"/>
      <w:r w:rsidR="002B381D" w:rsidRPr="00540211">
        <w:rPr>
          <w:rFonts w:ascii="Arial" w:hAnsi="Arial" w:cs="Arial"/>
          <w:b/>
          <w:szCs w:val="24"/>
        </w:rPr>
        <w:t xml:space="preserve"> </w:t>
      </w:r>
      <w:proofErr w:type="spellStart"/>
      <w:r w:rsidR="002B381D" w:rsidRPr="00540211">
        <w:rPr>
          <w:rFonts w:ascii="Arial" w:hAnsi="Arial" w:cs="Arial"/>
          <w:b/>
          <w:szCs w:val="24"/>
        </w:rPr>
        <w:t>Components</w:t>
      </w:r>
      <w:proofErr w:type="spellEnd"/>
    </w:p>
    <w:p w:rsidR="00540211" w:rsidRDefault="002B381D" w:rsidP="00540211">
      <w:pPr>
        <w:ind w:left="708"/>
        <w:jc w:val="both"/>
        <w:rPr>
          <w:rFonts w:ascii="Arial" w:hAnsi="Arial" w:cs="Arial"/>
          <w:szCs w:val="24"/>
        </w:rPr>
      </w:pPr>
      <w:r w:rsidRPr="002B381D">
        <w:rPr>
          <w:rFonts w:ascii="Arial" w:hAnsi="Arial" w:cs="Arial"/>
          <w:szCs w:val="24"/>
        </w:rPr>
        <w:t xml:space="preserve">Facilita la sincronización y organización de las interactuaciones con el usuario, utilizando componentes de proceso de usuario individuales. De este modo, el flujo del proceso y la lógica de administración de estado no se </w:t>
      </w:r>
      <w:proofErr w:type="gramStart"/>
      <w:r w:rsidRPr="002B381D">
        <w:rPr>
          <w:rFonts w:ascii="Arial" w:hAnsi="Arial" w:cs="Arial"/>
          <w:szCs w:val="24"/>
        </w:rPr>
        <w:t>incluye</w:t>
      </w:r>
      <w:proofErr w:type="gramEnd"/>
      <w:r w:rsidRPr="002B381D">
        <w:rPr>
          <w:rFonts w:ascii="Arial" w:hAnsi="Arial" w:cs="Arial"/>
          <w:szCs w:val="24"/>
        </w:rPr>
        <w:t xml:space="preserve"> en el código de los elementos de la interfaz de usuario, por lo que varias interfaces podrán utilizar el mismo "motor" de inter-actuación básica.</w:t>
      </w:r>
    </w:p>
    <w:p w:rsidR="002B381D" w:rsidRPr="00540211" w:rsidRDefault="002B381D" w:rsidP="00540211">
      <w:pPr>
        <w:pStyle w:val="Prrafodelista"/>
        <w:spacing w:before="240"/>
        <w:ind w:left="426"/>
        <w:contextualSpacing w:val="0"/>
        <w:rPr>
          <w:rFonts w:ascii="Arial" w:hAnsi="Arial" w:cs="Arial"/>
          <w:b/>
          <w:sz w:val="24"/>
          <w:szCs w:val="24"/>
        </w:rPr>
      </w:pPr>
      <w:r w:rsidRPr="00540211">
        <w:rPr>
          <w:rFonts w:ascii="Arial" w:hAnsi="Arial" w:cs="Arial"/>
          <w:b/>
          <w:sz w:val="24"/>
          <w:szCs w:val="24"/>
        </w:rPr>
        <w:t>CAPA DE NEGOCIO</w:t>
      </w:r>
    </w:p>
    <w:p w:rsidR="00540211" w:rsidRDefault="002B381D" w:rsidP="00540211">
      <w:pPr>
        <w:pStyle w:val="Prrafodelista"/>
        <w:numPr>
          <w:ilvl w:val="1"/>
          <w:numId w:val="3"/>
        </w:numPr>
        <w:ind w:left="709" w:hanging="283"/>
        <w:contextualSpacing w:val="0"/>
        <w:rPr>
          <w:rFonts w:ascii="Arial" w:hAnsi="Arial" w:cs="Arial"/>
          <w:b/>
          <w:szCs w:val="24"/>
        </w:rPr>
      </w:pPr>
      <w:r w:rsidRPr="00540211">
        <w:rPr>
          <w:rFonts w:ascii="Arial" w:hAnsi="Arial" w:cs="Arial"/>
          <w:b/>
          <w:szCs w:val="24"/>
        </w:rPr>
        <w:t xml:space="preserve">Business </w:t>
      </w:r>
      <w:proofErr w:type="spellStart"/>
      <w:r w:rsidRPr="00540211">
        <w:rPr>
          <w:rFonts w:ascii="Arial" w:hAnsi="Arial" w:cs="Arial"/>
          <w:b/>
          <w:szCs w:val="24"/>
        </w:rPr>
        <w:t>Components</w:t>
      </w:r>
      <w:proofErr w:type="spellEnd"/>
    </w:p>
    <w:p w:rsidR="002B381D" w:rsidRPr="00540211" w:rsidRDefault="002B381D" w:rsidP="00540211">
      <w:pPr>
        <w:ind w:left="708"/>
        <w:jc w:val="both"/>
        <w:rPr>
          <w:rFonts w:ascii="Arial" w:hAnsi="Arial" w:cs="Arial"/>
          <w:szCs w:val="24"/>
        </w:rPr>
      </w:pPr>
      <w:r w:rsidRPr="00540211">
        <w:rPr>
          <w:rFonts w:ascii="Arial" w:hAnsi="Arial" w:cs="Arial"/>
          <w:szCs w:val="24"/>
        </w:rPr>
        <w:t>Son los componentes que implementarán las reglas de negocio, realizando la lógica empresarial de la aplicación.</w:t>
      </w:r>
    </w:p>
    <w:p w:rsidR="00540211" w:rsidRDefault="002B381D" w:rsidP="00540211">
      <w:pPr>
        <w:pStyle w:val="Prrafodelista"/>
        <w:numPr>
          <w:ilvl w:val="1"/>
          <w:numId w:val="3"/>
        </w:numPr>
        <w:ind w:left="709" w:hanging="283"/>
        <w:contextualSpacing w:val="0"/>
        <w:rPr>
          <w:rFonts w:ascii="Arial" w:hAnsi="Arial" w:cs="Arial"/>
          <w:b/>
          <w:szCs w:val="24"/>
        </w:rPr>
      </w:pPr>
      <w:r w:rsidRPr="00540211">
        <w:rPr>
          <w:rFonts w:ascii="Arial" w:hAnsi="Arial" w:cs="Arial"/>
          <w:b/>
          <w:szCs w:val="24"/>
        </w:rPr>
        <w:t xml:space="preserve">Business </w:t>
      </w:r>
      <w:proofErr w:type="spellStart"/>
      <w:r w:rsidRPr="00540211">
        <w:rPr>
          <w:rFonts w:ascii="Arial" w:hAnsi="Arial" w:cs="Arial"/>
          <w:b/>
          <w:szCs w:val="24"/>
        </w:rPr>
        <w:t>Entities</w:t>
      </w:r>
      <w:proofErr w:type="spellEnd"/>
    </w:p>
    <w:p w:rsidR="002B381D" w:rsidRPr="00540211" w:rsidRDefault="002B381D" w:rsidP="00540211">
      <w:pPr>
        <w:ind w:left="708"/>
        <w:jc w:val="both"/>
        <w:rPr>
          <w:rFonts w:ascii="Arial" w:hAnsi="Arial" w:cs="Arial"/>
          <w:szCs w:val="24"/>
        </w:rPr>
      </w:pPr>
      <w:r w:rsidRPr="00540211">
        <w:rPr>
          <w:rFonts w:ascii="Arial" w:hAnsi="Arial" w:cs="Arial"/>
          <w:szCs w:val="24"/>
        </w:rPr>
        <w:t>Se utilizan para representar las entidades empresariales del mundo real en la aplicación, definiendo sus características.</w:t>
      </w:r>
    </w:p>
    <w:p w:rsidR="002B381D" w:rsidRPr="00540211" w:rsidRDefault="002B381D" w:rsidP="00540211">
      <w:pPr>
        <w:pStyle w:val="Prrafodelista"/>
        <w:spacing w:before="240"/>
        <w:ind w:left="426"/>
        <w:contextualSpacing w:val="0"/>
        <w:rPr>
          <w:rFonts w:ascii="Arial" w:hAnsi="Arial" w:cs="Arial"/>
          <w:b/>
          <w:sz w:val="24"/>
          <w:szCs w:val="24"/>
        </w:rPr>
      </w:pPr>
      <w:r w:rsidRPr="00540211">
        <w:rPr>
          <w:rFonts w:ascii="Arial" w:hAnsi="Arial" w:cs="Arial"/>
          <w:b/>
          <w:sz w:val="24"/>
          <w:szCs w:val="24"/>
        </w:rPr>
        <w:t>CAPA DE DATOS</w:t>
      </w:r>
    </w:p>
    <w:p w:rsidR="00540211" w:rsidRPr="00540211" w:rsidRDefault="002B381D" w:rsidP="00540211">
      <w:pPr>
        <w:pStyle w:val="Prrafodelista"/>
        <w:numPr>
          <w:ilvl w:val="1"/>
          <w:numId w:val="3"/>
        </w:numPr>
        <w:ind w:left="709" w:hanging="283"/>
        <w:contextualSpacing w:val="0"/>
        <w:rPr>
          <w:rFonts w:ascii="Arial" w:hAnsi="Arial" w:cs="Arial"/>
          <w:b/>
          <w:szCs w:val="24"/>
        </w:rPr>
      </w:pPr>
      <w:r w:rsidRPr="00540211">
        <w:rPr>
          <w:rFonts w:ascii="Arial" w:hAnsi="Arial" w:cs="Arial"/>
          <w:b/>
          <w:szCs w:val="24"/>
        </w:rPr>
        <w:t xml:space="preserve">Data Access </w:t>
      </w:r>
      <w:proofErr w:type="spellStart"/>
      <w:r w:rsidRPr="00540211">
        <w:rPr>
          <w:rFonts w:ascii="Arial" w:hAnsi="Arial" w:cs="Arial"/>
          <w:b/>
          <w:szCs w:val="24"/>
        </w:rPr>
        <w:t>Components</w:t>
      </w:r>
      <w:proofErr w:type="spellEnd"/>
    </w:p>
    <w:p w:rsidR="002B381D" w:rsidRPr="00540211" w:rsidRDefault="002B381D" w:rsidP="00540211">
      <w:pPr>
        <w:ind w:left="708"/>
        <w:jc w:val="both"/>
        <w:rPr>
          <w:rFonts w:ascii="Arial" w:hAnsi="Arial" w:cs="Arial"/>
          <w:szCs w:val="24"/>
        </w:rPr>
      </w:pPr>
      <w:r w:rsidRPr="00540211">
        <w:rPr>
          <w:rFonts w:ascii="Arial" w:hAnsi="Arial" w:cs="Arial"/>
          <w:szCs w:val="24"/>
        </w:rPr>
        <w:t>Centraliza la funcionalidad de acceso a los datos y hace que sea más fácil de configurar y mantener.</w:t>
      </w:r>
    </w:p>
    <w:p w:rsidR="00540211" w:rsidRPr="00540211" w:rsidRDefault="002B381D" w:rsidP="00540211">
      <w:pPr>
        <w:pStyle w:val="Prrafodelista"/>
        <w:numPr>
          <w:ilvl w:val="1"/>
          <w:numId w:val="3"/>
        </w:numPr>
        <w:ind w:left="709" w:hanging="283"/>
        <w:contextualSpacing w:val="0"/>
        <w:rPr>
          <w:rFonts w:ascii="Arial" w:hAnsi="Arial" w:cs="Arial"/>
          <w:b/>
          <w:szCs w:val="24"/>
        </w:rPr>
      </w:pPr>
      <w:r w:rsidRPr="00540211">
        <w:rPr>
          <w:rFonts w:ascii="Arial" w:hAnsi="Arial" w:cs="Arial"/>
          <w:b/>
          <w:szCs w:val="24"/>
        </w:rPr>
        <w:t xml:space="preserve">Data </w:t>
      </w:r>
      <w:proofErr w:type="spellStart"/>
      <w:r w:rsidRPr="00540211">
        <w:rPr>
          <w:rFonts w:ascii="Arial" w:hAnsi="Arial" w:cs="Arial"/>
          <w:b/>
          <w:szCs w:val="24"/>
        </w:rPr>
        <w:t>Helpers</w:t>
      </w:r>
      <w:proofErr w:type="spellEnd"/>
      <w:r w:rsidRPr="00540211">
        <w:rPr>
          <w:rFonts w:ascii="Arial" w:hAnsi="Arial" w:cs="Arial"/>
          <w:b/>
          <w:szCs w:val="24"/>
        </w:rPr>
        <w:t>/</w:t>
      </w:r>
      <w:proofErr w:type="spellStart"/>
      <w:r w:rsidRPr="00540211">
        <w:rPr>
          <w:rFonts w:ascii="Arial" w:hAnsi="Arial" w:cs="Arial"/>
          <w:b/>
          <w:szCs w:val="24"/>
        </w:rPr>
        <w:t>Utilitie</w:t>
      </w:r>
      <w:r w:rsidR="00540211" w:rsidRPr="00540211">
        <w:rPr>
          <w:rFonts w:ascii="Arial" w:hAnsi="Arial" w:cs="Arial"/>
          <w:b/>
          <w:szCs w:val="24"/>
        </w:rPr>
        <w:t>s</w:t>
      </w:r>
      <w:proofErr w:type="spellEnd"/>
    </w:p>
    <w:p w:rsidR="002B381D" w:rsidRPr="00540211" w:rsidRDefault="002B381D" w:rsidP="00540211">
      <w:pPr>
        <w:ind w:left="708"/>
        <w:jc w:val="both"/>
        <w:rPr>
          <w:rFonts w:ascii="Arial" w:hAnsi="Arial" w:cs="Arial"/>
          <w:szCs w:val="24"/>
        </w:rPr>
      </w:pPr>
      <w:r w:rsidRPr="00540211">
        <w:rPr>
          <w:rFonts w:ascii="Arial" w:hAnsi="Arial" w:cs="Arial"/>
          <w:szCs w:val="24"/>
        </w:rPr>
        <w:t xml:space="preserve">Será el encargado de realizar y administrar la conexión con la Base de Datos, ejecutando acciones sobre la misma como consultas y modificaciones. Esta clase deberá ser abstracta, porque no debe ser instanciada de forma directa, así los Data Access </w:t>
      </w:r>
      <w:proofErr w:type="spellStart"/>
      <w:r w:rsidRPr="00540211">
        <w:rPr>
          <w:rFonts w:ascii="Arial" w:hAnsi="Arial" w:cs="Arial"/>
          <w:szCs w:val="24"/>
        </w:rPr>
        <w:t>Components</w:t>
      </w:r>
      <w:proofErr w:type="spellEnd"/>
      <w:r w:rsidRPr="00540211">
        <w:rPr>
          <w:rFonts w:ascii="Arial" w:hAnsi="Arial" w:cs="Arial"/>
          <w:szCs w:val="24"/>
        </w:rPr>
        <w:t xml:space="preserve"> serán quienes expongan la funcionalidad con la base de datos específica, exponiendo únicamente los métodos que le concierne a los componentes que los consuman.</w:t>
      </w:r>
    </w:p>
    <w:p w:rsidR="001539C4" w:rsidRDefault="001539C4" w:rsidP="001539C4">
      <w:pPr>
        <w:pStyle w:val="Ttulo2"/>
        <w:numPr>
          <w:ilvl w:val="0"/>
          <w:numId w:val="7"/>
        </w:numPr>
        <w:spacing w:line="276" w:lineRule="auto"/>
        <w:ind w:left="426" w:hanging="426"/>
        <w:jc w:val="both"/>
      </w:pPr>
      <w:bookmarkStart w:id="382" w:name="_Toc337717402"/>
      <w:r>
        <w:t>VISTA LOGICA</w:t>
      </w:r>
      <w:bookmarkEnd w:id="382"/>
    </w:p>
    <w:p w:rsidR="001539C4" w:rsidRDefault="001539C4" w:rsidP="001539C4">
      <w:pPr>
        <w:pStyle w:val="Ttulo2"/>
        <w:spacing w:line="276" w:lineRule="auto"/>
        <w:ind w:left="426"/>
        <w:jc w:val="both"/>
      </w:pPr>
    </w:p>
    <w:p w:rsidR="002B381D" w:rsidRPr="002B381D" w:rsidRDefault="002B381D" w:rsidP="002B381D">
      <w:pPr>
        <w:rPr>
          <w:lang w:eastAsia="es-ES"/>
        </w:rPr>
      </w:pPr>
    </w:p>
    <w:p w:rsidR="001539C4" w:rsidRDefault="001539C4" w:rsidP="001539C4">
      <w:pPr>
        <w:pStyle w:val="Ttulo2"/>
        <w:numPr>
          <w:ilvl w:val="0"/>
          <w:numId w:val="7"/>
        </w:numPr>
        <w:spacing w:line="276" w:lineRule="auto"/>
        <w:ind w:left="426" w:hanging="426"/>
        <w:jc w:val="both"/>
      </w:pPr>
      <w:bookmarkStart w:id="383" w:name="_Toc337717403"/>
      <w:r>
        <w:t>VISTA DE IMPLEMENTACION</w:t>
      </w:r>
      <w:bookmarkEnd w:id="383"/>
    </w:p>
    <w:p w:rsidR="001539C4" w:rsidRDefault="001539C4" w:rsidP="001539C4">
      <w:pPr>
        <w:pStyle w:val="Ttulo2"/>
        <w:spacing w:line="276" w:lineRule="auto"/>
        <w:ind w:left="426"/>
        <w:jc w:val="both"/>
      </w:pPr>
    </w:p>
    <w:p w:rsidR="002B381D" w:rsidRDefault="002B381D" w:rsidP="002B381D">
      <w:pPr>
        <w:rPr>
          <w:lang w:eastAsia="es-ES"/>
        </w:rPr>
      </w:pPr>
    </w:p>
    <w:p w:rsidR="002B381D" w:rsidRPr="002B381D" w:rsidRDefault="002B381D" w:rsidP="002B381D">
      <w:pPr>
        <w:rPr>
          <w:lang w:eastAsia="es-ES"/>
        </w:rPr>
      </w:pPr>
    </w:p>
    <w:p w:rsidR="001539C4" w:rsidRDefault="002B381D" w:rsidP="001539C4">
      <w:pPr>
        <w:pStyle w:val="Ttulo2"/>
        <w:numPr>
          <w:ilvl w:val="0"/>
          <w:numId w:val="7"/>
        </w:numPr>
        <w:spacing w:line="276" w:lineRule="auto"/>
        <w:ind w:left="426" w:hanging="426"/>
        <w:jc w:val="both"/>
      </w:pPr>
      <w:bookmarkStart w:id="384" w:name="_Toc337717404"/>
      <w:r>
        <w:br w:type="page"/>
      </w:r>
      <w:r w:rsidR="001539C4">
        <w:lastRenderedPageBreak/>
        <w:t>VISTA DE DESPLIEGUE</w:t>
      </w:r>
      <w:bookmarkEnd w:id="384"/>
    </w:p>
    <w:p w:rsidR="001539C4" w:rsidRDefault="001539C4" w:rsidP="001539C4">
      <w:pPr>
        <w:pStyle w:val="Ttulo2"/>
        <w:spacing w:line="276" w:lineRule="auto"/>
        <w:ind w:left="426"/>
        <w:jc w:val="both"/>
      </w:pPr>
    </w:p>
    <w:p w:rsidR="002B381D" w:rsidRDefault="002B381D" w:rsidP="002B381D">
      <w:pPr>
        <w:rPr>
          <w:lang w:eastAsia="es-ES"/>
        </w:rPr>
      </w:pPr>
      <w:r>
        <w:pict>
          <v:shape id="_x0000_i1077" type="#_x0000_t75" style="width:537pt;height:159pt;mso-position-horizontal-relative:margin" o:allowoverlap="f">
            <v:imagedata r:id="rId59" o:title="Image_0"/>
          </v:shape>
        </w:pict>
      </w:r>
    </w:p>
    <w:p w:rsidR="002B381D" w:rsidRPr="002B381D" w:rsidRDefault="002B381D" w:rsidP="002B381D">
      <w:pPr>
        <w:rPr>
          <w:lang w:eastAsia="es-ES"/>
        </w:rPr>
      </w:pPr>
    </w:p>
    <w:p w:rsidR="001539C4" w:rsidRDefault="001539C4" w:rsidP="001539C4">
      <w:pPr>
        <w:pStyle w:val="Ttulo2"/>
        <w:numPr>
          <w:ilvl w:val="0"/>
          <w:numId w:val="7"/>
        </w:numPr>
        <w:spacing w:line="276" w:lineRule="auto"/>
        <w:ind w:left="426" w:hanging="426"/>
        <w:jc w:val="both"/>
      </w:pPr>
      <w:bookmarkStart w:id="385" w:name="_Toc337717405"/>
      <w:r>
        <w:t>PRUEBA DE CONCEPTO</w:t>
      </w:r>
      <w:bookmarkEnd w:id="385"/>
    </w:p>
    <w:p w:rsidR="00A939CB" w:rsidRDefault="00A939CB" w:rsidP="00A939CB">
      <w:pPr>
        <w:rPr>
          <w:lang w:eastAsia="es-ES"/>
        </w:rPr>
      </w:pPr>
    </w:p>
    <w:p w:rsidR="00A939CB" w:rsidRPr="00A939CB" w:rsidRDefault="00A939CB" w:rsidP="00A939CB">
      <w:pPr>
        <w:rPr>
          <w:lang w:eastAsia="es-ES"/>
        </w:rPr>
      </w:pPr>
    </w:p>
    <w:p w:rsidR="00C13D5B" w:rsidRDefault="00C13D5B" w:rsidP="00C13D5B">
      <w:pPr>
        <w:rPr>
          <w:lang w:eastAsia="es-ES"/>
        </w:rPr>
      </w:pPr>
    </w:p>
    <w:p w:rsidR="0050445A" w:rsidRPr="003334EA" w:rsidRDefault="00C13D5B" w:rsidP="00210F44">
      <w:pPr>
        <w:pStyle w:val="Ttulo1"/>
        <w:jc w:val="center"/>
        <w:rPr>
          <w:rFonts w:cs="Arial"/>
        </w:rPr>
      </w:pPr>
      <w:r>
        <w:rPr>
          <w:rFonts w:cs="Arial"/>
        </w:rPr>
        <w:br w:type="page"/>
      </w:r>
      <w:bookmarkStart w:id="386" w:name="_Toc337717406"/>
      <w:r>
        <w:rPr>
          <w:rFonts w:cs="Arial"/>
        </w:rPr>
        <w:lastRenderedPageBreak/>
        <w:t xml:space="preserve">CAPITULO </w:t>
      </w:r>
      <w:r w:rsidR="0050445A" w:rsidRPr="003334EA">
        <w:rPr>
          <w:rFonts w:cs="Arial"/>
        </w:rPr>
        <w:t>V</w:t>
      </w:r>
      <w:bookmarkEnd w:id="372"/>
      <w:bookmarkEnd w:id="386"/>
    </w:p>
    <w:p w:rsidR="0050445A" w:rsidRPr="003334EA" w:rsidRDefault="0050445A" w:rsidP="00210F44">
      <w:pPr>
        <w:pStyle w:val="Ttulo1"/>
        <w:jc w:val="center"/>
        <w:rPr>
          <w:rFonts w:cs="Arial"/>
        </w:rPr>
      </w:pPr>
      <w:bookmarkStart w:id="387" w:name="_Toc304021230"/>
      <w:bookmarkStart w:id="388" w:name="_Toc304021317"/>
      <w:bookmarkStart w:id="389" w:name="_Toc337717407"/>
      <w:r w:rsidRPr="003334EA">
        <w:rPr>
          <w:rFonts w:cs="Arial"/>
        </w:rPr>
        <w:t>GESTIÓN DEL PROYECTO</w:t>
      </w:r>
      <w:bookmarkEnd w:id="387"/>
      <w:bookmarkEnd w:id="388"/>
      <w:bookmarkEnd w:id="389"/>
    </w:p>
    <w:p w:rsidR="0050445A" w:rsidRPr="003334EA" w:rsidRDefault="0050445A" w:rsidP="007D0514">
      <w:pPr>
        <w:spacing w:after="0" w:line="360" w:lineRule="auto"/>
        <w:rPr>
          <w:rFonts w:ascii="Arial" w:hAnsi="Arial" w:cs="Arial"/>
          <w:sz w:val="32"/>
          <w:szCs w:val="32"/>
        </w:rPr>
      </w:pPr>
    </w:p>
    <w:p w:rsidR="0050445A" w:rsidRPr="004A03E4" w:rsidRDefault="0050445A" w:rsidP="00851880">
      <w:pPr>
        <w:pStyle w:val="Ttulo2"/>
        <w:numPr>
          <w:ilvl w:val="0"/>
          <w:numId w:val="7"/>
        </w:numPr>
        <w:spacing w:line="276" w:lineRule="auto"/>
        <w:ind w:left="426" w:hanging="426"/>
        <w:jc w:val="both"/>
        <w:sectPr w:rsidR="0050445A" w:rsidRPr="004A03E4" w:rsidSect="00E87B4A">
          <w:headerReference w:type="default" r:id="rId60"/>
          <w:footerReference w:type="default" r:id="rId61"/>
          <w:pgSz w:w="11906" w:h="16838" w:code="9"/>
          <w:pgMar w:top="1418" w:right="1418" w:bottom="1418" w:left="1701" w:header="567" w:footer="567" w:gutter="0"/>
          <w:cols w:space="708"/>
          <w:docGrid w:linePitch="360"/>
        </w:sectPr>
      </w:pPr>
      <w:bookmarkStart w:id="390" w:name="_Toc337717408"/>
      <w:r w:rsidRPr="004A03E4">
        <w:t>CRONOGRAMA DE EJECUCION DEL PROYECTO</w:t>
      </w:r>
      <w:bookmarkEnd w:id="390"/>
    </w:p>
    <w:p w:rsidR="0050445A" w:rsidRPr="00FF5D2A" w:rsidRDefault="00FF5D2A" w:rsidP="000A657E">
      <w:pPr>
        <w:rPr>
          <w:rFonts w:ascii="Arial" w:hAnsi="Arial" w:cs="Arial"/>
        </w:rPr>
      </w:pPr>
      <w:r w:rsidRPr="00FF5D2A">
        <w:rPr>
          <w:rFonts w:ascii="Arial" w:hAnsi="Arial" w:cs="Arial"/>
          <w:b/>
        </w:rPr>
        <w:lastRenderedPageBreak/>
        <w:t>CRONOGRAMA</w:t>
      </w:r>
      <w:r>
        <w:rPr>
          <w:rFonts w:ascii="Arial" w:hAnsi="Arial" w:cs="Arial"/>
          <w:b/>
        </w:rPr>
        <w:t xml:space="preserve"> DE</w:t>
      </w:r>
      <w:r w:rsidRPr="00FF5D2A">
        <w:rPr>
          <w:rFonts w:ascii="Arial" w:hAnsi="Arial" w:cs="Arial"/>
          <w:b/>
        </w:rPr>
        <w:t xml:space="preserve"> </w:t>
      </w:r>
      <w:r w:rsidR="0050445A" w:rsidRPr="00FF5D2A">
        <w:rPr>
          <w:rFonts w:ascii="Arial" w:hAnsi="Arial" w:cs="Arial"/>
          <w:b/>
        </w:rPr>
        <w:t>EJECUCIÓN DEL PROYECTO</w:t>
      </w:r>
      <w:r w:rsidR="0050445A" w:rsidRPr="00FF5D2A">
        <w:rPr>
          <w:rFonts w:ascii="Arial" w:hAnsi="Arial" w:cs="Arial"/>
        </w:rPr>
        <w:t xml:space="preserve"> </w:t>
      </w:r>
      <w:r w:rsidR="0050445A" w:rsidRPr="00FF5D2A">
        <w:rPr>
          <w:rFonts w:ascii="Arial" w:hAnsi="Arial" w:cs="Arial"/>
        </w:rPr>
        <w:br/>
      </w:r>
      <w:r w:rsidR="00722559">
        <w:rPr>
          <w:rFonts w:ascii="Arial" w:hAnsi="Arial" w:cs="Arial"/>
          <w:noProof/>
          <w:lang w:eastAsia="es-ES"/>
        </w:rPr>
        <w:pict>
          <v:shape id="_x0000_i1075" type="#_x0000_t75" style="width:699.75pt;height:281.25pt">
            <v:imagedata r:id="rId62" o:title="Cronograma_Proyecto_TP2_v1"/>
          </v:shape>
        </w:pict>
      </w: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C92D09" w:rsidRPr="00C92D09" w:rsidRDefault="000A657E" w:rsidP="00C92D09">
      <w:pPr>
        <w:pStyle w:val="Ttulo2"/>
        <w:numPr>
          <w:ilvl w:val="0"/>
          <w:numId w:val="7"/>
        </w:numPr>
        <w:spacing w:line="276" w:lineRule="auto"/>
        <w:ind w:left="426" w:hanging="426"/>
        <w:rPr>
          <w:rFonts w:cs="Arial"/>
        </w:rPr>
      </w:pPr>
      <w:bookmarkStart w:id="391" w:name="_Toc337717409"/>
      <w:r w:rsidRPr="001C6DBA">
        <w:lastRenderedPageBreak/>
        <w:t>EDT</w:t>
      </w:r>
      <w:bookmarkStart w:id="392" w:name="_Toc304021323"/>
      <w:bookmarkEnd w:id="373"/>
      <w:bookmarkEnd w:id="391"/>
    </w:p>
    <w:p w:rsidR="00C92D09" w:rsidRPr="00C92D09" w:rsidRDefault="00722559" w:rsidP="00C92D09">
      <w:pPr>
        <w:rPr>
          <w:lang w:eastAsia="es-ES"/>
        </w:rPr>
        <w:sectPr w:rsidR="00C92D09" w:rsidRPr="00C92D09" w:rsidSect="00C92D09">
          <w:pgSz w:w="16838" w:h="11906" w:orient="landscape" w:code="9"/>
          <w:pgMar w:top="1418" w:right="1418" w:bottom="1701" w:left="1418" w:header="567" w:footer="567" w:gutter="0"/>
          <w:cols w:space="708"/>
          <w:docGrid w:linePitch="360"/>
        </w:sectPr>
      </w:pPr>
      <w:r>
        <w:pict>
          <v:shape id="_x0000_i1076" type="#_x0000_t75" style="width:693.75pt;height:390pt">
            <v:imagedata r:id="rId63" o:title="EDT_Contratos"/>
          </v:shape>
        </w:pict>
      </w:r>
    </w:p>
    <w:p w:rsidR="0003438B" w:rsidRPr="003A5FAF" w:rsidRDefault="0003438B" w:rsidP="003A5FAF">
      <w:pPr>
        <w:pStyle w:val="Ttulo2"/>
        <w:numPr>
          <w:ilvl w:val="0"/>
          <w:numId w:val="7"/>
        </w:numPr>
        <w:spacing w:line="276" w:lineRule="auto"/>
        <w:ind w:left="426" w:hanging="426"/>
      </w:pPr>
      <w:bookmarkStart w:id="393" w:name="_Toc337717410"/>
      <w:r w:rsidRPr="003A5FAF">
        <w:lastRenderedPageBreak/>
        <w:t>INFORMES DE DESEMPEÑO</w:t>
      </w:r>
      <w:bookmarkEnd w:id="393"/>
    </w:p>
    <w:p w:rsidR="000C35D7" w:rsidRPr="00722608" w:rsidRDefault="000C35D7" w:rsidP="00722608">
      <w:pPr>
        <w:pStyle w:val="Prrafodelista"/>
        <w:numPr>
          <w:ilvl w:val="0"/>
          <w:numId w:val="26"/>
        </w:numPr>
        <w:spacing w:before="240"/>
        <w:contextualSpacing w:val="0"/>
        <w:rPr>
          <w:rFonts w:ascii="Arial" w:hAnsi="Arial" w:cs="Arial"/>
          <w:b/>
          <w:szCs w:val="24"/>
        </w:rPr>
      </w:pPr>
      <w:bookmarkStart w:id="394" w:name="_Toc272327924"/>
      <w:bookmarkStart w:id="395" w:name="_Toc436203378"/>
      <w:bookmarkStart w:id="396" w:name="_Toc452813578"/>
      <w:r w:rsidRPr="00722608">
        <w:rPr>
          <w:rFonts w:ascii="Arial" w:hAnsi="Arial" w:cs="Arial"/>
          <w:b/>
          <w:sz w:val="24"/>
          <w:szCs w:val="24"/>
        </w:rPr>
        <w:t>Miembro del proyecto</w:t>
      </w:r>
      <w:bookmarkEnd w:id="394"/>
      <w:r w:rsidR="00722608" w:rsidRPr="00722608">
        <w:rPr>
          <w:rFonts w:ascii="Arial" w:hAnsi="Arial" w:cs="Arial"/>
          <w:b/>
          <w:sz w:val="24"/>
          <w:szCs w:val="24"/>
        </w:rPr>
        <w:t xml:space="preserve">: </w:t>
      </w:r>
      <w:r w:rsidRPr="00722608">
        <w:rPr>
          <w:rFonts w:ascii="Arial" w:hAnsi="Arial" w:cs="Arial"/>
          <w:szCs w:val="24"/>
        </w:rPr>
        <w:t>Paola Rojas Chicoma</w:t>
      </w:r>
    </w:p>
    <w:p w:rsidR="000C35D7" w:rsidRPr="000C35D7" w:rsidRDefault="000C35D7" w:rsidP="00722608">
      <w:pPr>
        <w:pStyle w:val="Prrafodelista"/>
        <w:spacing w:before="240"/>
        <w:ind w:left="708"/>
        <w:contextualSpacing w:val="0"/>
        <w:rPr>
          <w:rFonts w:ascii="Arial" w:hAnsi="Arial" w:cs="Arial"/>
          <w:b/>
          <w:sz w:val="24"/>
          <w:szCs w:val="24"/>
        </w:rPr>
      </w:pPr>
      <w:bookmarkStart w:id="397" w:name="_Toc272327925"/>
      <w:r w:rsidRPr="000C35D7">
        <w:rPr>
          <w:rFonts w:ascii="Arial" w:hAnsi="Arial" w:cs="Arial"/>
          <w:b/>
          <w:sz w:val="24"/>
          <w:szCs w:val="24"/>
        </w:rPr>
        <w:t>Escala de calificación</w:t>
      </w:r>
      <w:bookmarkEnd w:id="397"/>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722608" w:rsidRPr="0047492C" w:rsidTr="00722608">
        <w:trPr>
          <w:cantSplit/>
        </w:trPr>
        <w:tc>
          <w:tcPr>
            <w:tcW w:w="1843" w:type="dxa"/>
          </w:tcPr>
          <w:p w:rsidR="000C35D7" w:rsidRPr="000C35D7" w:rsidRDefault="000C35D7" w:rsidP="000C35D7">
            <w:pPr>
              <w:spacing w:after="0"/>
              <w:rPr>
                <w:rFonts w:ascii="Arial" w:hAnsi="Arial" w:cs="Arial"/>
                <w:lang w:val="es-ES"/>
              </w:rPr>
            </w:pPr>
            <w:r w:rsidRPr="000C35D7">
              <w:rPr>
                <w:rFonts w:ascii="Arial" w:hAnsi="Arial" w:cs="Arial"/>
                <w:lang w:val="es-ES"/>
              </w:rPr>
              <w:t>Por encima de 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5</w:t>
            </w:r>
          </w:p>
        </w:tc>
        <w:tc>
          <w:tcPr>
            <w:tcW w:w="2126" w:type="dxa"/>
          </w:tcPr>
          <w:p w:rsidR="000C35D7" w:rsidRPr="000C35D7" w:rsidRDefault="000C35D7" w:rsidP="000C35D7">
            <w:pPr>
              <w:spacing w:after="0"/>
              <w:rPr>
                <w:rFonts w:ascii="Arial" w:hAnsi="Arial" w:cs="Arial"/>
                <w:lang w:val="es-ES"/>
              </w:rPr>
            </w:pPr>
            <w:r w:rsidRPr="000C35D7">
              <w:rPr>
                <w:rFonts w:ascii="Arial" w:hAnsi="Arial" w:cs="Arial"/>
                <w:lang w:val="es-ES"/>
              </w:rPr>
              <w:t>Promedio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3</w:t>
            </w:r>
          </w:p>
        </w:tc>
        <w:tc>
          <w:tcPr>
            <w:tcW w:w="2410" w:type="dxa"/>
          </w:tcPr>
          <w:p w:rsidR="000C35D7" w:rsidRPr="000C35D7" w:rsidRDefault="000C35D7" w:rsidP="000C35D7">
            <w:pPr>
              <w:spacing w:after="0"/>
              <w:rPr>
                <w:rFonts w:ascii="Arial" w:hAnsi="Arial" w:cs="Arial"/>
                <w:lang w:val="es-ES"/>
              </w:rPr>
            </w:pPr>
            <w:r w:rsidRPr="000C35D7">
              <w:rPr>
                <w:rFonts w:ascii="Arial" w:hAnsi="Arial" w:cs="Arial"/>
                <w:lang w:val="es-ES"/>
              </w:rPr>
              <w:t>Por debajo de 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1</w:t>
            </w:r>
          </w:p>
        </w:tc>
      </w:tr>
      <w:tr w:rsidR="00722608" w:rsidRPr="0047492C" w:rsidTr="00722608">
        <w:trPr>
          <w:cantSplit/>
        </w:trPr>
        <w:tc>
          <w:tcPr>
            <w:tcW w:w="1843" w:type="dxa"/>
          </w:tcPr>
          <w:p w:rsidR="000C35D7" w:rsidRPr="000C35D7" w:rsidRDefault="000C35D7" w:rsidP="000C35D7">
            <w:pPr>
              <w:spacing w:after="0"/>
              <w:rPr>
                <w:rFonts w:ascii="Arial" w:hAnsi="Arial" w:cs="Arial"/>
                <w:lang w:val="es-ES"/>
              </w:rPr>
            </w:pPr>
            <w:r w:rsidRPr="000C35D7">
              <w:rPr>
                <w:rFonts w:ascii="Arial" w:hAnsi="Arial" w:cs="Arial"/>
                <w:lang w:val="es-ES"/>
              </w:rPr>
              <w:t>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4</w:t>
            </w:r>
          </w:p>
        </w:tc>
        <w:tc>
          <w:tcPr>
            <w:tcW w:w="2126" w:type="dxa"/>
          </w:tcPr>
          <w:p w:rsidR="000C35D7" w:rsidRPr="000C35D7" w:rsidRDefault="000C35D7" w:rsidP="000C35D7">
            <w:pPr>
              <w:spacing w:after="0"/>
              <w:rPr>
                <w:rFonts w:ascii="Arial" w:hAnsi="Arial" w:cs="Arial"/>
                <w:lang w:val="es-ES"/>
              </w:rPr>
            </w:pPr>
            <w:r w:rsidRPr="000C35D7">
              <w:rPr>
                <w:rFonts w:ascii="Arial" w:hAnsi="Arial" w:cs="Arial"/>
                <w:lang w:val="es-ES"/>
              </w:rPr>
              <w:t>Aceptable</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2</w:t>
            </w:r>
          </w:p>
        </w:tc>
        <w:tc>
          <w:tcPr>
            <w:tcW w:w="2410" w:type="dxa"/>
          </w:tcPr>
          <w:p w:rsidR="000C35D7" w:rsidRPr="000C35D7" w:rsidRDefault="000C35D7" w:rsidP="000C35D7">
            <w:pPr>
              <w:spacing w:after="0"/>
              <w:rPr>
                <w:rFonts w:ascii="Arial" w:hAnsi="Arial" w:cs="Arial"/>
                <w:lang w:val="es-ES"/>
              </w:rPr>
            </w:pPr>
            <w:r w:rsidRPr="000C35D7">
              <w:rPr>
                <w:rFonts w:ascii="Arial" w:hAnsi="Arial" w:cs="Arial"/>
                <w:lang w:val="es-ES"/>
              </w:rPr>
              <w:t>Insuficiente</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0</w:t>
            </w:r>
          </w:p>
        </w:tc>
      </w:tr>
    </w:tbl>
    <w:p w:rsidR="000C35D7" w:rsidRPr="000C35D7" w:rsidRDefault="000C35D7" w:rsidP="00722608">
      <w:pPr>
        <w:pStyle w:val="Prrafodelista"/>
        <w:spacing w:before="240"/>
        <w:ind w:left="708"/>
        <w:contextualSpacing w:val="0"/>
        <w:rPr>
          <w:rFonts w:ascii="Arial" w:hAnsi="Arial" w:cs="Arial"/>
          <w:b/>
          <w:sz w:val="24"/>
          <w:szCs w:val="24"/>
        </w:rPr>
      </w:pPr>
      <w:bookmarkStart w:id="398" w:name="_Toc272327926"/>
      <w:r w:rsidRPr="000C35D7">
        <w:rPr>
          <w:rFonts w:ascii="Arial" w:hAnsi="Arial" w:cs="Arial"/>
          <w:b/>
          <w:sz w:val="24"/>
          <w:szCs w:val="24"/>
        </w:rPr>
        <w:t>Evaluación</w:t>
      </w:r>
      <w:bookmarkEnd w:id="398"/>
    </w:p>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9" w:name="_Toc272327927"/>
      <w:r w:rsidRPr="000C35D7">
        <w:rPr>
          <w:rFonts w:ascii="Arial" w:hAnsi="Arial" w:cs="Arial"/>
          <w:b/>
          <w:sz w:val="24"/>
          <w:szCs w:val="24"/>
        </w:rPr>
        <w:t>Conocimiento</w:t>
      </w:r>
      <w:bookmarkEnd w:id="399"/>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RPr="000C35D7" w:rsidTr="00722608">
        <w:trPr>
          <w:cantSplit/>
        </w:trPr>
        <w:tc>
          <w:tcPr>
            <w:tcW w:w="6662" w:type="dxa"/>
          </w:tcPr>
          <w:p w:rsidR="000C35D7" w:rsidRPr="000C35D7" w:rsidRDefault="000C35D7" w:rsidP="000C35D7">
            <w:pPr>
              <w:spacing w:after="0"/>
              <w:rPr>
                <w:rFonts w:ascii="Arial" w:hAnsi="Arial" w:cs="Arial"/>
                <w:b/>
                <w:lang w:val="es-ES"/>
              </w:rPr>
            </w:pPr>
            <w:r w:rsidRPr="000C35D7">
              <w:rPr>
                <w:rFonts w:ascii="Arial" w:hAnsi="Arial" w:cs="Arial"/>
                <w:b/>
                <w:lang w:val="es-ES"/>
              </w:rPr>
              <w:t>Indicador a evaluar</w:t>
            </w:r>
          </w:p>
        </w:tc>
        <w:tc>
          <w:tcPr>
            <w:tcW w:w="1418" w:type="dxa"/>
          </w:tcPr>
          <w:p w:rsidR="000C35D7" w:rsidRPr="000C35D7" w:rsidRDefault="000C35D7" w:rsidP="000C35D7">
            <w:pPr>
              <w:spacing w:after="0"/>
              <w:rPr>
                <w:rFonts w:ascii="Arial" w:hAnsi="Arial" w:cs="Arial"/>
                <w:b/>
                <w:lang w:val="es-ES"/>
              </w:rPr>
            </w:pPr>
            <w:r w:rsidRPr="000C35D7">
              <w:rPr>
                <w:rFonts w:ascii="Arial" w:hAnsi="Arial" w:cs="Arial"/>
                <w:b/>
                <w:lang w:val="es-ES"/>
              </w:rPr>
              <w:t>Calificación</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conocimiento sobre RUP</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conocimiento sobre UML</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400" w:name="_Toc272327928"/>
      <w:r w:rsidRPr="000C35D7">
        <w:rPr>
          <w:rFonts w:ascii="Arial" w:hAnsi="Arial" w:cs="Arial"/>
          <w:b/>
          <w:sz w:val="24"/>
          <w:szCs w:val="24"/>
        </w:rPr>
        <w:t>Habilidades</w:t>
      </w:r>
      <w:bookmarkEnd w:id="400"/>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Propone soluciones adecuadas para producir los artefactos del proyecto</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Aplica los conocimientos de forma efectiva en la solución de problemas</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Aporta ideas beneficiosas para el proyecto</w:t>
            </w:r>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401" w:name="_Toc272327929"/>
      <w:r w:rsidRPr="000C35D7">
        <w:rPr>
          <w:rFonts w:ascii="Arial" w:hAnsi="Arial" w:cs="Arial"/>
          <w:b/>
          <w:sz w:val="24"/>
          <w:szCs w:val="24"/>
        </w:rPr>
        <w:t>Herramientas</w:t>
      </w:r>
      <w:bookmarkEnd w:id="401"/>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C35D7" w:rsidRDefault="000C35D7" w:rsidP="000C35D7">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C35D7" w:rsidTr="00722608">
        <w:trPr>
          <w:cantSplit/>
        </w:trPr>
        <w:tc>
          <w:tcPr>
            <w:tcW w:w="6662" w:type="dxa"/>
          </w:tcPr>
          <w:p w:rsidR="000C35D7" w:rsidRDefault="000C35D7" w:rsidP="000C35D7">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402" w:name="_Toc272327930"/>
      <w:bookmarkEnd w:id="395"/>
      <w:bookmarkEnd w:id="396"/>
      <w:r w:rsidRPr="000C35D7">
        <w:rPr>
          <w:rFonts w:ascii="Arial" w:hAnsi="Arial" w:cs="Arial"/>
          <w:b/>
          <w:sz w:val="24"/>
          <w:szCs w:val="24"/>
        </w:rPr>
        <w:t>Cumplimiento</w:t>
      </w:r>
      <w:bookmarkEnd w:id="402"/>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Entrega a tiempo los resultados de sus actividades según las fechas y plazos establecidos</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Asiste y es puntual a las reuniones y actividades del equipo</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Es responsable para con el equipo</w:t>
            </w:r>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403" w:name="_Toc272327931"/>
      <w:r w:rsidRPr="000C35D7">
        <w:rPr>
          <w:rFonts w:ascii="Arial" w:hAnsi="Arial" w:cs="Arial"/>
          <w:b/>
          <w:sz w:val="24"/>
          <w:szCs w:val="24"/>
        </w:rPr>
        <w:t>Trabajo en equipo</w:t>
      </w:r>
      <w:bookmarkEnd w:id="403"/>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722608">
            <w:pPr>
              <w:spacing w:after="0"/>
              <w:rPr>
                <w:b/>
                <w:lang w:val="es-ES"/>
              </w:rPr>
            </w:pPr>
            <w:r>
              <w:rPr>
                <w:b/>
                <w:lang w:val="es-ES"/>
              </w:rPr>
              <w:t>Indicador a evaluar</w:t>
            </w:r>
          </w:p>
        </w:tc>
        <w:tc>
          <w:tcPr>
            <w:tcW w:w="1418" w:type="dxa"/>
          </w:tcPr>
          <w:p w:rsidR="000C35D7" w:rsidRDefault="000C35D7" w:rsidP="00722608">
            <w:pPr>
              <w:spacing w:after="0"/>
              <w:rPr>
                <w:b/>
                <w:lang w:val="es-ES"/>
              </w:rPr>
            </w:pPr>
            <w:r>
              <w:rPr>
                <w:b/>
                <w:lang w:val="es-ES"/>
              </w:rPr>
              <w:t>Calificación</w:t>
            </w:r>
          </w:p>
        </w:tc>
      </w:tr>
      <w:tr w:rsidR="000C35D7" w:rsidTr="00722608">
        <w:trPr>
          <w:cantSplit/>
          <w:trHeight w:val="610"/>
        </w:trPr>
        <w:tc>
          <w:tcPr>
            <w:tcW w:w="6662" w:type="dxa"/>
          </w:tcPr>
          <w:p w:rsidR="000C35D7" w:rsidRDefault="000C35D7" w:rsidP="00722608">
            <w:pPr>
              <w:spacing w:after="0"/>
              <w:rPr>
                <w:lang w:val="es-ES"/>
              </w:rPr>
            </w:pPr>
            <w:r>
              <w:rPr>
                <w:lang w:val="es-ES"/>
              </w:rPr>
              <w:t>Colabora con otros miembros del equipo en el desarrollo de sus actividades</w:t>
            </w:r>
          </w:p>
        </w:tc>
        <w:tc>
          <w:tcPr>
            <w:tcW w:w="1418" w:type="dxa"/>
          </w:tcPr>
          <w:p w:rsidR="000C35D7" w:rsidRDefault="000C35D7" w:rsidP="00722608">
            <w:pPr>
              <w:spacing w:after="0"/>
              <w:jc w:val="center"/>
              <w:rPr>
                <w:lang w:val="es-ES"/>
              </w:rPr>
            </w:pPr>
            <w:r>
              <w:rPr>
                <w:lang w:val="es-ES"/>
              </w:rPr>
              <w:t>4</w:t>
            </w:r>
          </w:p>
        </w:tc>
      </w:tr>
      <w:tr w:rsidR="000C35D7" w:rsidTr="00722608">
        <w:trPr>
          <w:cantSplit/>
        </w:trPr>
        <w:tc>
          <w:tcPr>
            <w:tcW w:w="6662" w:type="dxa"/>
          </w:tcPr>
          <w:p w:rsidR="000C35D7" w:rsidRDefault="000C35D7" w:rsidP="00722608">
            <w:pPr>
              <w:spacing w:after="0"/>
              <w:rPr>
                <w:lang w:val="es-ES"/>
              </w:rPr>
            </w:pPr>
            <w:r>
              <w:rPr>
                <w:lang w:val="es-ES"/>
              </w:rPr>
              <w:lastRenderedPageBreak/>
              <w:t>Asume otras labores y responsabilidades cuando es necesario en el proyecto</w:t>
            </w:r>
          </w:p>
        </w:tc>
        <w:tc>
          <w:tcPr>
            <w:tcW w:w="1418" w:type="dxa"/>
          </w:tcPr>
          <w:p w:rsidR="000C35D7" w:rsidRDefault="000C35D7" w:rsidP="00722608">
            <w:pPr>
              <w:spacing w:after="0"/>
              <w:jc w:val="center"/>
              <w:rPr>
                <w:lang w:val="es-ES"/>
              </w:rPr>
            </w:pPr>
            <w:r>
              <w:rPr>
                <w:lang w:val="es-ES"/>
              </w:rPr>
              <w:t>4</w:t>
            </w:r>
          </w:p>
        </w:tc>
      </w:tr>
      <w:tr w:rsidR="000C35D7" w:rsidTr="00722608">
        <w:trPr>
          <w:cantSplit/>
        </w:trPr>
        <w:tc>
          <w:tcPr>
            <w:tcW w:w="6662" w:type="dxa"/>
          </w:tcPr>
          <w:p w:rsidR="000C35D7" w:rsidRDefault="000C35D7" w:rsidP="00722608">
            <w:pPr>
              <w:spacing w:after="0"/>
              <w:rPr>
                <w:lang w:val="es-ES"/>
              </w:rPr>
            </w:pPr>
            <w:r>
              <w:rPr>
                <w:lang w:val="es-ES"/>
              </w:rPr>
              <w:t>Es proactivo para el equipo</w:t>
            </w:r>
          </w:p>
        </w:tc>
        <w:tc>
          <w:tcPr>
            <w:tcW w:w="1418" w:type="dxa"/>
          </w:tcPr>
          <w:p w:rsidR="000C35D7" w:rsidRDefault="000C35D7" w:rsidP="00722608">
            <w:pPr>
              <w:spacing w:after="0"/>
              <w:jc w:val="center"/>
              <w:rPr>
                <w:lang w:val="es-ES"/>
              </w:rPr>
            </w:pPr>
            <w:r>
              <w:rPr>
                <w:lang w:val="es-ES"/>
              </w:rPr>
              <w:t>4</w:t>
            </w:r>
          </w:p>
        </w:tc>
      </w:tr>
    </w:tbl>
    <w:p w:rsidR="000C35D7" w:rsidRPr="000C35D7" w:rsidRDefault="000C35D7" w:rsidP="00722608">
      <w:pPr>
        <w:pStyle w:val="Prrafodelista"/>
        <w:spacing w:before="240"/>
        <w:ind w:left="708"/>
        <w:contextualSpacing w:val="0"/>
        <w:rPr>
          <w:rFonts w:ascii="Arial" w:hAnsi="Arial" w:cs="Arial"/>
          <w:b/>
          <w:sz w:val="24"/>
          <w:szCs w:val="24"/>
        </w:rPr>
      </w:pPr>
      <w:bookmarkStart w:id="404" w:name="_Toc272327932"/>
      <w:r w:rsidRPr="000C35D7">
        <w:rPr>
          <w:rFonts w:ascii="Arial" w:hAnsi="Arial" w:cs="Arial"/>
          <w:b/>
          <w:sz w:val="24"/>
          <w:szCs w:val="24"/>
        </w:rPr>
        <w:t>Calificación promedio</w:t>
      </w:r>
      <w:bookmarkEnd w:id="404"/>
    </w:p>
    <w:p w:rsidR="000C35D7" w:rsidRPr="000C35D7" w:rsidRDefault="000C35D7" w:rsidP="00384E12">
      <w:pPr>
        <w:pStyle w:val="Prrafodelista"/>
        <w:ind w:left="708"/>
        <w:contextualSpacing w:val="0"/>
        <w:jc w:val="both"/>
        <w:rPr>
          <w:rFonts w:ascii="Arial" w:hAnsi="Arial" w:cs="Arial"/>
          <w:szCs w:val="24"/>
        </w:rPr>
      </w:pPr>
      <w:r w:rsidRPr="000C35D7">
        <w:rPr>
          <w:rFonts w:ascii="Arial" w:hAnsi="Arial" w:cs="Arial"/>
          <w:szCs w:val="24"/>
        </w:rPr>
        <w:t>4</w:t>
      </w:r>
    </w:p>
    <w:p w:rsidR="000C35D7" w:rsidRPr="000C35D7" w:rsidRDefault="000C35D7" w:rsidP="00384E12">
      <w:pPr>
        <w:pStyle w:val="Prrafodelista"/>
        <w:spacing w:before="240"/>
        <w:ind w:left="708"/>
        <w:contextualSpacing w:val="0"/>
        <w:rPr>
          <w:rFonts w:ascii="Arial" w:hAnsi="Arial" w:cs="Arial"/>
          <w:b/>
          <w:sz w:val="24"/>
          <w:szCs w:val="24"/>
        </w:rPr>
      </w:pPr>
      <w:bookmarkStart w:id="405" w:name="_Toc272327933"/>
      <w:r w:rsidRPr="000C35D7">
        <w:rPr>
          <w:rFonts w:ascii="Arial" w:hAnsi="Arial" w:cs="Arial"/>
          <w:b/>
          <w:sz w:val="24"/>
          <w:szCs w:val="24"/>
        </w:rPr>
        <w:t>Observaciones y comentarios.</w:t>
      </w:r>
      <w:bookmarkEnd w:id="405"/>
    </w:p>
    <w:p w:rsidR="000C35D7" w:rsidRDefault="000C35D7" w:rsidP="00384E12">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0C35D7" w:rsidRDefault="000C35D7" w:rsidP="00384E12">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Excelente para trabajar en equipo.</w:t>
      </w:r>
    </w:p>
    <w:p w:rsidR="00722608" w:rsidRDefault="00722608" w:rsidP="000C35D7">
      <w:pPr>
        <w:pStyle w:val="Ttulo1"/>
        <w:rPr>
          <w:caps w:val="0"/>
          <w:kern w:val="0"/>
          <w:sz w:val="28"/>
        </w:rPr>
      </w:pPr>
    </w:p>
    <w:p w:rsidR="00722608" w:rsidRPr="00C0673C" w:rsidRDefault="00722608" w:rsidP="00C0673C">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Pr>
          <w:rFonts w:ascii="Arial" w:hAnsi="Arial" w:cs="Arial"/>
          <w:b/>
          <w:sz w:val="24"/>
          <w:szCs w:val="24"/>
        </w:rPr>
        <w:t xml:space="preserve">: </w:t>
      </w:r>
      <w:r w:rsidR="00C0673C" w:rsidRPr="006354B7">
        <w:rPr>
          <w:rFonts w:ascii="Arial" w:hAnsi="Arial" w:cs="Arial"/>
          <w:szCs w:val="24"/>
        </w:rPr>
        <w:t>Gabriela Rojas Munive</w:t>
      </w:r>
    </w:p>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C0673C" w:rsidRPr="0047492C" w:rsidTr="00DC6863">
        <w:trPr>
          <w:cantSplit/>
        </w:trPr>
        <w:tc>
          <w:tcPr>
            <w:tcW w:w="1843" w:type="dxa"/>
          </w:tcPr>
          <w:p w:rsidR="00C0673C" w:rsidRPr="000C35D7" w:rsidRDefault="00C0673C"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5</w:t>
            </w:r>
          </w:p>
        </w:tc>
        <w:tc>
          <w:tcPr>
            <w:tcW w:w="2126" w:type="dxa"/>
          </w:tcPr>
          <w:p w:rsidR="00C0673C" w:rsidRPr="000C35D7" w:rsidRDefault="00C0673C" w:rsidP="00DC6863">
            <w:pPr>
              <w:spacing w:after="0"/>
              <w:rPr>
                <w:rFonts w:ascii="Arial" w:hAnsi="Arial" w:cs="Arial"/>
                <w:lang w:val="es-ES"/>
              </w:rPr>
            </w:pPr>
            <w:r w:rsidRPr="000C35D7">
              <w:rPr>
                <w:rFonts w:ascii="Arial" w:hAnsi="Arial" w:cs="Arial"/>
                <w:lang w:val="es-ES"/>
              </w:rPr>
              <w:t>Promedio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3</w:t>
            </w:r>
          </w:p>
        </w:tc>
        <w:tc>
          <w:tcPr>
            <w:tcW w:w="2410" w:type="dxa"/>
          </w:tcPr>
          <w:p w:rsidR="00C0673C" w:rsidRPr="000C35D7" w:rsidRDefault="00C0673C"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1</w:t>
            </w:r>
          </w:p>
        </w:tc>
      </w:tr>
      <w:tr w:rsidR="00C0673C" w:rsidRPr="0047492C" w:rsidTr="00DC6863">
        <w:trPr>
          <w:cantSplit/>
        </w:trPr>
        <w:tc>
          <w:tcPr>
            <w:tcW w:w="1843" w:type="dxa"/>
          </w:tcPr>
          <w:p w:rsidR="00C0673C" w:rsidRPr="000C35D7" w:rsidRDefault="00C0673C" w:rsidP="00DC6863">
            <w:pPr>
              <w:spacing w:after="0"/>
              <w:rPr>
                <w:rFonts w:ascii="Arial" w:hAnsi="Arial" w:cs="Arial"/>
                <w:lang w:val="es-ES"/>
              </w:rPr>
            </w:pPr>
            <w:r w:rsidRPr="000C35D7">
              <w:rPr>
                <w:rFonts w:ascii="Arial" w:hAnsi="Arial" w:cs="Arial"/>
                <w:lang w:val="es-ES"/>
              </w:rPr>
              <w:t>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4</w:t>
            </w:r>
          </w:p>
        </w:tc>
        <w:tc>
          <w:tcPr>
            <w:tcW w:w="2126" w:type="dxa"/>
          </w:tcPr>
          <w:p w:rsidR="00C0673C" w:rsidRPr="000C35D7" w:rsidRDefault="00C0673C" w:rsidP="00DC6863">
            <w:pPr>
              <w:spacing w:after="0"/>
              <w:rPr>
                <w:rFonts w:ascii="Arial" w:hAnsi="Arial" w:cs="Arial"/>
                <w:lang w:val="es-ES"/>
              </w:rPr>
            </w:pPr>
            <w:r w:rsidRPr="000C35D7">
              <w:rPr>
                <w:rFonts w:ascii="Arial" w:hAnsi="Arial" w:cs="Arial"/>
                <w:lang w:val="es-ES"/>
              </w:rPr>
              <w:t>Aceptable</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2</w:t>
            </w:r>
          </w:p>
        </w:tc>
        <w:tc>
          <w:tcPr>
            <w:tcW w:w="2410" w:type="dxa"/>
          </w:tcPr>
          <w:p w:rsidR="00C0673C" w:rsidRPr="000C35D7" w:rsidRDefault="00C0673C" w:rsidP="00DC6863">
            <w:pPr>
              <w:spacing w:after="0"/>
              <w:rPr>
                <w:rFonts w:ascii="Arial" w:hAnsi="Arial" w:cs="Arial"/>
                <w:lang w:val="es-ES"/>
              </w:rPr>
            </w:pPr>
            <w:r w:rsidRPr="000C35D7">
              <w:rPr>
                <w:rFonts w:ascii="Arial" w:hAnsi="Arial" w:cs="Arial"/>
                <w:lang w:val="es-ES"/>
              </w:rPr>
              <w:t>Insuficiente</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0</w:t>
            </w:r>
          </w:p>
        </w:tc>
      </w:tr>
    </w:tbl>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RPr="000C35D7" w:rsidTr="00DC6863">
        <w:trPr>
          <w:cantSplit/>
        </w:trPr>
        <w:tc>
          <w:tcPr>
            <w:tcW w:w="6662" w:type="dxa"/>
          </w:tcPr>
          <w:p w:rsidR="00C0673C" w:rsidRPr="000C35D7" w:rsidRDefault="00C0673C"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C0673C" w:rsidRPr="000C35D7" w:rsidRDefault="00C0673C" w:rsidP="00DC6863">
            <w:pPr>
              <w:spacing w:after="0"/>
              <w:rPr>
                <w:rFonts w:ascii="Arial" w:hAnsi="Arial" w:cs="Arial"/>
                <w:b/>
                <w:lang w:val="es-ES"/>
              </w:rPr>
            </w:pPr>
            <w:r w:rsidRPr="000C35D7">
              <w:rPr>
                <w:rFonts w:ascii="Arial" w:hAnsi="Arial" w:cs="Arial"/>
                <w:b/>
                <w:lang w:val="es-ES"/>
              </w:rPr>
              <w:t>Calificación</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t>Propone soluciones adecuadas para producir los artefactos del proyecto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Aplica los conocimientos de forma efectiva en la solución de problemas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Aporta ideas beneficiosas para el proyecto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C0673C" w:rsidRDefault="00C0673C"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C0673C" w:rsidTr="00DC6863">
        <w:trPr>
          <w:cantSplit/>
        </w:trPr>
        <w:tc>
          <w:tcPr>
            <w:tcW w:w="6662" w:type="dxa"/>
          </w:tcPr>
          <w:p w:rsidR="00C0673C" w:rsidRDefault="00C0673C"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lastRenderedPageBreak/>
              <w:t>Entrega a tiempo los resultados de sus actividades según las fechas y plazos establecidos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Asiste y es puntual a las reuniones y actividades del equipo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Es responsable para con el equipo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Height w:val="610"/>
        </w:trPr>
        <w:tc>
          <w:tcPr>
            <w:tcW w:w="6662" w:type="dxa"/>
          </w:tcPr>
          <w:p w:rsidR="00C0673C" w:rsidRDefault="00C0673C" w:rsidP="00DC6863">
            <w:pPr>
              <w:spacing w:after="0"/>
              <w:rPr>
                <w:lang w:val="es-ES"/>
              </w:rPr>
            </w:pPr>
            <w:r>
              <w:rPr>
                <w:lang w:val="es-ES"/>
              </w:rPr>
              <w:t>Colabora con otros miembros del equipo en el desarrollo de sus actividades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Asume otras labores y responsabilidades cuando es necesario en el proyecto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Es proactivo para el equipo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C0673C" w:rsidRPr="000C35D7" w:rsidRDefault="00C0673C" w:rsidP="00C0673C">
      <w:pPr>
        <w:pStyle w:val="Prrafodelista"/>
        <w:ind w:left="708"/>
        <w:contextualSpacing w:val="0"/>
        <w:jc w:val="both"/>
        <w:rPr>
          <w:rFonts w:ascii="Arial" w:hAnsi="Arial" w:cs="Arial"/>
          <w:szCs w:val="24"/>
        </w:rPr>
      </w:pPr>
      <w:r w:rsidRPr="000C35D7">
        <w:rPr>
          <w:rFonts w:ascii="Arial" w:hAnsi="Arial" w:cs="Arial"/>
          <w:szCs w:val="24"/>
        </w:rPr>
        <w:t>4</w:t>
      </w:r>
    </w:p>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C0673C" w:rsidRDefault="00C0673C" w:rsidP="00C0673C">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C0673C" w:rsidRDefault="006354B7" w:rsidP="00C0673C">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Proactiva</w:t>
      </w:r>
    </w:p>
    <w:p w:rsidR="006354B7" w:rsidRDefault="006354B7" w:rsidP="000C35D7">
      <w:pPr>
        <w:pStyle w:val="Ttulo1"/>
        <w:rPr>
          <w:caps w:val="0"/>
          <w:kern w:val="0"/>
          <w:sz w:val="28"/>
        </w:rPr>
      </w:pPr>
    </w:p>
    <w:p w:rsidR="006354B7" w:rsidRPr="00C0673C" w:rsidRDefault="006354B7" w:rsidP="006354B7">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sidR="0003412B">
        <w:rPr>
          <w:rFonts w:ascii="Arial" w:hAnsi="Arial" w:cs="Arial"/>
          <w:b/>
          <w:sz w:val="24"/>
          <w:szCs w:val="24"/>
        </w:rPr>
        <w:t>:</w:t>
      </w:r>
      <w:r>
        <w:rPr>
          <w:rFonts w:ascii="Arial" w:hAnsi="Arial" w:cs="Arial"/>
          <w:b/>
          <w:sz w:val="24"/>
          <w:szCs w:val="24"/>
        </w:rPr>
        <w:t xml:space="preserve"> </w:t>
      </w:r>
      <w:r w:rsidRPr="0003412B">
        <w:rPr>
          <w:rFonts w:ascii="Arial" w:hAnsi="Arial" w:cs="Arial"/>
          <w:szCs w:val="24"/>
        </w:rPr>
        <w:t xml:space="preserve">Augusto </w:t>
      </w:r>
      <w:r w:rsidR="0003412B" w:rsidRPr="0003412B">
        <w:rPr>
          <w:rFonts w:ascii="Arial" w:hAnsi="Arial" w:cs="Arial"/>
          <w:szCs w:val="24"/>
        </w:rPr>
        <w:t>Suárez</w:t>
      </w:r>
    </w:p>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6354B7" w:rsidRPr="0047492C" w:rsidTr="00DC6863">
        <w:trPr>
          <w:cantSplit/>
        </w:trPr>
        <w:tc>
          <w:tcPr>
            <w:tcW w:w="1843" w:type="dxa"/>
          </w:tcPr>
          <w:p w:rsidR="006354B7" w:rsidRPr="000C35D7" w:rsidRDefault="006354B7"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5</w:t>
            </w:r>
          </w:p>
        </w:tc>
        <w:tc>
          <w:tcPr>
            <w:tcW w:w="2126" w:type="dxa"/>
          </w:tcPr>
          <w:p w:rsidR="006354B7" w:rsidRPr="000C35D7" w:rsidRDefault="006354B7" w:rsidP="00DC6863">
            <w:pPr>
              <w:spacing w:after="0"/>
              <w:rPr>
                <w:rFonts w:ascii="Arial" w:hAnsi="Arial" w:cs="Arial"/>
                <w:lang w:val="es-ES"/>
              </w:rPr>
            </w:pPr>
            <w:r w:rsidRPr="000C35D7">
              <w:rPr>
                <w:rFonts w:ascii="Arial" w:hAnsi="Arial" w:cs="Arial"/>
                <w:lang w:val="es-ES"/>
              </w:rPr>
              <w:t>Promedio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3</w:t>
            </w:r>
          </w:p>
        </w:tc>
        <w:tc>
          <w:tcPr>
            <w:tcW w:w="2410" w:type="dxa"/>
          </w:tcPr>
          <w:p w:rsidR="006354B7" w:rsidRPr="000C35D7" w:rsidRDefault="006354B7"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1</w:t>
            </w:r>
          </w:p>
        </w:tc>
      </w:tr>
      <w:tr w:rsidR="006354B7" w:rsidRPr="0047492C" w:rsidTr="00DC6863">
        <w:trPr>
          <w:cantSplit/>
        </w:trPr>
        <w:tc>
          <w:tcPr>
            <w:tcW w:w="1843" w:type="dxa"/>
          </w:tcPr>
          <w:p w:rsidR="006354B7" w:rsidRPr="000C35D7" w:rsidRDefault="006354B7" w:rsidP="00DC6863">
            <w:pPr>
              <w:spacing w:after="0"/>
              <w:rPr>
                <w:rFonts w:ascii="Arial" w:hAnsi="Arial" w:cs="Arial"/>
                <w:lang w:val="es-ES"/>
              </w:rPr>
            </w:pPr>
            <w:r w:rsidRPr="000C35D7">
              <w:rPr>
                <w:rFonts w:ascii="Arial" w:hAnsi="Arial" w:cs="Arial"/>
                <w:lang w:val="es-ES"/>
              </w:rPr>
              <w:t>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4</w:t>
            </w:r>
          </w:p>
        </w:tc>
        <w:tc>
          <w:tcPr>
            <w:tcW w:w="2126" w:type="dxa"/>
          </w:tcPr>
          <w:p w:rsidR="006354B7" w:rsidRPr="000C35D7" w:rsidRDefault="006354B7" w:rsidP="00DC6863">
            <w:pPr>
              <w:spacing w:after="0"/>
              <w:rPr>
                <w:rFonts w:ascii="Arial" w:hAnsi="Arial" w:cs="Arial"/>
                <w:lang w:val="es-ES"/>
              </w:rPr>
            </w:pPr>
            <w:r w:rsidRPr="000C35D7">
              <w:rPr>
                <w:rFonts w:ascii="Arial" w:hAnsi="Arial" w:cs="Arial"/>
                <w:lang w:val="es-ES"/>
              </w:rPr>
              <w:t>Aceptable</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2</w:t>
            </w:r>
          </w:p>
        </w:tc>
        <w:tc>
          <w:tcPr>
            <w:tcW w:w="2410" w:type="dxa"/>
          </w:tcPr>
          <w:p w:rsidR="006354B7" w:rsidRPr="000C35D7" w:rsidRDefault="006354B7" w:rsidP="00DC6863">
            <w:pPr>
              <w:spacing w:after="0"/>
              <w:rPr>
                <w:rFonts w:ascii="Arial" w:hAnsi="Arial" w:cs="Arial"/>
                <w:lang w:val="es-ES"/>
              </w:rPr>
            </w:pPr>
            <w:r w:rsidRPr="000C35D7">
              <w:rPr>
                <w:rFonts w:ascii="Arial" w:hAnsi="Arial" w:cs="Arial"/>
                <w:lang w:val="es-ES"/>
              </w:rPr>
              <w:t>Insuficiente</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0</w:t>
            </w:r>
          </w:p>
        </w:tc>
      </w:tr>
    </w:tbl>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RPr="000C35D7" w:rsidTr="00DC6863">
        <w:trPr>
          <w:cantSplit/>
        </w:trPr>
        <w:tc>
          <w:tcPr>
            <w:tcW w:w="6662" w:type="dxa"/>
          </w:tcPr>
          <w:p w:rsidR="006354B7" w:rsidRPr="000C35D7" w:rsidRDefault="006354B7"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6354B7" w:rsidRPr="000C35D7" w:rsidRDefault="006354B7" w:rsidP="00DC6863">
            <w:pPr>
              <w:spacing w:after="0"/>
              <w:rPr>
                <w:rFonts w:ascii="Arial" w:hAnsi="Arial" w:cs="Arial"/>
                <w:b/>
                <w:lang w:val="es-ES"/>
              </w:rPr>
            </w:pPr>
            <w:r w:rsidRPr="000C35D7">
              <w:rPr>
                <w:rFonts w:ascii="Arial" w:hAnsi="Arial" w:cs="Arial"/>
                <w:b/>
                <w:lang w:val="es-ES"/>
              </w:rPr>
              <w:t>Calificación</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Propone soluciones adecuadas para producir los artefactos del proyecto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Aplica los conocimientos de forma efectiva en la solución de problemas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lastRenderedPageBreak/>
              <w:t>Aporta ideas beneficiosas para el proyecto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6354B7" w:rsidRDefault="006354B7"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6354B7" w:rsidTr="00DC6863">
        <w:trPr>
          <w:cantSplit/>
        </w:trPr>
        <w:tc>
          <w:tcPr>
            <w:tcW w:w="6662" w:type="dxa"/>
          </w:tcPr>
          <w:p w:rsidR="006354B7" w:rsidRDefault="006354B7"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Entrega a tiempo los resultados de sus actividades según las fechas y plazos establecidos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Asiste y es puntual a las reuniones y actividades del equipo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Es responsable para con el equipo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Height w:val="610"/>
        </w:trPr>
        <w:tc>
          <w:tcPr>
            <w:tcW w:w="6662" w:type="dxa"/>
          </w:tcPr>
          <w:p w:rsidR="006354B7" w:rsidRDefault="006354B7" w:rsidP="00DC6863">
            <w:pPr>
              <w:spacing w:after="0"/>
              <w:rPr>
                <w:lang w:val="es-ES"/>
              </w:rPr>
            </w:pPr>
            <w:r>
              <w:rPr>
                <w:lang w:val="es-ES"/>
              </w:rPr>
              <w:t>Colabora con otros miembros del equipo en el desarrollo de sus actividades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Asume otras labores y responsabilidades cuando es necesario en el proyecto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Es proactivo para el equipo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6354B7" w:rsidRPr="000C35D7" w:rsidRDefault="006354B7" w:rsidP="006354B7">
      <w:pPr>
        <w:pStyle w:val="Prrafodelista"/>
        <w:ind w:left="708"/>
        <w:contextualSpacing w:val="0"/>
        <w:jc w:val="both"/>
        <w:rPr>
          <w:rFonts w:ascii="Arial" w:hAnsi="Arial" w:cs="Arial"/>
          <w:szCs w:val="24"/>
        </w:rPr>
      </w:pPr>
      <w:r w:rsidRPr="000C35D7">
        <w:rPr>
          <w:rFonts w:ascii="Arial" w:hAnsi="Arial" w:cs="Arial"/>
          <w:szCs w:val="24"/>
        </w:rPr>
        <w:t>4</w:t>
      </w:r>
    </w:p>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6354B7" w:rsidRDefault="006354B7" w:rsidP="006354B7">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Debe aportar más ideas.</w:t>
      </w:r>
    </w:p>
    <w:p w:rsidR="006354B7" w:rsidRDefault="006354B7" w:rsidP="006354B7">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Más comunicativo con el equipo.</w:t>
      </w:r>
    </w:p>
    <w:p w:rsidR="0003412B" w:rsidRDefault="0003412B" w:rsidP="000C35D7">
      <w:pPr>
        <w:pStyle w:val="Ttulo1"/>
        <w:rPr>
          <w:caps w:val="0"/>
          <w:kern w:val="0"/>
          <w:sz w:val="28"/>
        </w:rPr>
      </w:pPr>
    </w:p>
    <w:p w:rsidR="0003412B" w:rsidRPr="00C0673C" w:rsidRDefault="0003412B" w:rsidP="0003412B">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Pr>
          <w:rFonts w:ascii="Arial" w:hAnsi="Arial" w:cs="Arial"/>
          <w:b/>
          <w:sz w:val="24"/>
          <w:szCs w:val="24"/>
        </w:rPr>
        <w:t xml:space="preserve">: </w:t>
      </w:r>
      <w:r w:rsidRPr="0003412B">
        <w:rPr>
          <w:rFonts w:ascii="Arial" w:hAnsi="Arial" w:cs="Arial"/>
          <w:szCs w:val="24"/>
        </w:rPr>
        <w:t>Pablo Robles</w:t>
      </w:r>
    </w:p>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03412B" w:rsidRPr="0047492C" w:rsidTr="00DC6863">
        <w:trPr>
          <w:cantSplit/>
        </w:trPr>
        <w:tc>
          <w:tcPr>
            <w:tcW w:w="1843" w:type="dxa"/>
          </w:tcPr>
          <w:p w:rsidR="0003412B" w:rsidRPr="000C35D7" w:rsidRDefault="0003412B"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5</w:t>
            </w:r>
          </w:p>
        </w:tc>
        <w:tc>
          <w:tcPr>
            <w:tcW w:w="2126" w:type="dxa"/>
          </w:tcPr>
          <w:p w:rsidR="0003412B" w:rsidRPr="000C35D7" w:rsidRDefault="0003412B" w:rsidP="00DC6863">
            <w:pPr>
              <w:spacing w:after="0"/>
              <w:rPr>
                <w:rFonts w:ascii="Arial" w:hAnsi="Arial" w:cs="Arial"/>
                <w:lang w:val="es-ES"/>
              </w:rPr>
            </w:pPr>
            <w:r w:rsidRPr="000C35D7">
              <w:rPr>
                <w:rFonts w:ascii="Arial" w:hAnsi="Arial" w:cs="Arial"/>
                <w:lang w:val="es-ES"/>
              </w:rPr>
              <w:t>Promedio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3</w:t>
            </w:r>
          </w:p>
        </w:tc>
        <w:tc>
          <w:tcPr>
            <w:tcW w:w="2410" w:type="dxa"/>
          </w:tcPr>
          <w:p w:rsidR="0003412B" w:rsidRPr="000C35D7" w:rsidRDefault="0003412B"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1</w:t>
            </w:r>
          </w:p>
        </w:tc>
      </w:tr>
      <w:tr w:rsidR="0003412B" w:rsidRPr="0047492C" w:rsidTr="00DC6863">
        <w:trPr>
          <w:cantSplit/>
        </w:trPr>
        <w:tc>
          <w:tcPr>
            <w:tcW w:w="1843" w:type="dxa"/>
          </w:tcPr>
          <w:p w:rsidR="0003412B" w:rsidRPr="000C35D7" w:rsidRDefault="0003412B" w:rsidP="00DC6863">
            <w:pPr>
              <w:spacing w:after="0"/>
              <w:rPr>
                <w:rFonts w:ascii="Arial" w:hAnsi="Arial" w:cs="Arial"/>
                <w:lang w:val="es-ES"/>
              </w:rPr>
            </w:pPr>
            <w:r w:rsidRPr="000C35D7">
              <w:rPr>
                <w:rFonts w:ascii="Arial" w:hAnsi="Arial" w:cs="Arial"/>
                <w:lang w:val="es-ES"/>
              </w:rPr>
              <w:t>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4</w:t>
            </w:r>
          </w:p>
        </w:tc>
        <w:tc>
          <w:tcPr>
            <w:tcW w:w="2126" w:type="dxa"/>
          </w:tcPr>
          <w:p w:rsidR="0003412B" w:rsidRPr="000C35D7" w:rsidRDefault="0003412B" w:rsidP="00DC6863">
            <w:pPr>
              <w:spacing w:after="0"/>
              <w:rPr>
                <w:rFonts w:ascii="Arial" w:hAnsi="Arial" w:cs="Arial"/>
                <w:lang w:val="es-ES"/>
              </w:rPr>
            </w:pPr>
            <w:r w:rsidRPr="000C35D7">
              <w:rPr>
                <w:rFonts w:ascii="Arial" w:hAnsi="Arial" w:cs="Arial"/>
                <w:lang w:val="es-ES"/>
              </w:rPr>
              <w:t>Aceptable</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2</w:t>
            </w:r>
          </w:p>
        </w:tc>
        <w:tc>
          <w:tcPr>
            <w:tcW w:w="2410" w:type="dxa"/>
          </w:tcPr>
          <w:p w:rsidR="0003412B" w:rsidRPr="000C35D7" w:rsidRDefault="0003412B" w:rsidP="00DC6863">
            <w:pPr>
              <w:spacing w:after="0"/>
              <w:rPr>
                <w:rFonts w:ascii="Arial" w:hAnsi="Arial" w:cs="Arial"/>
                <w:lang w:val="es-ES"/>
              </w:rPr>
            </w:pPr>
            <w:r w:rsidRPr="000C35D7">
              <w:rPr>
                <w:rFonts w:ascii="Arial" w:hAnsi="Arial" w:cs="Arial"/>
                <w:lang w:val="es-ES"/>
              </w:rPr>
              <w:t>Insuficiente</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0</w:t>
            </w:r>
          </w:p>
        </w:tc>
      </w:tr>
    </w:tbl>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RPr="000C35D7" w:rsidTr="00DC6863">
        <w:trPr>
          <w:cantSplit/>
        </w:trPr>
        <w:tc>
          <w:tcPr>
            <w:tcW w:w="6662" w:type="dxa"/>
          </w:tcPr>
          <w:p w:rsidR="0003412B" w:rsidRPr="000C35D7" w:rsidRDefault="0003412B" w:rsidP="00DC6863">
            <w:pPr>
              <w:spacing w:after="0"/>
              <w:rPr>
                <w:rFonts w:ascii="Arial" w:hAnsi="Arial" w:cs="Arial"/>
                <w:b/>
                <w:lang w:val="es-ES"/>
              </w:rPr>
            </w:pPr>
            <w:r w:rsidRPr="000C35D7">
              <w:rPr>
                <w:rFonts w:ascii="Arial" w:hAnsi="Arial" w:cs="Arial"/>
                <w:b/>
                <w:lang w:val="es-ES"/>
              </w:rPr>
              <w:lastRenderedPageBreak/>
              <w:t>Indicador a evaluar</w:t>
            </w:r>
          </w:p>
        </w:tc>
        <w:tc>
          <w:tcPr>
            <w:tcW w:w="1418" w:type="dxa"/>
          </w:tcPr>
          <w:p w:rsidR="0003412B" w:rsidRPr="000C35D7" w:rsidRDefault="0003412B" w:rsidP="00DC6863">
            <w:pPr>
              <w:spacing w:after="0"/>
              <w:rPr>
                <w:rFonts w:ascii="Arial" w:hAnsi="Arial" w:cs="Arial"/>
                <w:b/>
                <w:lang w:val="es-ES"/>
              </w:rPr>
            </w:pPr>
            <w:r w:rsidRPr="000C35D7">
              <w:rPr>
                <w:rFonts w:ascii="Arial" w:hAnsi="Arial" w:cs="Arial"/>
                <w:b/>
                <w:lang w:val="es-ES"/>
              </w:rPr>
              <w:t>Calificación</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Propone soluciones adecuadas para producir los artefactos del proyecto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Aplica los conocimientos de forma efectiva en la solución de problemas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Aporta ideas beneficiosas para el proyecto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3412B" w:rsidRDefault="0003412B"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3412B" w:rsidTr="00DC6863">
        <w:trPr>
          <w:cantSplit/>
        </w:trPr>
        <w:tc>
          <w:tcPr>
            <w:tcW w:w="6662" w:type="dxa"/>
          </w:tcPr>
          <w:p w:rsidR="0003412B" w:rsidRDefault="0003412B"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Entrega a tiempo los resultados de sus actividades según las fechas y plazos establecidos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Asiste y es puntual a las reuniones y actividades del equipo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Es responsable para con el equipo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Height w:val="610"/>
        </w:trPr>
        <w:tc>
          <w:tcPr>
            <w:tcW w:w="6662" w:type="dxa"/>
          </w:tcPr>
          <w:p w:rsidR="0003412B" w:rsidRDefault="0003412B" w:rsidP="00DC6863">
            <w:pPr>
              <w:spacing w:after="0"/>
              <w:rPr>
                <w:lang w:val="es-ES"/>
              </w:rPr>
            </w:pPr>
            <w:r>
              <w:rPr>
                <w:lang w:val="es-ES"/>
              </w:rPr>
              <w:t>Colabora con otros miembros del equipo en el desarrollo de sus actividades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Asume otras labores y responsabilidades cuando es necesario en el proyecto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Es proactivo para el equipo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03412B" w:rsidRPr="000C35D7" w:rsidRDefault="0003412B" w:rsidP="0003412B">
      <w:pPr>
        <w:pStyle w:val="Prrafodelista"/>
        <w:ind w:left="708"/>
        <w:contextualSpacing w:val="0"/>
        <w:jc w:val="both"/>
        <w:rPr>
          <w:rFonts w:ascii="Arial" w:hAnsi="Arial" w:cs="Arial"/>
          <w:szCs w:val="24"/>
        </w:rPr>
      </w:pPr>
      <w:r w:rsidRPr="000C35D7">
        <w:rPr>
          <w:rFonts w:ascii="Arial" w:hAnsi="Arial" w:cs="Arial"/>
          <w:szCs w:val="24"/>
        </w:rPr>
        <w:t>4</w:t>
      </w:r>
    </w:p>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03412B" w:rsidRDefault="0003412B" w:rsidP="0003412B">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03412B" w:rsidRDefault="0003412B" w:rsidP="0003412B">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Excelente para trabajar en equipo.</w:t>
      </w:r>
    </w:p>
    <w:p w:rsidR="0005543A" w:rsidRDefault="0005543A" w:rsidP="000C35D7">
      <w:pPr>
        <w:pStyle w:val="Ttulo1"/>
        <w:rPr>
          <w:caps w:val="0"/>
          <w:kern w:val="0"/>
          <w:sz w:val="28"/>
        </w:rPr>
      </w:pPr>
    </w:p>
    <w:p w:rsidR="0005543A" w:rsidRPr="00C0673C" w:rsidRDefault="0005543A" w:rsidP="0005543A">
      <w:pPr>
        <w:pStyle w:val="Prrafodelista"/>
        <w:numPr>
          <w:ilvl w:val="0"/>
          <w:numId w:val="26"/>
        </w:numPr>
        <w:spacing w:before="240"/>
        <w:contextualSpacing w:val="0"/>
        <w:rPr>
          <w:rFonts w:ascii="Arial" w:hAnsi="Arial" w:cs="Arial"/>
          <w:b/>
          <w:sz w:val="24"/>
          <w:szCs w:val="24"/>
        </w:rPr>
      </w:pPr>
      <w:r>
        <w:rPr>
          <w:caps/>
          <w:sz w:val="28"/>
        </w:rPr>
        <w:br w:type="page"/>
      </w:r>
      <w:r w:rsidRPr="000C35D7">
        <w:rPr>
          <w:rFonts w:ascii="Arial" w:hAnsi="Arial" w:cs="Arial"/>
          <w:b/>
          <w:sz w:val="24"/>
          <w:szCs w:val="24"/>
        </w:rPr>
        <w:lastRenderedPageBreak/>
        <w:t>Miembro del proyecto</w:t>
      </w:r>
      <w:r>
        <w:rPr>
          <w:rFonts w:ascii="Arial" w:hAnsi="Arial" w:cs="Arial"/>
          <w:b/>
          <w:sz w:val="24"/>
          <w:szCs w:val="24"/>
        </w:rPr>
        <w:t xml:space="preserve">: </w:t>
      </w:r>
      <w:r>
        <w:rPr>
          <w:rFonts w:ascii="Arial" w:hAnsi="Arial" w:cs="Arial"/>
          <w:szCs w:val="24"/>
        </w:rPr>
        <w:t>Marco Bustinza</w:t>
      </w:r>
    </w:p>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05543A" w:rsidRPr="0047492C" w:rsidTr="00DC6863">
        <w:trPr>
          <w:cantSplit/>
        </w:trPr>
        <w:tc>
          <w:tcPr>
            <w:tcW w:w="1843" w:type="dxa"/>
          </w:tcPr>
          <w:p w:rsidR="0005543A" w:rsidRPr="000C35D7" w:rsidRDefault="0005543A"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5</w:t>
            </w:r>
          </w:p>
        </w:tc>
        <w:tc>
          <w:tcPr>
            <w:tcW w:w="2126" w:type="dxa"/>
          </w:tcPr>
          <w:p w:rsidR="0005543A" w:rsidRPr="000C35D7" w:rsidRDefault="0005543A" w:rsidP="00DC6863">
            <w:pPr>
              <w:spacing w:after="0"/>
              <w:rPr>
                <w:rFonts w:ascii="Arial" w:hAnsi="Arial" w:cs="Arial"/>
                <w:lang w:val="es-ES"/>
              </w:rPr>
            </w:pPr>
            <w:r w:rsidRPr="000C35D7">
              <w:rPr>
                <w:rFonts w:ascii="Arial" w:hAnsi="Arial" w:cs="Arial"/>
                <w:lang w:val="es-ES"/>
              </w:rPr>
              <w:t>Promedio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3</w:t>
            </w:r>
          </w:p>
        </w:tc>
        <w:tc>
          <w:tcPr>
            <w:tcW w:w="2410" w:type="dxa"/>
          </w:tcPr>
          <w:p w:rsidR="0005543A" w:rsidRPr="000C35D7" w:rsidRDefault="0005543A"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1</w:t>
            </w:r>
          </w:p>
        </w:tc>
      </w:tr>
      <w:tr w:rsidR="0005543A" w:rsidRPr="0047492C" w:rsidTr="00DC6863">
        <w:trPr>
          <w:cantSplit/>
        </w:trPr>
        <w:tc>
          <w:tcPr>
            <w:tcW w:w="1843" w:type="dxa"/>
          </w:tcPr>
          <w:p w:rsidR="0005543A" w:rsidRPr="000C35D7" w:rsidRDefault="0005543A" w:rsidP="00DC6863">
            <w:pPr>
              <w:spacing w:after="0"/>
              <w:rPr>
                <w:rFonts w:ascii="Arial" w:hAnsi="Arial" w:cs="Arial"/>
                <w:lang w:val="es-ES"/>
              </w:rPr>
            </w:pPr>
            <w:r w:rsidRPr="000C35D7">
              <w:rPr>
                <w:rFonts w:ascii="Arial" w:hAnsi="Arial" w:cs="Arial"/>
                <w:lang w:val="es-ES"/>
              </w:rPr>
              <w:t>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4</w:t>
            </w:r>
          </w:p>
        </w:tc>
        <w:tc>
          <w:tcPr>
            <w:tcW w:w="2126" w:type="dxa"/>
          </w:tcPr>
          <w:p w:rsidR="0005543A" w:rsidRPr="000C35D7" w:rsidRDefault="0005543A" w:rsidP="00DC6863">
            <w:pPr>
              <w:spacing w:after="0"/>
              <w:rPr>
                <w:rFonts w:ascii="Arial" w:hAnsi="Arial" w:cs="Arial"/>
                <w:lang w:val="es-ES"/>
              </w:rPr>
            </w:pPr>
            <w:r w:rsidRPr="000C35D7">
              <w:rPr>
                <w:rFonts w:ascii="Arial" w:hAnsi="Arial" w:cs="Arial"/>
                <w:lang w:val="es-ES"/>
              </w:rPr>
              <w:t>Aceptable</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2</w:t>
            </w:r>
          </w:p>
        </w:tc>
        <w:tc>
          <w:tcPr>
            <w:tcW w:w="2410" w:type="dxa"/>
          </w:tcPr>
          <w:p w:rsidR="0005543A" w:rsidRPr="000C35D7" w:rsidRDefault="0005543A" w:rsidP="00DC6863">
            <w:pPr>
              <w:spacing w:after="0"/>
              <w:rPr>
                <w:rFonts w:ascii="Arial" w:hAnsi="Arial" w:cs="Arial"/>
                <w:lang w:val="es-ES"/>
              </w:rPr>
            </w:pPr>
            <w:r w:rsidRPr="000C35D7">
              <w:rPr>
                <w:rFonts w:ascii="Arial" w:hAnsi="Arial" w:cs="Arial"/>
                <w:lang w:val="es-ES"/>
              </w:rPr>
              <w:t>Insuficiente</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0</w:t>
            </w:r>
          </w:p>
        </w:tc>
      </w:tr>
    </w:tbl>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RPr="000C35D7" w:rsidTr="00DC6863">
        <w:trPr>
          <w:cantSplit/>
        </w:trPr>
        <w:tc>
          <w:tcPr>
            <w:tcW w:w="6662" w:type="dxa"/>
          </w:tcPr>
          <w:p w:rsidR="0005543A" w:rsidRPr="000C35D7" w:rsidRDefault="0005543A"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05543A" w:rsidRPr="000C35D7" w:rsidRDefault="0005543A" w:rsidP="00DC6863">
            <w:pPr>
              <w:spacing w:after="0"/>
              <w:rPr>
                <w:rFonts w:ascii="Arial" w:hAnsi="Arial" w:cs="Arial"/>
                <w:b/>
                <w:lang w:val="es-ES"/>
              </w:rPr>
            </w:pPr>
            <w:r w:rsidRPr="000C35D7">
              <w:rPr>
                <w:rFonts w:ascii="Arial" w:hAnsi="Arial" w:cs="Arial"/>
                <w:b/>
                <w:lang w:val="es-ES"/>
              </w:rPr>
              <w:t>Calificación</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Propone soluciones adecuadas para producir los artefactos del proyecto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Aplica los conocimientos de forma efectiva en la solución de problemas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Aporta ideas beneficiosas para el proyecto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5543A" w:rsidRDefault="0005543A"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5543A" w:rsidTr="00DC6863">
        <w:trPr>
          <w:cantSplit/>
        </w:trPr>
        <w:tc>
          <w:tcPr>
            <w:tcW w:w="6662" w:type="dxa"/>
          </w:tcPr>
          <w:p w:rsidR="0005543A" w:rsidRDefault="0005543A"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Entrega a tiempo los resultados de sus actividades según las fechas y plazos establecidos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Asiste y es puntual a las reuniones y actividades del equipo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Es responsable para con el equipo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Height w:val="610"/>
        </w:trPr>
        <w:tc>
          <w:tcPr>
            <w:tcW w:w="6662" w:type="dxa"/>
          </w:tcPr>
          <w:p w:rsidR="0005543A" w:rsidRDefault="0005543A" w:rsidP="00DC6863">
            <w:pPr>
              <w:spacing w:after="0"/>
              <w:rPr>
                <w:lang w:val="es-ES"/>
              </w:rPr>
            </w:pPr>
            <w:r>
              <w:rPr>
                <w:lang w:val="es-ES"/>
              </w:rPr>
              <w:t>Colabora con otros miembros del equipo en el desarrollo de sus actividades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Asume otras labores y responsabilidades cuando es necesario en el proyecto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lastRenderedPageBreak/>
              <w:t>Es proactivo para el equipo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05543A" w:rsidRPr="000C35D7" w:rsidRDefault="0005543A" w:rsidP="0005543A">
      <w:pPr>
        <w:pStyle w:val="Prrafodelista"/>
        <w:ind w:left="708"/>
        <w:contextualSpacing w:val="0"/>
        <w:jc w:val="both"/>
        <w:rPr>
          <w:rFonts w:ascii="Arial" w:hAnsi="Arial" w:cs="Arial"/>
          <w:szCs w:val="24"/>
        </w:rPr>
      </w:pPr>
      <w:r w:rsidRPr="000C35D7">
        <w:rPr>
          <w:rFonts w:ascii="Arial" w:hAnsi="Arial" w:cs="Arial"/>
          <w:szCs w:val="24"/>
        </w:rPr>
        <w:t>4</w:t>
      </w:r>
    </w:p>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05543A" w:rsidRDefault="0005543A" w:rsidP="0005543A">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A</w:t>
      </w:r>
      <w:r w:rsidRPr="000C35D7">
        <w:rPr>
          <w:rFonts w:ascii="Arial" w:hAnsi="Arial" w:cs="Arial"/>
          <w:szCs w:val="24"/>
        </w:rPr>
        <w:t>porta</w:t>
      </w:r>
      <w:r>
        <w:rPr>
          <w:rFonts w:ascii="Arial" w:hAnsi="Arial" w:cs="Arial"/>
          <w:szCs w:val="24"/>
        </w:rPr>
        <w:t xml:space="preserve"> </w:t>
      </w:r>
      <w:r w:rsidRPr="000C35D7">
        <w:rPr>
          <w:rFonts w:ascii="Arial" w:hAnsi="Arial" w:cs="Arial"/>
          <w:szCs w:val="24"/>
        </w:rPr>
        <w:t>ideas para el proyecto.</w:t>
      </w:r>
    </w:p>
    <w:p w:rsidR="0005543A" w:rsidRDefault="0005543A" w:rsidP="0005543A">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 xml:space="preserve">Se </w:t>
      </w:r>
      <w:r w:rsidR="005A301F">
        <w:rPr>
          <w:rFonts w:ascii="Arial" w:hAnsi="Arial" w:cs="Arial"/>
          <w:szCs w:val="24"/>
        </w:rPr>
        <w:t>involucró</w:t>
      </w:r>
      <w:r>
        <w:rPr>
          <w:rFonts w:ascii="Arial" w:hAnsi="Arial" w:cs="Arial"/>
          <w:szCs w:val="24"/>
        </w:rPr>
        <w:t xml:space="preserve"> rápidamente en el proyecto.</w:t>
      </w:r>
    </w:p>
    <w:p w:rsidR="00C44286" w:rsidRDefault="00C44286" w:rsidP="003A5FAF">
      <w:pPr>
        <w:pStyle w:val="Ttulo2"/>
        <w:numPr>
          <w:ilvl w:val="0"/>
          <w:numId w:val="7"/>
        </w:numPr>
        <w:spacing w:line="276" w:lineRule="auto"/>
        <w:ind w:left="426" w:hanging="426"/>
        <w:rPr>
          <w:caps/>
        </w:rPr>
      </w:pPr>
      <w:r>
        <w:rPr>
          <w:caps/>
        </w:rPr>
        <w:br w:type="page"/>
      </w:r>
      <w:bookmarkStart w:id="406" w:name="_Toc337717411"/>
      <w:r w:rsidRPr="003A5FAF">
        <w:lastRenderedPageBreak/>
        <w:t>ACTAS DE REUNION</w:t>
      </w:r>
      <w:bookmarkEnd w:id="406"/>
    </w:p>
    <w:p w:rsidR="00DC6863" w:rsidRDefault="00DC6863" w:rsidP="00DC6863">
      <w:pPr>
        <w:pStyle w:val="Ttulo"/>
      </w:pPr>
    </w:p>
    <w:p w:rsidR="00DC6863" w:rsidRPr="00DC6863" w:rsidRDefault="00DC6863" w:rsidP="00DC6863">
      <w:pPr>
        <w:pStyle w:val="Prrafodelista"/>
        <w:spacing w:before="240"/>
        <w:ind w:left="567"/>
        <w:contextualSpacing w:val="0"/>
        <w:jc w:val="center"/>
        <w:rPr>
          <w:rFonts w:ascii="Arial" w:hAnsi="Arial" w:cs="Arial"/>
          <w:b/>
          <w:sz w:val="24"/>
          <w:szCs w:val="24"/>
        </w:rPr>
      </w:pPr>
      <w:r w:rsidRPr="00DC6863">
        <w:rPr>
          <w:rFonts w:ascii="Arial" w:hAnsi="Arial" w:cs="Arial"/>
          <w:b/>
          <w:sz w:val="24"/>
          <w:szCs w:val="24"/>
        </w:rPr>
        <w:t>ACTA DE REUNIÓN NRO. 1</w:t>
      </w:r>
    </w:p>
    <w:p w:rsidR="00DC6863" w:rsidRPr="00DC6863" w:rsidRDefault="00DC6863" w:rsidP="00DC6863">
      <w:pPr>
        <w:pStyle w:val="Prrafodelista"/>
        <w:spacing w:before="240"/>
        <w:ind w:left="567"/>
        <w:contextualSpacing w:val="0"/>
        <w:rPr>
          <w:rFonts w:ascii="Arial" w:hAnsi="Arial" w:cs="Arial"/>
          <w:b/>
          <w:sz w:val="24"/>
          <w:szCs w:val="24"/>
        </w:rPr>
      </w:pPr>
      <w:bookmarkStart w:id="407" w:name="_Toc272246176"/>
      <w:r w:rsidRPr="00DC6863">
        <w:rPr>
          <w:rFonts w:ascii="Arial" w:hAnsi="Arial" w:cs="Arial"/>
          <w:b/>
          <w:sz w:val="24"/>
          <w:szCs w:val="24"/>
        </w:rPr>
        <w:t>Generalidades</w:t>
      </w:r>
      <w:bookmarkEnd w:id="407"/>
    </w:p>
    <w:p w:rsidR="00DC6863" w:rsidRPr="00DC6863" w:rsidRDefault="00DC6863" w:rsidP="00C964C7">
      <w:pPr>
        <w:pStyle w:val="Prrafodelista"/>
        <w:numPr>
          <w:ilvl w:val="0"/>
          <w:numId w:val="30"/>
        </w:numPr>
        <w:spacing w:before="240"/>
        <w:contextualSpacing w:val="0"/>
        <w:rPr>
          <w:rFonts w:ascii="Arial" w:hAnsi="Arial" w:cs="Arial"/>
          <w:b/>
          <w:szCs w:val="24"/>
        </w:rPr>
      </w:pPr>
      <w:bookmarkStart w:id="408" w:name="_Toc272246177"/>
      <w:r w:rsidRPr="00DC6863">
        <w:rPr>
          <w:rFonts w:ascii="Arial" w:hAnsi="Arial" w:cs="Arial"/>
          <w:b/>
          <w:szCs w:val="24"/>
        </w:rPr>
        <w:t>Convocada por</w:t>
      </w:r>
      <w:bookmarkEnd w:id="408"/>
    </w:p>
    <w:p w:rsidR="00DC6863" w:rsidRPr="00DC6863" w:rsidRDefault="00DC6863" w:rsidP="00C964C7">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DC6863" w:rsidRPr="00DC6863" w:rsidRDefault="00DC6863" w:rsidP="00DC6863">
      <w:pPr>
        <w:pStyle w:val="Prrafodelista"/>
        <w:numPr>
          <w:ilvl w:val="0"/>
          <w:numId w:val="30"/>
        </w:numPr>
        <w:spacing w:before="240"/>
        <w:contextualSpacing w:val="0"/>
        <w:rPr>
          <w:rFonts w:ascii="Arial" w:hAnsi="Arial" w:cs="Arial"/>
          <w:b/>
          <w:szCs w:val="24"/>
        </w:rPr>
      </w:pPr>
      <w:bookmarkStart w:id="409" w:name="_Toc272246178"/>
      <w:r w:rsidRPr="00DC6863">
        <w:rPr>
          <w:rFonts w:ascii="Arial" w:hAnsi="Arial" w:cs="Arial"/>
          <w:b/>
          <w:szCs w:val="24"/>
        </w:rPr>
        <w:t>Fecha</w:t>
      </w:r>
      <w:bookmarkEnd w:id="409"/>
    </w:p>
    <w:p w:rsidR="00DC6863" w:rsidRPr="00DC6863" w:rsidRDefault="00DC6863" w:rsidP="00C964C7">
      <w:pPr>
        <w:pStyle w:val="Prrafodelista"/>
        <w:ind w:left="1068"/>
        <w:contextualSpacing w:val="0"/>
        <w:rPr>
          <w:rFonts w:ascii="Arial" w:hAnsi="Arial" w:cs="Arial"/>
          <w:szCs w:val="24"/>
        </w:rPr>
      </w:pPr>
      <w:r w:rsidRPr="00DC6863">
        <w:rPr>
          <w:rFonts w:ascii="Arial" w:hAnsi="Arial" w:cs="Arial"/>
          <w:szCs w:val="24"/>
        </w:rPr>
        <w:t>01/09/2012</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10" w:name="_Toc272246179"/>
      <w:r w:rsidRPr="00623ADA">
        <w:rPr>
          <w:rFonts w:ascii="Arial" w:hAnsi="Arial" w:cs="Arial"/>
          <w:b/>
          <w:szCs w:val="24"/>
        </w:rPr>
        <w:t>Hora inicio:</w:t>
      </w:r>
      <w:bookmarkEnd w:id="410"/>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3:00 pm</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11" w:name="_Toc272246180"/>
      <w:r w:rsidRPr="00623ADA">
        <w:rPr>
          <w:rFonts w:ascii="Arial" w:hAnsi="Arial" w:cs="Arial"/>
          <w:b/>
          <w:szCs w:val="24"/>
        </w:rPr>
        <w:t>Duración</w:t>
      </w:r>
      <w:bookmarkEnd w:id="411"/>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180 minutos</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12" w:name="_Toc272246181"/>
      <w:r w:rsidRPr="00623ADA">
        <w:rPr>
          <w:rFonts w:ascii="Arial" w:hAnsi="Arial" w:cs="Arial"/>
          <w:b/>
          <w:szCs w:val="24"/>
        </w:rPr>
        <w:t>Lugar</w:t>
      </w:r>
      <w:bookmarkEnd w:id="412"/>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 xml:space="preserve">Centro de Información </w:t>
      </w:r>
      <w:r w:rsidR="00623ADA" w:rsidRPr="00DC6863">
        <w:rPr>
          <w:rFonts w:ascii="Arial" w:hAnsi="Arial" w:cs="Arial"/>
          <w:szCs w:val="24"/>
        </w:rPr>
        <w:t>Cubículo</w:t>
      </w:r>
      <w:r w:rsidRPr="00DC6863">
        <w:rPr>
          <w:rFonts w:ascii="Arial" w:hAnsi="Arial" w:cs="Arial"/>
          <w:szCs w:val="24"/>
        </w:rPr>
        <w:t xml:space="preserve"> 24 6to Piso</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13" w:name="_Toc272246182"/>
      <w:r w:rsidRPr="00623ADA">
        <w:rPr>
          <w:rFonts w:ascii="Arial" w:hAnsi="Arial" w:cs="Arial"/>
          <w:b/>
          <w:szCs w:val="24"/>
        </w:rPr>
        <w:t>Tema</w:t>
      </w:r>
      <w:bookmarkEnd w:id="413"/>
    </w:p>
    <w:p w:rsidR="00DC6863" w:rsidRPr="00DC6863" w:rsidRDefault="00C964C7" w:rsidP="00C964C7">
      <w:pPr>
        <w:pStyle w:val="Prrafodelista"/>
        <w:spacing w:before="240"/>
        <w:ind w:left="1068"/>
        <w:contextualSpacing w:val="0"/>
        <w:jc w:val="both"/>
        <w:rPr>
          <w:rFonts w:ascii="Arial" w:hAnsi="Arial" w:cs="Arial"/>
          <w:szCs w:val="24"/>
        </w:rPr>
      </w:pPr>
      <w:r>
        <w:rPr>
          <w:rFonts w:ascii="Arial" w:hAnsi="Arial" w:cs="Arial"/>
          <w:szCs w:val="24"/>
        </w:rPr>
        <w:t xml:space="preserve">Realizar </w:t>
      </w:r>
      <w:proofErr w:type="gramStart"/>
      <w:r>
        <w:rPr>
          <w:rFonts w:ascii="Arial" w:hAnsi="Arial" w:cs="Arial"/>
          <w:szCs w:val="24"/>
        </w:rPr>
        <w:t>el refinamientos</w:t>
      </w:r>
      <w:proofErr w:type="gramEnd"/>
      <w:r>
        <w:rPr>
          <w:rFonts w:ascii="Arial" w:hAnsi="Arial" w:cs="Arial"/>
          <w:szCs w:val="24"/>
        </w:rPr>
        <w:t xml:space="preserve"> del </w:t>
      </w:r>
      <w:r w:rsidR="005A301F">
        <w:rPr>
          <w:rFonts w:ascii="Arial" w:hAnsi="Arial" w:cs="Arial"/>
          <w:szCs w:val="24"/>
        </w:rPr>
        <w:t>capítulo</w:t>
      </w:r>
      <w:r>
        <w:rPr>
          <w:rFonts w:ascii="Arial" w:hAnsi="Arial" w:cs="Arial"/>
          <w:szCs w:val="24"/>
        </w:rPr>
        <w:t xml:space="preserve"> de requerimientos.</w:t>
      </w:r>
    </w:p>
    <w:p w:rsidR="00DC6863" w:rsidRPr="00623ADA" w:rsidRDefault="00DC6863" w:rsidP="00623ADA">
      <w:pPr>
        <w:pStyle w:val="Prrafodelista"/>
        <w:spacing w:before="240"/>
        <w:ind w:left="567"/>
        <w:contextualSpacing w:val="0"/>
        <w:rPr>
          <w:rFonts w:ascii="Arial" w:hAnsi="Arial" w:cs="Arial"/>
          <w:b/>
          <w:sz w:val="24"/>
          <w:szCs w:val="24"/>
        </w:rPr>
      </w:pPr>
      <w:bookmarkStart w:id="414" w:name="_Toc272246183"/>
      <w:r w:rsidRPr="00623ADA">
        <w:rPr>
          <w:rFonts w:ascii="Arial" w:hAnsi="Arial" w:cs="Arial"/>
          <w:b/>
          <w:sz w:val="24"/>
          <w:szCs w:val="24"/>
        </w:rPr>
        <w:t>Miembros del proyecto</w:t>
      </w:r>
      <w:bookmarkEnd w:id="414"/>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15" w:name="_Toc272246184"/>
      <w:r w:rsidRPr="00623ADA">
        <w:rPr>
          <w:rFonts w:ascii="Arial" w:hAnsi="Arial" w:cs="Arial"/>
          <w:b/>
          <w:szCs w:val="24"/>
        </w:rPr>
        <w:t>Asistentes</w:t>
      </w:r>
      <w:bookmarkEnd w:id="415"/>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DC6863" w:rsidTr="00C964C7">
        <w:trPr>
          <w:cantSplit/>
        </w:trPr>
        <w:tc>
          <w:tcPr>
            <w:tcW w:w="5244" w:type="dxa"/>
          </w:tcPr>
          <w:p w:rsidR="00DC6863" w:rsidRDefault="00DC6863" w:rsidP="00C964C7">
            <w:pPr>
              <w:spacing w:after="0"/>
              <w:rPr>
                <w:b/>
                <w:lang w:val="es-ES"/>
              </w:rPr>
            </w:pPr>
            <w:r>
              <w:rPr>
                <w:b/>
                <w:lang w:val="es-ES"/>
              </w:rPr>
              <w:t>Nombre y apellidos</w:t>
            </w:r>
          </w:p>
        </w:tc>
        <w:tc>
          <w:tcPr>
            <w:tcW w:w="2552" w:type="dxa"/>
          </w:tcPr>
          <w:p w:rsidR="00DC6863" w:rsidRDefault="00DC6863" w:rsidP="00C964C7">
            <w:pPr>
              <w:spacing w:after="0"/>
              <w:rPr>
                <w:b/>
                <w:lang w:val="es-ES"/>
              </w:rPr>
            </w:pPr>
            <w:r>
              <w:rPr>
                <w:b/>
                <w:lang w:val="es-ES"/>
              </w:rPr>
              <w:t>Rol</w:t>
            </w:r>
          </w:p>
        </w:tc>
      </w:tr>
      <w:tr w:rsidR="00DC6863" w:rsidTr="00C964C7">
        <w:trPr>
          <w:cantSplit/>
        </w:trPr>
        <w:tc>
          <w:tcPr>
            <w:tcW w:w="5244" w:type="dxa"/>
          </w:tcPr>
          <w:p w:rsidR="00DC6863" w:rsidRDefault="00DC6863" w:rsidP="00C964C7">
            <w:pPr>
              <w:spacing w:after="0"/>
              <w:rPr>
                <w:lang w:val="es-ES"/>
              </w:rPr>
            </w:pPr>
            <w:r>
              <w:rPr>
                <w:lang w:val="es-ES"/>
              </w:rPr>
              <w:t xml:space="preserve">Orlando </w:t>
            </w:r>
            <w:proofErr w:type="spellStart"/>
            <w:r>
              <w:rPr>
                <w:lang w:val="es-ES"/>
              </w:rPr>
              <w:t>Sedamano</w:t>
            </w:r>
            <w:proofErr w:type="spellEnd"/>
          </w:p>
        </w:tc>
        <w:tc>
          <w:tcPr>
            <w:tcW w:w="2552" w:type="dxa"/>
          </w:tcPr>
          <w:p w:rsidR="00DC6863" w:rsidRDefault="00C964C7" w:rsidP="00C964C7">
            <w:pPr>
              <w:spacing w:after="0"/>
              <w:rPr>
                <w:lang w:val="es-ES"/>
              </w:rPr>
            </w:pPr>
            <w:r>
              <w:rPr>
                <w:lang w:val="es-ES"/>
              </w:rPr>
              <w:t>Jefe de Pro</w:t>
            </w:r>
            <w:r w:rsidR="00DC6863">
              <w:rPr>
                <w:lang w:val="es-ES"/>
              </w:rPr>
              <w:t>y</w:t>
            </w:r>
            <w:r>
              <w:rPr>
                <w:lang w:val="es-ES"/>
              </w:rPr>
              <w:t>e</w:t>
            </w:r>
            <w:r w:rsidR="00DC6863">
              <w:rPr>
                <w:lang w:val="es-ES"/>
              </w:rPr>
              <w:t>cto</w:t>
            </w:r>
          </w:p>
        </w:tc>
      </w:tr>
      <w:tr w:rsidR="00DC6863" w:rsidTr="00C964C7">
        <w:trPr>
          <w:cantSplit/>
        </w:trPr>
        <w:tc>
          <w:tcPr>
            <w:tcW w:w="5244" w:type="dxa"/>
          </w:tcPr>
          <w:p w:rsidR="00DC6863" w:rsidRDefault="00DC6863" w:rsidP="00C964C7">
            <w:pPr>
              <w:spacing w:after="0"/>
              <w:rPr>
                <w:lang w:val="es-ES"/>
              </w:rPr>
            </w:pPr>
            <w:r>
              <w:rPr>
                <w:lang w:val="es-ES"/>
              </w:rPr>
              <w:t>Gabriela Rojas</w:t>
            </w:r>
          </w:p>
        </w:tc>
        <w:tc>
          <w:tcPr>
            <w:tcW w:w="2552" w:type="dxa"/>
          </w:tcPr>
          <w:p w:rsidR="00DC6863" w:rsidRDefault="00DC6863" w:rsidP="00C964C7">
            <w:pPr>
              <w:spacing w:after="0"/>
              <w:rPr>
                <w:lang w:val="es-ES"/>
              </w:rPr>
            </w:pPr>
            <w:r>
              <w:rPr>
                <w:lang w:val="es-ES"/>
              </w:rPr>
              <w:t>Integrador</w:t>
            </w:r>
          </w:p>
        </w:tc>
      </w:tr>
      <w:tr w:rsidR="00DC6863" w:rsidTr="00C964C7">
        <w:trPr>
          <w:cantSplit/>
        </w:trPr>
        <w:tc>
          <w:tcPr>
            <w:tcW w:w="5244" w:type="dxa"/>
          </w:tcPr>
          <w:p w:rsidR="00DC6863" w:rsidRDefault="00DC6863" w:rsidP="00C964C7">
            <w:pPr>
              <w:spacing w:after="0"/>
              <w:rPr>
                <w:lang w:val="es-ES"/>
              </w:rPr>
            </w:pPr>
            <w:r>
              <w:rPr>
                <w:lang w:val="es-ES"/>
              </w:rPr>
              <w:t>Pablo Robles</w:t>
            </w:r>
          </w:p>
        </w:tc>
        <w:tc>
          <w:tcPr>
            <w:tcW w:w="2552" w:type="dxa"/>
          </w:tcPr>
          <w:p w:rsidR="00DC6863" w:rsidRDefault="00DC6863" w:rsidP="00C964C7">
            <w:pPr>
              <w:spacing w:after="0"/>
              <w:rPr>
                <w:lang w:val="es-ES"/>
              </w:rPr>
            </w:pPr>
            <w:r>
              <w:rPr>
                <w:lang w:val="es-ES"/>
              </w:rPr>
              <w:t>Arquitecto</w:t>
            </w:r>
          </w:p>
        </w:tc>
      </w:tr>
      <w:tr w:rsidR="00DC6863" w:rsidTr="00C964C7">
        <w:trPr>
          <w:cantSplit/>
        </w:trPr>
        <w:tc>
          <w:tcPr>
            <w:tcW w:w="5244" w:type="dxa"/>
          </w:tcPr>
          <w:p w:rsidR="00DC6863" w:rsidRDefault="00DC6863" w:rsidP="00C964C7">
            <w:pPr>
              <w:spacing w:after="0"/>
              <w:rPr>
                <w:lang w:val="es-ES"/>
              </w:rPr>
            </w:pPr>
            <w:r>
              <w:rPr>
                <w:lang w:val="es-ES"/>
              </w:rPr>
              <w:t>Augusto Suarez</w:t>
            </w:r>
          </w:p>
        </w:tc>
        <w:tc>
          <w:tcPr>
            <w:tcW w:w="2552" w:type="dxa"/>
          </w:tcPr>
          <w:p w:rsidR="00DC6863" w:rsidRDefault="00DC6863" w:rsidP="00C964C7">
            <w:pPr>
              <w:spacing w:after="0"/>
              <w:rPr>
                <w:lang w:val="es-ES"/>
              </w:rPr>
            </w:pPr>
            <w:r>
              <w:rPr>
                <w:lang w:val="es-ES"/>
              </w:rPr>
              <w:t>DBD</w:t>
            </w:r>
          </w:p>
        </w:tc>
      </w:tr>
      <w:tr w:rsidR="00DC6863" w:rsidTr="00C964C7">
        <w:trPr>
          <w:cantSplit/>
        </w:trPr>
        <w:tc>
          <w:tcPr>
            <w:tcW w:w="5244" w:type="dxa"/>
          </w:tcPr>
          <w:p w:rsidR="00DC6863" w:rsidRDefault="00DC6863" w:rsidP="00C964C7">
            <w:pPr>
              <w:spacing w:after="0"/>
              <w:rPr>
                <w:lang w:val="es-ES"/>
              </w:rPr>
            </w:pPr>
            <w:r>
              <w:rPr>
                <w:lang w:val="es-ES"/>
              </w:rPr>
              <w:t>Marco Bustinza</w:t>
            </w:r>
          </w:p>
        </w:tc>
        <w:tc>
          <w:tcPr>
            <w:tcW w:w="2552" w:type="dxa"/>
          </w:tcPr>
          <w:p w:rsidR="00DC6863" w:rsidRDefault="00C964C7" w:rsidP="00C964C7">
            <w:pPr>
              <w:spacing w:after="0"/>
              <w:rPr>
                <w:lang w:val="es-ES"/>
              </w:rPr>
            </w:pPr>
            <w:r>
              <w:rPr>
                <w:lang w:val="es-ES"/>
              </w:rPr>
              <w:t>Soporte Técnico</w:t>
            </w:r>
          </w:p>
        </w:tc>
      </w:tr>
    </w:tbl>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16" w:name="_Toc272246185"/>
      <w:r w:rsidRPr="00623ADA">
        <w:rPr>
          <w:rFonts w:ascii="Arial" w:hAnsi="Arial" w:cs="Arial"/>
          <w:b/>
          <w:szCs w:val="24"/>
        </w:rPr>
        <w:t>Ausentes</w:t>
      </w:r>
      <w:bookmarkEnd w:id="416"/>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DC6863" w:rsidTr="00C964C7">
        <w:trPr>
          <w:cantSplit/>
        </w:trPr>
        <w:tc>
          <w:tcPr>
            <w:tcW w:w="5244" w:type="dxa"/>
          </w:tcPr>
          <w:p w:rsidR="00DC6863" w:rsidRDefault="00DC6863" w:rsidP="00C964C7">
            <w:pPr>
              <w:spacing w:after="0"/>
              <w:rPr>
                <w:b/>
                <w:lang w:val="es-ES"/>
              </w:rPr>
            </w:pPr>
            <w:r>
              <w:rPr>
                <w:b/>
                <w:lang w:val="es-ES"/>
              </w:rPr>
              <w:t>Nombre y apellidos</w:t>
            </w:r>
          </w:p>
        </w:tc>
        <w:tc>
          <w:tcPr>
            <w:tcW w:w="2552" w:type="dxa"/>
          </w:tcPr>
          <w:p w:rsidR="00DC6863" w:rsidRDefault="00DC6863" w:rsidP="00C964C7">
            <w:pPr>
              <w:spacing w:after="0"/>
              <w:rPr>
                <w:b/>
                <w:lang w:val="es-ES"/>
              </w:rPr>
            </w:pPr>
            <w:r>
              <w:rPr>
                <w:b/>
                <w:lang w:val="es-ES"/>
              </w:rPr>
              <w:t>Rol</w:t>
            </w:r>
          </w:p>
        </w:tc>
      </w:tr>
      <w:tr w:rsidR="00DC6863" w:rsidTr="00C964C7">
        <w:trPr>
          <w:cantSplit/>
        </w:trPr>
        <w:tc>
          <w:tcPr>
            <w:tcW w:w="5244" w:type="dxa"/>
          </w:tcPr>
          <w:p w:rsidR="00DC6863" w:rsidRDefault="00DC6863" w:rsidP="00C964C7">
            <w:pPr>
              <w:spacing w:after="0"/>
              <w:rPr>
                <w:lang w:val="es-ES"/>
              </w:rPr>
            </w:pPr>
            <w:r>
              <w:rPr>
                <w:lang w:val="es-ES"/>
              </w:rPr>
              <w:t>Paola Rojas</w:t>
            </w:r>
          </w:p>
        </w:tc>
        <w:tc>
          <w:tcPr>
            <w:tcW w:w="2552" w:type="dxa"/>
          </w:tcPr>
          <w:p w:rsidR="00DC6863" w:rsidRDefault="00DC6863" w:rsidP="00C964C7">
            <w:pPr>
              <w:spacing w:after="0"/>
              <w:rPr>
                <w:lang w:val="es-ES"/>
              </w:rPr>
            </w:pPr>
            <w:r>
              <w:rPr>
                <w:lang w:val="es-ES"/>
              </w:rPr>
              <w:t>Calidad</w:t>
            </w:r>
          </w:p>
        </w:tc>
      </w:tr>
    </w:tbl>
    <w:p w:rsidR="00C964C7" w:rsidRDefault="00C964C7" w:rsidP="00623ADA">
      <w:pPr>
        <w:pStyle w:val="Prrafodelista"/>
        <w:spacing w:before="240"/>
        <w:ind w:left="567"/>
        <w:contextualSpacing w:val="0"/>
        <w:rPr>
          <w:rFonts w:ascii="Arial" w:hAnsi="Arial" w:cs="Arial"/>
          <w:b/>
          <w:sz w:val="24"/>
          <w:szCs w:val="24"/>
        </w:rPr>
      </w:pPr>
      <w:bookmarkStart w:id="417" w:name="_Toc272246186"/>
    </w:p>
    <w:p w:rsidR="00DC6863" w:rsidRPr="00623ADA" w:rsidRDefault="00C964C7" w:rsidP="00623ADA">
      <w:pPr>
        <w:pStyle w:val="Prrafodelista"/>
        <w:spacing w:before="240"/>
        <w:ind w:left="567"/>
        <w:contextualSpacing w:val="0"/>
        <w:rPr>
          <w:rFonts w:ascii="Arial" w:hAnsi="Arial" w:cs="Arial"/>
          <w:b/>
          <w:sz w:val="24"/>
          <w:szCs w:val="24"/>
        </w:rPr>
      </w:pPr>
      <w:r>
        <w:rPr>
          <w:rFonts w:ascii="Arial" w:hAnsi="Arial" w:cs="Arial"/>
          <w:b/>
          <w:sz w:val="24"/>
          <w:szCs w:val="24"/>
        </w:rPr>
        <w:br w:type="page"/>
      </w:r>
      <w:r w:rsidR="00DC6863" w:rsidRPr="00623ADA">
        <w:rPr>
          <w:rFonts w:ascii="Arial" w:hAnsi="Arial" w:cs="Arial"/>
          <w:b/>
          <w:sz w:val="24"/>
          <w:szCs w:val="24"/>
        </w:rPr>
        <w:lastRenderedPageBreak/>
        <w:t>Aspectos tratados</w:t>
      </w:r>
      <w:bookmarkEnd w:id="417"/>
    </w:p>
    <w:p w:rsidR="00DC6863" w:rsidRPr="00623ADA" w:rsidRDefault="002A6647" w:rsidP="00623ADA">
      <w:pPr>
        <w:pStyle w:val="Prrafodelista"/>
        <w:numPr>
          <w:ilvl w:val="0"/>
          <w:numId w:val="30"/>
        </w:numPr>
        <w:spacing w:before="240"/>
        <w:contextualSpacing w:val="0"/>
        <w:rPr>
          <w:rFonts w:ascii="Arial" w:hAnsi="Arial" w:cs="Arial"/>
          <w:b/>
          <w:szCs w:val="24"/>
        </w:rPr>
      </w:pPr>
      <w:r>
        <w:rPr>
          <w:rFonts w:ascii="Arial" w:hAnsi="Arial" w:cs="Arial"/>
          <w:b/>
          <w:szCs w:val="24"/>
        </w:rPr>
        <w:t>Levantamiento de observaciones</w:t>
      </w:r>
    </w:p>
    <w:p w:rsidR="00DC6863" w:rsidRPr="00DC6863" w:rsidRDefault="002A6647" w:rsidP="00DC6863">
      <w:pPr>
        <w:pStyle w:val="Prrafodelista"/>
        <w:spacing w:before="240"/>
        <w:ind w:left="1068"/>
        <w:contextualSpacing w:val="0"/>
        <w:rPr>
          <w:rFonts w:ascii="Arial" w:hAnsi="Arial" w:cs="Arial"/>
          <w:szCs w:val="24"/>
        </w:rPr>
      </w:pPr>
      <w:r>
        <w:rPr>
          <w:rFonts w:ascii="Arial" w:hAnsi="Arial" w:cs="Arial"/>
          <w:szCs w:val="24"/>
        </w:rPr>
        <w:t xml:space="preserve">Se </w:t>
      </w:r>
      <w:r w:rsidR="005A301F">
        <w:rPr>
          <w:rFonts w:ascii="Arial" w:hAnsi="Arial" w:cs="Arial"/>
          <w:szCs w:val="24"/>
        </w:rPr>
        <w:t>realizó</w:t>
      </w:r>
      <w:r>
        <w:rPr>
          <w:rFonts w:ascii="Arial" w:hAnsi="Arial" w:cs="Arial"/>
          <w:szCs w:val="24"/>
        </w:rPr>
        <w:t xml:space="preserve"> el levantamiento de observaciones del documento de TP1</w:t>
      </w:r>
    </w:p>
    <w:p w:rsidR="00DC6863" w:rsidRPr="00623ADA" w:rsidRDefault="00DC6863" w:rsidP="00623ADA">
      <w:pPr>
        <w:pStyle w:val="Prrafodelista"/>
        <w:spacing w:before="240"/>
        <w:ind w:left="567"/>
        <w:contextualSpacing w:val="0"/>
        <w:rPr>
          <w:rFonts w:ascii="Arial" w:hAnsi="Arial" w:cs="Arial"/>
          <w:b/>
          <w:sz w:val="24"/>
          <w:szCs w:val="24"/>
        </w:rPr>
      </w:pPr>
      <w:bookmarkStart w:id="418" w:name="_Toc272246189"/>
      <w:r w:rsidRPr="00623ADA">
        <w:rPr>
          <w:rFonts w:ascii="Arial" w:hAnsi="Arial" w:cs="Arial"/>
          <w:b/>
          <w:sz w:val="24"/>
          <w:szCs w:val="24"/>
        </w:rPr>
        <w:t>Conclusiones de la reunión.</w:t>
      </w:r>
      <w:bookmarkEnd w:id="418"/>
    </w:p>
    <w:p w:rsidR="00DC6863" w:rsidRPr="00623ADA" w:rsidRDefault="00C964C7" w:rsidP="00623ADA">
      <w:pPr>
        <w:pStyle w:val="Prrafodelista"/>
        <w:numPr>
          <w:ilvl w:val="0"/>
          <w:numId w:val="30"/>
        </w:numPr>
        <w:spacing w:before="240"/>
        <w:contextualSpacing w:val="0"/>
        <w:rPr>
          <w:rFonts w:ascii="Arial" w:hAnsi="Arial" w:cs="Arial"/>
          <w:b/>
          <w:szCs w:val="24"/>
        </w:rPr>
      </w:pPr>
      <w:r>
        <w:rPr>
          <w:rFonts w:ascii="Arial" w:hAnsi="Arial" w:cs="Arial"/>
          <w:b/>
          <w:szCs w:val="24"/>
        </w:rPr>
        <w:t>Modificar reglas de negocio</w:t>
      </w:r>
    </w:p>
    <w:p w:rsidR="00DC6863" w:rsidRPr="00DC6863" w:rsidRDefault="00C964C7" w:rsidP="00DC6863">
      <w:pPr>
        <w:pStyle w:val="Prrafodelista"/>
        <w:spacing w:before="240"/>
        <w:ind w:left="1068"/>
        <w:contextualSpacing w:val="0"/>
        <w:rPr>
          <w:rFonts w:ascii="Arial" w:hAnsi="Arial" w:cs="Arial"/>
          <w:szCs w:val="24"/>
        </w:rPr>
      </w:pPr>
      <w:r>
        <w:rPr>
          <w:rFonts w:ascii="Arial" w:hAnsi="Arial" w:cs="Arial"/>
          <w:szCs w:val="24"/>
        </w:rPr>
        <w:t>Se actualizarán las reglas de negocio según observaciones de los profesores</w:t>
      </w:r>
    </w:p>
    <w:p w:rsidR="00DC6863" w:rsidRPr="00623ADA" w:rsidRDefault="00C964C7" w:rsidP="00623ADA">
      <w:pPr>
        <w:pStyle w:val="Prrafodelista"/>
        <w:numPr>
          <w:ilvl w:val="0"/>
          <w:numId w:val="30"/>
        </w:numPr>
        <w:spacing w:before="240"/>
        <w:contextualSpacing w:val="0"/>
        <w:rPr>
          <w:rFonts w:ascii="Arial" w:hAnsi="Arial" w:cs="Arial"/>
          <w:b/>
          <w:szCs w:val="24"/>
        </w:rPr>
      </w:pPr>
      <w:r>
        <w:rPr>
          <w:rFonts w:ascii="Arial" w:hAnsi="Arial" w:cs="Arial"/>
          <w:b/>
          <w:szCs w:val="24"/>
        </w:rPr>
        <w:t xml:space="preserve">Actualizar diagramas en </w:t>
      </w:r>
      <w:proofErr w:type="spellStart"/>
      <w:r>
        <w:rPr>
          <w:rFonts w:ascii="Arial" w:hAnsi="Arial" w:cs="Arial"/>
          <w:b/>
          <w:szCs w:val="24"/>
        </w:rPr>
        <w:t>rational</w:t>
      </w:r>
      <w:proofErr w:type="spellEnd"/>
    </w:p>
    <w:p w:rsidR="00DC6863" w:rsidRPr="00DC6863" w:rsidRDefault="00C964C7" w:rsidP="00DC6863">
      <w:pPr>
        <w:pStyle w:val="Prrafodelista"/>
        <w:spacing w:before="240"/>
        <w:ind w:left="1068"/>
        <w:contextualSpacing w:val="0"/>
        <w:rPr>
          <w:rFonts w:ascii="Arial" w:hAnsi="Arial" w:cs="Arial"/>
          <w:szCs w:val="24"/>
        </w:rPr>
      </w:pPr>
      <w:r>
        <w:rPr>
          <w:rFonts w:ascii="Arial" w:hAnsi="Arial" w:cs="Arial"/>
          <w:szCs w:val="24"/>
        </w:rPr>
        <w:t>Se actualizarán los diagramas según las modificaciones realizadas.</w:t>
      </w:r>
    </w:p>
    <w:p w:rsidR="00DC6863" w:rsidRPr="00623ADA" w:rsidRDefault="00DC6863" w:rsidP="00623ADA">
      <w:pPr>
        <w:pStyle w:val="Prrafodelista"/>
        <w:spacing w:before="240"/>
        <w:ind w:left="567"/>
        <w:contextualSpacing w:val="0"/>
        <w:rPr>
          <w:rFonts w:ascii="Arial" w:hAnsi="Arial" w:cs="Arial"/>
          <w:b/>
          <w:sz w:val="24"/>
          <w:szCs w:val="24"/>
        </w:rPr>
      </w:pPr>
      <w:bookmarkStart w:id="419" w:name="_Toc272246192"/>
      <w:r w:rsidRPr="00623ADA">
        <w:rPr>
          <w:rFonts w:ascii="Arial" w:hAnsi="Arial" w:cs="Arial"/>
          <w:b/>
          <w:sz w:val="24"/>
          <w:szCs w:val="24"/>
        </w:rPr>
        <w:t>Acuerdos</w:t>
      </w:r>
      <w:bookmarkEnd w:id="419"/>
      <w:r w:rsidRPr="00623ADA">
        <w:rPr>
          <w:rFonts w:ascii="Arial" w:hAnsi="Arial" w:cs="Arial"/>
          <w:b/>
          <w:sz w:val="24"/>
          <w:szCs w:val="24"/>
        </w:rPr>
        <w:t xml:space="preserve">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DC6863" w:rsidTr="002A6647">
        <w:trPr>
          <w:cantSplit/>
        </w:trPr>
        <w:tc>
          <w:tcPr>
            <w:tcW w:w="4678" w:type="dxa"/>
          </w:tcPr>
          <w:p w:rsidR="00DC6863" w:rsidRDefault="00DC6863" w:rsidP="002A6647">
            <w:pPr>
              <w:spacing w:after="0"/>
              <w:rPr>
                <w:b/>
                <w:lang w:val="es-ES"/>
              </w:rPr>
            </w:pPr>
            <w:r>
              <w:rPr>
                <w:b/>
                <w:lang w:val="es-ES"/>
              </w:rPr>
              <w:t>Acción</w:t>
            </w:r>
          </w:p>
        </w:tc>
        <w:tc>
          <w:tcPr>
            <w:tcW w:w="1985" w:type="dxa"/>
          </w:tcPr>
          <w:p w:rsidR="00DC6863" w:rsidRDefault="00DC6863" w:rsidP="002A6647">
            <w:pPr>
              <w:spacing w:after="0"/>
              <w:rPr>
                <w:b/>
                <w:lang w:val="es-ES"/>
              </w:rPr>
            </w:pPr>
            <w:r>
              <w:rPr>
                <w:b/>
                <w:lang w:val="es-ES"/>
              </w:rPr>
              <w:t>Responsable</w:t>
            </w:r>
          </w:p>
        </w:tc>
        <w:tc>
          <w:tcPr>
            <w:tcW w:w="1559" w:type="dxa"/>
          </w:tcPr>
          <w:p w:rsidR="00DC6863" w:rsidRDefault="00DC6863" w:rsidP="002A6647">
            <w:pPr>
              <w:spacing w:after="0"/>
              <w:rPr>
                <w:b/>
                <w:lang w:val="es-ES"/>
              </w:rPr>
            </w:pPr>
            <w:r>
              <w:rPr>
                <w:b/>
                <w:lang w:val="es-ES"/>
              </w:rPr>
              <w:t>Fecha</w:t>
            </w:r>
          </w:p>
        </w:tc>
      </w:tr>
      <w:tr w:rsidR="00DC6863" w:rsidTr="002A6647">
        <w:trPr>
          <w:cantSplit/>
        </w:trPr>
        <w:tc>
          <w:tcPr>
            <w:tcW w:w="4678" w:type="dxa"/>
          </w:tcPr>
          <w:p w:rsidR="00DC6863" w:rsidRDefault="00C964C7" w:rsidP="002A6647">
            <w:pPr>
              <w:spacing w:after="0"/>
              <w:rPr>
                <w:lang w:val="es-ES"/>
              </w:rPr>
            </w:pPr>
            <w:r>
              <w:rPr>
                <w:lang w:val="es-ES"/>
              </w:rPr>
              <w:t>Actualizar las especificaciones de las reglas de negocio</w:t>
            </w:r>
          </w:p>
        </w:tc>
        <w:tc>
          <w:tcPr>
            <w:tcW w:w="1985" w:type="dxa"/>
          </w:tcPr>
          <w:p w:rsidR="00DC6863" w:rsidRDefault="00C964C7" w:rsidP="002A6647">
            <w:pPr>
              <w:spacing w:after="0"/>
              <w:rPr>
                <w:lang w:val="es-ES"/>
              </w:rPr>
            </w:pPr>
            <w:r>
              <w:rPr>
                <w:lang w:val="es-ES"/>
              </w:rPr>
              <w:t>Pablo Robles</w:t>
            </w:r>
          </w:p>
        </w:tc>
        <w:tc>
          <w:tcPr>
            <w:tcW w:w="1559" w:type="dxa"/>
          </w:tcPr>
          <w:p w:rsidR="00DC6863" w:rsidRDefault="00796129" w:rsidP="002A6647">
            <w:pPr>
              <w:spacing w:after="0"/>
              <w:rPr>
                <w:lang w:val="es-ES"/>
              </w:rPr>
            </w:pPr>
            <w:r>
              <w:rPr>
                <w:lang w:val="es-ES"/>
              </w:rPr>
              <w:t>02/09/2012</w:t>
            </w:r>
          </w:p>
        </w:tc>
      </w:tr>
      <w:tr w:rsidR="00DC6863" w:rsidTr="002A6647">
        <w:trPr>
          <w:cantSplit/>
        </w:trPr>
        <w:tc>
          <w:tcPr>
            <w:tcW w:w="4678" w:type="dxa"/>
          </w:tcPr>
          <w:p w:rsidR="00DC6863" w:rsidRDefault="00C964C7" w:rsidP="002A6647">
            <w:pPr>
              <w:spacing w:after="0"/>
              <w:rPr>
                <w:lang w:val="es-ES"/>
              </w:rPr>
            </w:pPr>
            <w:r>
              <w:rPr>
                <w:lang w:val="es-ES"/>
              </w:rPr>
              <w:t>Actualizar las entidades de negocio</w:t>
            </w:r>
          </w:p>
        </w:tc>
        <w:tc>
          <w:tcPr>
            <w:tcW w:w="1985" w:type="dxa"/>
          </w:tcPr>
          <w:p w:rsidR="00DC6863" w:rsidRDefault="00C964C7" w:rsidP="002A6647">
            <w:pPr>
              <w:spacing w:after="0"/>
              <w:rPr>
                <w:lang w:val="es-ES"/>
              </w:rPr>
            </w:pPr>
            <w:r>
              <w:rPr>
                <w:lang w:val="es-ES"/>
              </w:rPr>
              <w:t>Gabriela Rojas</w:t>
            </w:r>
          </w:p>
        </w:tc>
        <w:tc>
          <w:tcPr>
            <w:tcW w:w="1559" w:type="dxa"/>
          </w:tcPr>
          <w:p w:rsidR="00DC6863" w:rsidRDefault="00796129" w:rsidP="002A6647">
            <w:pPr>
              <w:spacing w:after="0"/>
              <w:rPr>
                <w:lang w:val="es-ES"/>
              </w:rPr>
            </w:pPr>
            <w:r>
              <w:rPr>
                <w:lang w:val="es-ES"/>
              </w:rPr>
              <w:t>02/09/2012</w:t>
            </w:r>
          </w:p>
        </w:tc>
      </w:tr>
      <w:tr w:rsidR="00C964C7" w:rsidTr="002A6647">
        <w:trPr>
          <w:cantSplit/>
        </w:trPr>
        <w:tc>
          <w:tcPr>
            <w:tcW w:w="4678" w:type="dxa"/>
          </w:tcPr>
          <w:p w:rsidR="00C964C7" w:rsidRDefault="00C964C7" w:rsidP="002A6647">
            <w:pPr>
              <w:spacing w:after="0"/>
              <w:rPr>
                <w:lang w:val="es-ES"/>
              </w:rPr>
            </w:pPr>
            <w:r>
              <w:rPr>
                <w:lang w:val="es-ES"/>
              </w:rPr>
              <w:t>Actualizar los diagramas de clases</w:t>
            </w:r>
          </w:p>
        </w:tc>
        <w:tc>
          <w:tcPr>
            <w:tcW w:w="1985" w:type="dxa"/>
          </w:tcPr>
          <w:p w:rsidR="00C964C7" w:rsidRDefault="00C964C7" w:rsidP="002A6647">
            <w:pPr>
              <w:spacing w:after="0"/>
              <w:rPr>
                <w:lang w:val="es-ES"/>
              </w:rPr>
            </w:pPr>
            <w:r>
              <w:rPr>
                <w:lang w:val="es-ES"/>
              </w:rPr>
              <w:t>Augusto Suárez</w:t>
            </w:r>
          </w:p>
        </w:tc>
        <w:tc>
          <w:tcPr>
            <w:tcW w:w="1559" w:type="dxa"/>
          </w:tcPr>
          <w:p w:rsidR="00C964C7" w:rsidRDefault="00796129" w:rsidP="002A6647">
            <w:pPr>
              <w:spacing w:after="0"/>
              <w:rPr>
                <w:lang w:val="es-ES"/>
              </w:rPr>
            </w:pPr>
            <w:r>
              <w:rPr>
                <w:lang w:val="es-ES"/>
              </w:rPr>
              <w:t>02/09/2012</w:t>
            </w:r>
          </w:p>
        </w:tc>
      </w:tr>
      <w:tr w:rsidR="00C964C7" w:rsidTr="002A6647">
        <w:trPr>
          <w:cantSplit/>
        </w:trPr>
        <w:tc>
          <w:tcPr>
            <w:tcW w:w="4678" w:type="dxa"/>
          </w:tcPr>
          <w:p w:rsidR="00C964C7" w:rsidRDefault="00C964C7" w:rsidP="002A6647">
            <w:pPr>
              <w:spacing w:after="0"/>
              <w:rPr>
                <w:lang w:val="es-ES"/>
              </w:rPr>
            </w:pPr>
            <w:r>
              <w:rPr>
                <w:lang w:val="es-ES"/>
              </w:rPr>
              <w:t>Actualizar los RF y RNF</w:t>
            </w:r>
          </w:p>
        </w:tc>
        <w:tc>
          <w:tcPr>
            <w:tcW w:w="1985" w:type="dxa"/>
          </w:tcPr>
          <w:p w:rsidR="00C964C7" w:rsidRDefault="00C964C7" w:rsidP="002A6647">
            <w:pPr>
              <w:spacing w:after="0"/>
              <w:rPr>
                <w:lang w:val="es-ES"/>
              </w:rPr>
            </w:pPr>
            <w:r>
              <w:rPr>
                <w:lang w:val="es-ES"/>
              </w:rPr>
              <w:t>Paola Rojas</w:t>
            </w:r>
          </w:p>
        </w:tc>
        <w:tc>
          <w:tcPr>
            <w:tcW w:w="1559" w:type="dxa"/>
          </w:tcPr>
          <w:p w:rsidR="00C964C7" w:rsidRDefault="00796129" w:rsidP="002A6647">
            <w:pPr>
              <w:spacing w:after="0"/>
              <w:rPr>
                <w:lang w:val="es-ES"/>
              </w:rPr>
            </w:pPr>
            <w:r>
              <w:rPr>
                <w:lang w:val="es-ES"/>
              </w:rPr>
              <w:t>02/09/2012</w:t>
            </w:r>
          </w:p>
        </w:tc>
      </w:tr>
    </w:tbl>
    <w:p w:rsidR="00DC6863" w:rsidRPr="00DC6863" w:rsidRDefault="00DC6863" w:rsidP="00DC6863">
      <w:pPr>
        <w:rPr>
          <w:lang w:eastAsia="es-ES"/>
        </w:rPr>
      </w:pPr>
    </w:p>
    <w:p w:rsidR="00C44286" w:rsidRPr="00C44286" w:rsidRDefault="00C44286" w:rsidP="00C44286">
      <w:pPr>
        <w:rPr>
          <w:lang w:eastAsia="es-ES"/>
        </w:rPr>
      </w:pPr>
    </w:p>
    <w:p w:rsidR="00547586" w:rsidRPr="00DC6863" w:rsidRDefault="00547586" w:rsidP="00547586">
      <w:pPr>
        <w:pStyle w:val="Prrafodelista"/>
        <w:spacing w:before="240"/>
        <w:ind w:left="567"/>
        <w:contextualSpacing w:val="0"/>
        <w:jc w:val="center"/>
        <w:rPr>
          <w:rFonts w:ascii="Arial" w:hAnsi="Arial" w:cs="Arial"/>
          <w:b/>
          <w:sz w:val="24"/>
          <w:szCs w:val="24"/>
        </w:rPr>
      </w:pPr>
      <w:r>
        <w:rPr>
          <w:rFonts w:ascii="Arial" w:hAnsi="Arial" w:cs="Arial"/>
          <w:b/>
          <w:sz w:val="24"/>
          <w:szCs w:val="24"/>
        </w:rPr>
        <w:t>ACTA DE REUNIÓN NRO. 2</w:t>
      </w:r>
    </w:p>
    <w:p w:rsidR="00547586" w:rsidRPr="00DC6863" w:rsidRDefault="00547586" w:rsidP="00547586">
      <w:pPr>
        <w:pStyle w:val="Prrafodelista"/>
        <w:spacing w:before="240"/>
        <w:ind w:left="567"/>
        <w:contextualSpacing w:val="0"/>
        <w:rPr>
          <w:rFonts w:ascii="Arial" w:hAnsi="Arial" w:cs="Arial"/>
          <w:b/>
          <w:sz w:val="24"/>
          <w:szCs w:val="24"/>
        </w:rPr>
      </w:pPr>
      <w:r w:rsidRPr="00DC6863">
        <w:rPr>
          <w:rFonts w:ascii="Arial" w:hAnsi="Arial" w:cs="Arial"/>
          <w:b/>
          <w:sz w:val="24"/>
          <w:szCs w:val="24"/>
        </w:rPr>
        <w:t>Generalidades</w:t>
      </w:r>
    </w:p>
    <w:p w:rsidR="00547586" w:rsidRPr="00DC6863" w:rsidRDefault="00547586" w:rsidP="00547586">
      <w:pPr>
        <w:pStyle w:val="Prrafodelista"/>
        <w:numPr>
          <w:ilvl w:val="0"/>
          <w:numId w:val="30"/>
        </w:numPr>
        <w:spacing w:before="240"/>
        <w:contextualSpacing w:val="0"/>
        <w:rPr>
          <w:rFonts w:ascii="Arial" w:hAnsi="Arial" w:cs="Arial"/>
          <w:b/>
          <w:szCs w:val="24"/>
        </w:rPr>
      </w:pPr>
      <w:r w:rsidRPr="00DC6863">
        <w:rPr>
          <w:rFonts w:ascii="Arial" w:hAnsi="Arial" w:cs="Arial"/>
          <w:b/>
          <w:szCs w:val="24"/>
        </w:rPr>
        <w:t>Convocada por</w:t>
      </w:r>
    </w:p>
    <w:p w:rsidR="00547586" w:rsidRPr="00DC6863" w:rsidRDefault="00547586" w:rsidP="00547586">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547586" w:rsidRPr="00DC6863" w:rsidRDefault="00547586" w:rsidP="00547586">
      <w:pPr>
        <w:pStyle w:val="Prrafodelista"/>
        <w:numPr>
          <w:ilvl w:val="0"/>
          <w:numId w:val="30"/>
        </w:numPr>
        <w:spacing w:before="240"/>
        <w:contextualSpacing w:val="0"/>
        <w:rPr>
          <w:rFonts w:ascii="Arial" w:hAnsi="Arial" w:cs="Arial"/>
          <w:b/>
          <w:szCs w:val="24"/>
        </w:rPr>
      </w:pPr>
      <w:r w:rsidRPr="00DC6863">
        <w:rPr>
          <w:rFonts w:ascii="Arial" w:hAnsi="Arial" w:cs="Arial"/>
          <w:b/>
          <w:szCs w:val="24"/>
        </w:rPr>
        <w:t>Fecha</w:t>
      </w:r>
    </w:p>
    <w:p w:rsidR="00547586" w:rsidRPr="00DC6863" w:rsidRDefault="00547586" w:rsidP="00547586">
      <w:pPr>
        <w:pStyle w:val="Prrafodelista"/>
        <w:ind w:left="1068"/>
        <w:contextualSpacing w:val="0"/>
        <w:rPr>
          <w:rFonts w:ascii="Arial" w:hAnsi="Arial" w:cs="Arial"/>
          <w:szCs w:val="24"/>
        </w:rPr>
      </w:pPr>
      <w:r w:rsidRPr="00DC6863">
        <w:rPr>
          <w:rFonts w:ascii="Arial" w:hAnsi="Arial" w:cs="Arial"/>
          <w:szCs w:val="24"/>
        </w:rPr>
        <w:t>0</w:t>
      </w:r>
      <w:r>
        <w:rPr>
          <w:rFonts w:ascii="Arial" w:hAnsi="Arial" w:cs="Arial"/>
          <w:szCs w:val="24"/>
        </w:rPr>
        <w:t>8</w:t>
      </w:r>
      <w:r w:rsidRPr="00DC6863">
        <w:rPr>
          <w:rFonts w:ascii="Arial" w:hAnsi="Arial" w:cs="Arial"/>
          <w:szCs w:val="24"/>
        </w:rPr>
        <w:t>/09/2012</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Hora inicio:</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11</w:t>
      </w:r>
      <w:r w:rsidRPr="00DC6863">
        <w:rPr>
          <w:rFonts w:ascii="Arial" w:hAnsi="Arial" w:cs="Arial"/>
          <w:szCs w:val="24"/>
        </w:rPr>
        <w:t>:00 pm</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Duración</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240</w:t>
      </w:r>
      <w:r w:rsidRPr="00DC6863">
        <w:rPr>
          <w:rFonts w:ascii="Arial" w:hAnsi="Arial" w:cs="Arial"/>
          <w:szCs w:val="24"/>
        </w:rPr>
        <w:t xml:space="preserve"> minutos</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Lugar</w:t>
      </w:r>
    </w:p>
    <w:p w:rsidR="00547586" w:rsidRPr="00DC6863" w:rsidRDefault="00547586" w:rsidP="00547586">
      <w:pPr>
        <w:pStyle w:val="Prrafodelista"/>
        <w:spacing w:before="240"/>
        <w:ind w:left="1068"/>
        <w:contextualSpacing w:val="0"/>
        <w:rPr>
          <w:rFonts w:ascii="Arial" w:hAnsi="Arial" w:cs="Arial"/>
          <w:szCs w:val="24"/>
        </w:rPr>
      </w:pPr>
      <w:r w:rsidRPr="00DC6863">
        <w:rPr>
          <w:rFonts w:ascii="Arial" w:hAnsi="Arial" w:cs="Arial"/>
          <w:szCs w:val="24"/>
        </w:rPr>
        <w:lastRenderedPageBreak/>
        <w:t>Centro de Información Cubículo 2</w:t>
      </w:r>
      <w:r>
        <w:rPr>
          <w:rFonts w:ascii="Arial" w:hAnsi="Arial" w:cs="Arial"/>
          <w:szCs w:val="24"/>
        </w:rPr>
        <w:t>6</w:t>
      </w:r>
      <w:r w:rsidRPr="00DC6863">
        <w:rPr>
          <w:rFonts w:ascii="Arial" w:hAnsi="Arial" w:cs="Arial"/>
          <w:szCs w:val="24"/>
        </w:rPr>
        <w:t xml:space="preserve"> 6to Piso</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Tema</w:t>
      </w:r>
    </w:p>
    <w:p w:rsidR="00547586" w:rsidRPr="00DC6863" w:rsidRDefault="00547586" w:rsidP="00547586">
      <w:pPr>
        <w:pStyle w:val="Prrafodelista"/>
        <w:spacing w:before="240"/>
        <w:ind w:left="1068"/>
        <w:contextualSpacing w:val="0"/>
        <w:jc w:val="both"/>
        <w:rPr>
          <w:rFonts w:ascii="Arial" w:hAnsi="Arial" w:cs="Arial"/>
          <w:szCs w:val="24"/>
        </w:rPr>
      </w:pPr>
      <w:r>
        <w:rPr>
          <w:rFonts w:ascii="Arial" w:hAnsi="Arial" w:cs="Arial"/>
          <w:szCs w:val="24"/>
        </w:rPr>
        <w:t>Elaborar el modelo conceptual y diccionario de datos</w:t>
      </w:r>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Miembros del proyecto</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Asistentes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547586" w:rsidTr="0089187C">
        <w:trPr>
          <w:cantSplit/>
        </w:trPr>
        <w:tc>
          <w:tcPr>
            <w:tcW w:w="5244" w:type="dxa"/>
          </w:tcPr>
          <w:p w:rsidR="00547586" w:rsidRDefault="00547586" w:rsidP="0089187C">
            <w:pPr>
              <w:spacing w:after="0"/>
              <w:rPr>
                <w:b/>
                <w:lang w:val="es-ES"/>
              </w:rPr>
            </w:pPr>
            <w:r>
              <w:rPr>
                <w:b/>
                <w:lang w:val="es-ES"/>
              </w:rPr>
              <w:t>Nombre y apellidos</w:t>
            </w:r>
          </w:p>
        </w:tc>
        <w:tc>
          <w:tcPr>
            <w:tcW w:w="2552" w:type="dxa"/>
          </w:tcPr>
          <w:p w:rsidR="00547586" w:rsidRDefault="00547586" w:rsidP="0089187C">
            <w:pPr>
              <w:spacing w:after="0"/>
              <w:rPr>
                <w:b/>
                <w:lang w:val="es-ES"/>
              </w:rPr>
            </w:pPr>
            <w:r>
              <w:rPr>
                <w:b/>
                <w:lang w:val="es-ES"/>
              </w:rPr>
              <w:t>Rol</w:t>
            </w:r>
          </w:p>
        </w:tc>
      </w:tr>
      <w:tr w:rsidR="00547586" w:rsidTr="0089187C">
        <w:trPr>
          <w:cantSplit/>
        </w:trPr>
        <w:tc>
          <w:tcPr>
            <w:tcW w:w="5244" w:type="dxa"/>
          </w:tcPr>
          <w:p w:rsidR="00547586" w:rsidRDefault="00547586" w:rsidP="0089187C">
            <w:pPr>
              <w:spacing w:after="0"/>
              <w:rPr>
                <w:lang w:val="es-ES"/>
              </w:rPr>
            </w:pPr>
            <w:r>
              <w:rPr>
                <w:lang w:val="es-ES"/>
              </w:rPr>
              <w:t xml:space="preserve">Orlando </w:t>
            </w:r>
            <w:proofErr w:type="spellStart"/>
            <w:r>
              <w:rPr>
                <w:lang w:val="es-ES"/>
              </w:rPr>
              <w:t>Sedamano</w:t>
            </w:r>
            <w:proofErr w:type="spellEnd"/>
          </w:p>
        </w:tc>
        <w:tc>
          <w:tcPr>
            <w:tcW w:w="2552" w:type="dxa"/>
          </w:tcPr>
          <w:p w:rsidR="00547586" w:rsidRDefault="00547586" w:rsidP="0089187C">
            <w:pPr>
              <w:spacing w:after="0"/>
              <w:rPr>
                <w:lang w:val="es-ES"/>
              </w:rPr>
            </w:pPr>
            <w:r>
              <w:rPr>
                <w:lang w:val="es-ES"/>
              </w:rPr>
              <w:t>Jefe de Proyecto</w:t>
            </w:r>
          </w:p>
        </w:tc>
      </w:tr>
      <w:tr w:rsidR="00547586" w:rsidTr="0089187C">
        <w:trPr>
          <w:cantSplit/>
        </w:trPr>
        <w:tc>
          <w:tcPr>
            <w:tcW w:w="5244" w:type="dxa"/>
          </w:tcPr>
          <w:p w:rsidR="00547586" w:rsidRDefault="00547586" w:rsidP="0089187C">
            <w:pPr>
              <w:spacing w:after="0"/>
              <w:rPr>
                <w:lang w:val="es-ES"/>
              </w:rPr>
            </w:pPr>
            <w:r>
              <w:rPr>
                <w:lang w:val="es-ES"/>
              </w:rPr>
              <w:t>Gabriela Rojas</w:t>
            </w:r>
          </w:p>
        </w:tc>
        <w:tc>
          <w:tcPr>
            <w:tcW w:w="2552" w:type="dxa"/>
          </w:tcPr>
          <w:p w:rsidR="00547586" w:rsidRDefault="00547586" w:rsidP="0089187C">
            <w:pPr>
              <w:spacing w:after="0"/>
              <w:rPr>
                <w:lang w:val="es-ES"/>
              </w:rPr>
            </w:pPr>
            <w:r>
              <w:rPr>
                <w:lang w:val="es-ES"/>
              </w:rPr>
              <w:t>Integrador</w:t>
            </w:r>
          </w:p>
        </w:tc>
      </w:tr>
      <w:tr w:rsidR="00547586" w:rsidTr="0089187C">
        <w:trPr>
          <w:cantSplit/>
        </w:trPr>
        <w:tc>
          <w:tcPr>
            <w:tcW w:w="5244" w:type="dxa"/>
          </w:tcPr>
          <w:p w:rsidR="00547586" w:rsidRDefault="00547586" w:rsidP="0089187C">
            <w:pPr>
              <w:spacing w:after="0"/>
              <w:rPr>
                <w:lang w:val="es-ES"/>
              </w:rPr>
            </w:pPr>
            <w:r>
              <w:rPr>
                <w:lang w:val="es-ES"/>
              </w:rPr>
              <w:t>Pablo Robles</w:t>
            </w:r>
          </w:p>
        </w:tc>
        <w:tc>
          <w:tcPr>
            <w:tcW w:w="2552" w:type="dxa"/>
          </w:tcPr>
          <w:p w:rsidR="00547586" w:rsidRDefault="00547586" w:rsidP="0089187C">
            <w:pPr>
              <w:spacing w:after="0"/>
              <w:rPr>
                <w:lang w:val="es-ES"/>
              </w:rPr>
            </w:pPr>
            <w:r>
              <w:rPr>
                <w:lang w:val="es-ES"/>
              </w:rPr>
              <w:t>Arquitecto</w:t>
            </w:r>
          </w:p>
        </w:tc>
      </w:tr>
      <w:tr w:rsidR="00547586" w:rsidTr="0089187C">
        <w:trPr>
          <w:cantSplit/>
        </w:trPr>
        <w:tc>
          <w:tcPr>
            <w:tcW w:w="5244" w:type="dxa"/>
          </w:tcPr>
          <w:p w:rsidR="00547586" w:rsidRDefault="00547586" w:rsidP="0089187C">
            <w:pPr>
              <w:spacing w:after="0"/>
              <w:rPr>
                <w:lang w:val="es-ES"/>
              </w:rPr>
            </w:pPr>
            <w:r>
              <w:rPr>
                <w:lang w:val="es-ES"/>
              </w:rPr>
              <w:t>Augusto Suarez</w:t>
            </w:r>
          </w:p>
        </w:tc>
        <w:tc>
          <w:tcPr>
            <w:tcW w:w="2552" w:type="dxa"/>
          </w:tcPr>
          <w:p w:rsidR="00547586" w:rsidRDefault="00547586" w:rsidP="0089187C">
            <w:pPr>
              <w:spacing w:after="0"/>
              <w:rPr>
                <w:lang w:val="es-ES"/>
              </w:rPr>
            </w:pPr>
            <w:r>
              <w:rPr>
                <w:lang w:val="es-ES"/>
              </w:rPr>
              <w:t>DBD</w:t>
            </w:r>
          </w:p>
        </w:tc>
      </w:tr>
      <w:tr w:rsidR="00547586" w:rsidTr="0089187C">
        <w:trPr>
          <w:cantSplit/>
        </w:trPr>
        <w:tc>
          <w:tcPr>
            <w:tcW w:w="5244" w:type="dxa"/>
          </w:tcPr>
          <w:p w:rsidR="00547586" w:rsidRDefault="00547586" w:rsidP="0089187C">
            <w:pPr>
              <w:spacing w:after="0"/>
              <w:rPr>
                <w:lang w:val="es-ES"/>
              </w:rPr>
            </w:pPr>
            <w:r>
              <w:rPr>
                <w:lang w:val="es-ES"/>
              </w:rPr>
              <w:t>Marco Bustinza</w:t>
            </w:r>
          </w:p>
        </w:tc>
        <w:tc>
          <w:tcPr>
            <w:tcW w:w="2552" w:type="dxa"/>
          </w:tcPr>
          <w:p w:rsidR="00547586" w:rsidRDefault="00547586" w:rsidP="0089187C">
            <w:pPr>
              <w:spacing w:after="0"/>
              <w:rPr>
                <w:lang w:val="es-ES"/>
              </w:rPr>
            </w:pPr>
            <w:r>
              <w:rPr>
                <w:lang w:val="es-ES"/>
              </w:rPr>
              <w:t>Soporte Técnico</w:t>
            </w:r>
          </w:p>
        </w:tc>
      </w:tr>
      <w:tr w:rsidR="00547586" w:rsidTr="0089187C">
        <w:trPr>
          <w:cantSplit/>
        </w:trPr>
        <w:tc>
          <w:tcPr>
            <w:tcW w:w="5244" w:type="dxa"/>
          </w:tcPr>
          <w:p w:rsidR="00547586" w:rsidRDefault="00547586" w:rsidP="0089187C">
            <w:pPr>
              <w:spacing w:after="0"/>
              <w:rPr>
                <w:lang w:val="es-ES"/>
              </w:rPr>
            </w:pPr>
            <w:r>
              <w:rPr>
                <w:lang w:val="es-ES"/>
              </w:rPr>
              <w:t>Paola Rojas</w:t>
            </w:r>
          </w:p>
        </w:tc>
        <w:tc>
          <w:tcPr>
            <w:tcW w:w="2552" w:type="dxa"/>
          </w:tcPr>
          <w:p w:rsidR="00547586" w:rsidRDefault="00547586" w:rsidP="0089187C">
            <w:pPr>
              <w:spacing w:after="0"/>
              <w:rPr>
                <w:lang w:val="es-ES"/>
              </w:rPr>
            </w:pPr>
            <w:r>
              <w:rPr>
                <w:lang w:val="es-ES"/>
              </w:rPr>
              <w:t>Calidad</w:t>
            </w:r>
          </w:p>
        </w:tc>
      </w:tr>
    </w:tbl>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Ausentes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547586" w:rsidTr="0089187C">
        <w:trPr>
          <w:cantSplit/>
        </w:trPr>
        <w:tc>
          <w:tcPr>
            <w:tcW w:w="5244" w:type="dxa"/>
          </w:tcPr>
          <w:p w:rsidR="00547586" w:rsidRDefault="00547586" w:rsidP="0089187C">
            <w:pPr>
              <w:spacing w:after="0"/>
              <w:rPr>
                <w:b/>
                <w:lang w:val="es-ES"/>
              </w:rPr>
            </w:pPr>
            <w:r>
              <w:rPr>
                <w:b/>
                <w:lang w:val="es-ES"/>
              </w:rPr>
              <w:t>Nombre y apellidos</w:t>
            </w:r>
          </w:p>
        </w:tc>
        <w:tc>
          <w:tcPr>
            <w:tcW w:w="2552" w:type="dxa"/>
          </w:tcPr>
          <w:p w:rsidR="00547586" w:rsidRDefault="00547586" w:rsidP="0089187C">
            <w:pPr>
              <w:spacing w:after="0"/>
              <w:rPr>
                <w:b/>
                <w:lang w:val="es-ES"/>
              </w:rPr>
            </w:pPr>
            <w:r>
              <w:rPr>
                <w:b/>
                <w:lang w:val="es-ES"/>
              </w:rPr>
              <w:t>Rol</w:t>
            </w:r>
          </w:p>
        </w:tc>
      </w:tr>
      <w:tr w:rsidR="00547586" w:rsidTr="0089187C">
        <w:trPr>
          <w:cantSplit/>
        </w:trPr>
        <w:tc>
          <w:tcPr>
            <w:tcW w:w="5244" w:type="dxa"/>
          </w:tcPr>
          <w:p w:rsidR="00547586" w:rsidRDefault="00547586" w:rsidP="0089187C">
            <w:pPr>
              <w:spacing w:after="0"/>
              <w:rPr>
                <w:lang w:val="es-ES"/>
              </w:rPr>
            </w:pPr>
          </w:p>
        </w:tc>
        <w:tc>
          <w:tcPr>
            <w:tcW w:w="2552" w:type="dxa"/>
          </w:tcPr>
          <w:p w:rsidR="00547586" w:rsidRDefault="00547586" w:rsidP="0089187C">
            <w:pPr>
              <w:spacing w:after="0"/>
              <w:rPr>
                <w:lang w:val="es-ES"/>
              </w:rPr>
            </w:pPr>
          </w:p>
        </w:tc>
      </w:tr>
    </w:tbl>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Aspectos tratados</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Modelo conceptual</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 xml:space="preserve">Se </w:t>
      </w:r>
      <w:r w:rsidR="005A301F">
        <w:rPr>
          <w:rFonts w:ascii="Arial" w:hAnsi="Arial" w:cs="Arial"/>
          <w:szCs w:val="24"/>
        </w:rPr>
        <w:t>elaboró</w:t>
      </w:r>
      <w:r>
        <w:rPr>
          <w:rFonts w:ascii="Arial" w:hAnsi="Arial" w:cs="Arial"/>
          <w:szCs w:val="24"/>
        </w:rPr>
        <w:t xml:space="preserve"> el modelo conceptual</w:t>
      </w:r>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Conclusiones de la reunión.</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Multiplicidades</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Se revisarán las multiplicidades de las relaciones</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Diagramar el modelo</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 xml:space="preserve">Se creará el diagrama en el </w:t>
      </w:r>
      <w:proofErr w:type="spellStart"/>
      <w:r>
        <w:rPr>
          <w:rFonts w:ascii="Arial" w:hAnsi="Arial" w:cs="Arial"/>
          <w:szCs w:val="24"/>
        </w:rPr>
        <w:t>rational</w:t>
      </w:r>
      <w:proofErr w:type="spellEnd"/>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 xml:space="preserve">Acuerdos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547586" w:rsidTr="0089187C">
        <w:trPr>
          <w:cantSplit/>
        </w:trPr>
        <w:tc>
          <w:tcPr>
            <w:tcW w:w="4678" w:type="dxa"/>
          </w:tcPr>
          <w:p w:rsidR="00547586" w:rsidRDefault="00547586" w:rsidP="0089187C">
            <w:pPr>
              <w:spacing w:after="0"/>
              <w:rPr>
                <w:b/>
                <w:lang w:val="es-ES"/>
              </w:rPr>
            </w:pPr>
            <w:r>
              <w:rPr>
                <w:b/>
                <w:lang w:val="es-ES"/>
              </w:rPr>
              <w:t>Acción</w:t>
            </w:r>
          </w:p>
        </w:tc>
        <w:tc>
          <w:tcPr>
            <w:tcW w:w="1985" w:type="dxa"/>
          </w:tcPr>
          <w:p w:rsidR="00547586" w:rsidRDefault="00547586" w:rsidP="0089187C">
            <w:pPr>
              <w:spacing w:after="0"/>
              <w:rPr>
                <w:b/>
                <w:lang w:val="es-ES"/>
              </w:rPr>
            </w:pPr>
            <w:r>
              <w:rPr>
                <w:b/>
                <w:lang w:val="es-ES"/>
              </w:rPr>
              <w:t>Responsable</w:t>
            </w:r>
          </w:p>
        </w:tc>
        <w:tc>
          <w:tcPr>
            <w:tcW w:w="1559" w:type="dxa"/>
          </w:tcPr>
          <w:p w:rsidR="00547586" w:rsidRDefault="00547586" w:rsidP="0089187C">
            <w:pPr>
              <w:spacing w:after="0"/>
              <w:rPr>
                <w:b/>
                <w:lang w:val="es-ES"/>
              </w:rPr>
            </w:pPr>
            <w:r>
              <w:rPr>
                <w:b/>
                <w:lang w:val="es-ES"/>
              </w:rPr>
              <w:t>Fecha</w:t>
            </w:r>
          </w:p>
        </w:tc>
      </w:tr>
      <w:tr w:rsidR="00547586" w:rsidTr="0089187C">
        <w:trPr>
          <w:cantSplit/>
        </w:trPr>
        <w:tc>
          <w:tcPr>
            <w:tcW w:w="4678" w:type="dxa"/>
          </w:tcPr>
          <w:p w:rsidR="00547586" w:rsidRDefault="00547586" w:rsidP="0089187C">
            <w:pPr>
              <w:spacing w:after="0"/>
              <w:rPr>
                <w:lang w:val="es-ES"/>
              </w:rPr>
            </w:pPr>
            <w:r>
              <w:rPr>
                <w:lang w:val="es-ES"/>
              </w:rPr>
              <w:t>Documentar el diccionario de datos según modelo conceptual</w:t>
            </w:r>
          </w:p>
        </w:tc>
        <w:tc>
          <w:tcPr>
            <w:tcW w:w="1985" w:type="dxa"/>
          </w:tcPr>
          <w:p w:rsidR="00547586" w:rsidRDefault="00547586" w:rsidP="0089187C">
            <w:pPr>
              <w:spacing w:after="0"/>
              <w:rPr>
                <w:lang w:val="es-ES"/>
              </w:rPr>
            </w:pPr>
            <w:r>
              <w:rPr>
                <w:lang w:val="es-ES"/>
              </w:rPr>
              <w:t>Todos</w:t>
            </w:r>
          </w:p>
        </w:tc>
        <w:tc>
          <w:tcPr>
            <w:tcW w:w="1559" w:type="dxa"/>
          </w:tcPr>
          <w:p w:rsidR="00547586" w:rsidRDefault="00E23B96" w:rsidP="00E23B96">
            <w:pPr>
              <w:spacing w:after="0"/>
              <w:rPr>
                <w:lang w:val="es-ES"/>
              </w:rPr>
            </w:pPr>
            <w:r>
              <w:rPr>
                <w:lang w:val="es-ES"/>
              </w:rPr>
              <w:t>12</w:t>
            </w:r>
            <w:r w:rsidR="00547586">
              <w:rPr>
                <w:lang w:val="es-ES"/>
              </w:rPr>
              <w:t>/09/2012</w:t>
            </w:r>
          </w:p>
        </w:tc>
      </w:tr>
    </w:tbl>
    <w:p w:rsidR="0089187C" w:rsidRDefault="0089187C" w:rsidP="0089187C">
      <w:pPr>
        <w:pStyle w:val="Ttulo1"/>
        <w:ind w:left="786"/>
        <w:rPr>
          <w:rFonts w:cs="Arial"/>
          <w:sz w:val="28"/>
        </w:rPr>
      </w:pPr>
    </w:p>
    <w:p w:rsidR="0089187C" w:rsidRPr="00DC6863" w:rsidRDefault="0089187C" w:rsidP="0089187C">
      <w:pPr>
        <w:pStyle w:val="Prrafodelista"/>
        <w:spacing w:before="240"/>
        <w:ind w:left="567"/>
        <w:contextualSpacing w:val="0"/>
        <w:jc w:val="center"/>
        <w:rPr>
          <w:rFonts w:ascii="Arial" w:hAnsi="Arial" w:cs="Arial"/>
          <w:b/>
          <w:sz w:val="24"/>
          <w:szCs w:val="24"/>
        </w:rPr>
      </w:pPr>
      <w:r>
        <w:rPr>
          <w:rFonts w:cs="Arial"/>
          <w:sz w:val="28"/>
        </w:rPr>
        <w:br w:type="page"/>
      </w:r>
      <w:r>
        <w:rPr>
          <w:rFonts w:ascii="Arial" w:hAnsi="Arial" w:cs="Arial"/>
          <w:b/>
          <w:sz w:val="24"/>
          <w:szCs w:val="24"/>
        </w:rPr>
        <w:lastRenderedPageBreak/>
        <w:t>ACTA DE REUNIÓN NRO. 3</w:t>
      </w:r>
    </w:p>
    <w:p w:rsidR="0089187C" w:rsidRPr="00DC6863" w:rsidRDefault="0089187C" w:rsidP="0089187C">
      <w:pPr>
        <w:pStyle w:val="Prrafodelista"/>
        <w:spacing w:before="240"/>
        <w:ind w:left="567"/>
        <w:contextualSpacing w:val="0"/>
        <w:rPr>
          <w:rFonts w:ascii="Arial" w:hAnsi="Arial" w:cs="Arial"/>
          <w:b/>
          <w:sz w:val="24"/>
          <w:szCs w:val="24"/>
        </w:rPr>
      </w:pPr>
      <w:r w:rsidRPr="00DC6863">
        <w:rPr>
          <w:rFonts w:ascii="Arial" w:hAnsi="Arial" w:cs="Arial"/>
          <w:b/>
          <w:sz w:val="24"/>
          <w:szCs w:val="24"/>
        </w:rPr>
        <w:t>Generalidades</w:t>
      </w:r>
    </w:p>
    <w:p w:rsidR="0089187C" w:rsidRPr="00DC6863" w:rsidRDefault="0089187C" w:rsidP="0089187C">
      <w:pPr>
        <w:pStyle w:val="Prrafodelista"/>
        <w:numPr>
          <w:ilvl w:val="0"/>
          <w:numId w:val="30"/>
        </w:numPr>
        <w:spacing w:before="240"/>
        <w:contextualSpacing w:val="0"/>
        <w:rPr>
          <w:rFonts w:ascii="Arial" w:hAnsi="Arial" w:cs="Arial"/>
          <w:b/>
          <w:szCs w:val="24"/>
        </w:rPr>
      </w:pPr>
      <w:r w:rsidRPr="00DC6863">
        <w:rPr>
          <w:rFonts w:ascii="Arial" w:hAnsi="Arial" w:cs="Arial"/>
          <w:b/>
          <w:szCs w:val="24"/>
        </w:rPr>
        <w:t>Convocada por</w:t>
      </w:r>
    </w:p>
    <w:p w:rsidR="0089187C" w:rsidRPr="00DC6863" w:rsidRDefault="0089187C" w:rsidP="0089187C">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89187C" w:rsidRPr="00DC6863" w:rsidRDefault="0089187C" w:rsidP="0089187C">
      <w:pPr>
        <w:pStyle w:val="Prrafodelista"/>
        <w:numPr>
          <w:ilvl w:val="0"/>
          <w:numId w:val="30"/>
        </w:numPr>
        <w:spacing w:before="240"/>
        <w:contextualSpacing w:val="0"/>
        <w:rPr>
          <w:rFonts w:ascii="Arial" w:hAnsi="Arial" w:cs="Arial"/>
          <w:b/>
          <w:szCs w:val="24"/>
        </w:rPr>
      </w:pPr>
      <w:r w:rsidRPr="00DC6863">
        <w:rPr>
          <w:rFonts w:ascii="Arial" w:hAnsi="Arial" w:cs="Arial"/>
          <w:b/>
          <w:szCs w:val="24"/>
        </w:rPr>
        <w:t>Fecha</w:t>
      </w:r>
    </w:p>
    <w:p w:rsidR="0089187C" w:rsidRPr="00DC6863" w:rsidRDefault="0089187C" w:rsidP="0089187C">
      <w:pPr>
        <w:pStyle w:val="Prrafodelista"/>
        <w:ind w:left="1068"/>
        <w:contextualSpacing w:val="0"/>
        <w:rPr>
          <w:rFonts w:ascii="Arial" w:hAnsi="Arial" w:cs="Arial"/>
          <w:szCs w:val="24"/>
        </w:rPr>
      </w:pPr>
      <w:r>
        <w:rPr>
          <w:rFonts w:ascii="Arial" w:hAnsi="Arial" w:cs="Arial"/>
          <w:szCs w:val="24"/>
        </w:rPr>
        <w:t>15</w:t>
      </w:r>
      <w:r w:rsidRPr="00DC6863">
        <w:rPr>
          <w:rFonts w:ascii="Arial" w:hAnsi="Arial" w:cs="Arial"/>
          <w:szCs w:val="24"/>
        </w:rPr>
        <w:t>/09/2012</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Hora inicio:</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3</w:t>
      </w:r>
      <w:r w:rsidRPr="00DC6863">
        <w:rPr>
          <w:rFonts w:ascii="Arial" w:hAnsi="Arial" w:cs="Arial"/>
          <w:szCs w:val="24"/>
        </w:rPr>
        <w:t>:00 pm</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Duración</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300</w:t>
      </w:r>
      <w:r w:rsidRPr="00DC6863">
        <w:rPr>
          <w:rFonts w:ascii="Arial" w:hAnsi="Arial" w:cs="Arial"/>
          <w:szCs w:val="24"/>
        </w:rPr>
        <w:t xml:space="preserve"> minutos</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Lugar</w:t>
      </w:r>
    </w:p>
    <w:p w:rsidR="0089187C" w:rsidRPr="00DC6863" w:rsidRDefault="0089187C" w:rsidP="0089187C">
      <w:pPr>
        <w:pStyle w:val="Prrafodelista"/>
        <w:spacing w:before="240"/>
        <w:ind w:left="1068"/>
        <w:contextualSpacing w:val="0"/>
        <w:rPr>
          <w:rFonts w:ascii="Arial" w:hAnsi="Arial" w:cs="Arial"/>
          <w:szCs w:val="24"/>
        </w:rPr>
      </w:pPr>
      <w:r w:rsidRPr="00DC6863">
        <w:rPr>
          <w:rFonts w:ascii="Arial" w:hAnsi="Arial" w:cs="Arial"/>
          <w:szCs w:val="24"/>
        </w:rPr>
        <w:t xml:space="preserve">Centro de Información Cubículo </w:t>
      </w:r>
      <w:r>
        <w:rPr>
          <w:rFonts w:ascii="Arial" w:hAnsi="Arial" w:cs="Arial"/>
          <w:szCs w:val="24"/>
        </w:rPr>
        <w:t>14</w:t>
      </w:r>
      <w:r w:rsidRPr="00DC6863">
        <w:rPr>
          <w:rFonts w:ascii="Arial" w:hAnsi="Arial" w:cs="Arial"/>
          <w:szCs w:val="24"/>
        </w:rPr>
        <w:t xml:space="preserve"> 6to Piso</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Tema</w:t>
      </w:r>
    </w:p>
    <w:p w:rsidR="0089187C" w:rsidRPr="00DC6863" w:rsidRDefault="0089187C" w:rsidP="0089187C">
      <w:pPr>
        <w:pStyle w:val="Prrafodelista"/>
        <w:spacing w:before="240"/>
        <w:ind w:left="1068"/>
        <w:contextualSpacing w:val="0"/>
        <w:jc w:val="both"/>
        <w:rPr>
          <w:rFonts w:ascii="Arial" w:hAnsi="Arial" w:cs="Arial"/>
          <w:szCs w:val="24"/>
        </w:rPr>
      </w:pPr>
      <w:r>
        <w:rPr>
          <w:rFonts w:ascii="Arial" w:hAnsi="Arial" w:cs="Arial"/>
          <w:szCs w:val="24"/>
        </w:rPr>
        <w:t>Revisar todos los entregables de la iteración 1</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Miembros del proyecto</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Asistentes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89187C" w:rsidTr="0089187C">
        <w:trPr>
          <w:cantSplit/>
        </w:trPr>
        <w:tc>
          <w:tcPr>
            <w:tcW w:w="5244" w:type="dxa"/>
          </w:tcPr>
          <w:p w:rsidR="0089187C" w:rsidRDefault="0089187C" w:rsidP="0089187C">
            <w:pPr>
              <w:spacing w:after="0"/>
              <w:rPr>
                <w:b/>
                <w:lang w:val="es-ES"/>
              </w:rPr>
            </w:pPr>
            <w:r>
              <w:rPr>
                <w:b/>
                <w:lang w:val="es-ES"/>
              </w:rPr>
              <w:t>Nombre y apellidos</w:t>
            </w:r>
          </w:p>
        </w:tc>
        <w:tc>
          <w:tcPr>
            <w:tcW w:w="2552" w:type="dxa"/>
          </w:tcPr>
          <w:p w:rsidR="0089187C" w:rsidRDefault="0089187C" w:rsidP="0089187C">
            <w:pPr>
              <w:spacing w:after="0"/>
              <w:rPr>
                <w:b/>
                <w:lang w:val="es-ES"/>
              </w:rPr>
            </w:pPr>
            <w:r>
              <w:rPr>
                <w:b/>
                <w:lang w:val="es-ES"/>
              </w:rPr>
              <w:t>Rol</w:t>
            </w:r>
          </w:p>
        </w:tc>
      </w:tr>
      <w:tr w:rsidR="0089187C" w:rsidTr="0089187C">
        <w:trPr>
          <w:cantSplit/>
        </w:trPr>
        <w:tc>
          <w:tcPr>
            <w:tcW w:w="5244" w:type="dxa"/>
          </w:tcPr>
          <w:p w:rsidR="0089187C" w:rsidRDefault="0089187C" w:rsidP="0089187C">
            <w:pPr>
              <w:spacing w:after="0"/>
              <w:rPr>
                <w:lang w:val="es-ES"/>
              </w:rPr>
            </w:pPr>
            <w:r>
              <w:rPr>
                <w:lang w:val="es-ES"/>
              </w:rPr>
              <w:t xml:space="preserve">Orlando </w:t>
            </w:r>
            <w:proofErr w:type="spellStart"/>
            <w:r>
              <w:rPr>
                <w:lang w:val="es-ES"/>
              </w:rPr>
              <w:t>Sedamano</w:t>
            </w:r>
            <w:proofErr w:type="spellEnd"/>
          </w:p>
        </w:tc>
        <w:tc>
          <w:tcPr>
            <w:tcW w:w="2552" w:type="dxa"/>
          </w:tcPr>
          <w:p w:rsidR="0089187C" w:rsidRDefault="0089187C" w:rsidP="0089187C">
            <w:pPr>
              <w:spacing w:after="0"/>
              <w:rPr>
                <w:lang w:val="es-ES"/>
              </w:rPr>
            </w:pPr>
            <w:r>
              <w:rPr>
                <w:lang w:val="es-ES"/>
              </w:rPr>
              <w:t>Jefe de Proyecto</w:t>
            </w:r>
          </w:p>
        </w:tc>
      </w:tr>
      <w:tr w:rsidR="0089187C" w:rsidTr="0089187C">
        <w:trPr>
          <w:cantSplit/>
        </w:trPr>
        <w:tc>
          <w:tcPr>
            <w:tcW w:w="5244" w:type="dxa"/>
          </w:tcPr>
          <w:p w:rsidR="0089187C" w:rsidRDefault="0089187C" w:rsidP="0089187C">
            <w:pPr>
              <w:spacing w:after="0"/>
              <w:rPr>
                <w:lang w:val="es-ES"/>
              </w:rPr>
            </w:pPr>
            <w:r>
              <w:rPr>
                <w:lang w:val="es-ES"/>
              </w:rPr>
              <w:t>Gabriela Rojas</w:t>
            </w:r>
          </w:p>
        </w:tc>
        <w:tc>
          <w:tcPr>
            <w:tcW w:w="2552" w:type="dxa"/>
          </w:tcPr>
          <w:p w:rsidR="0089187C" w:rsidRDefault="0089187C" w:rsidP="0089187C">
            <w:pPr>
              <w:spacing w:after="0"/>
              <w:rPr>
                <w:lang w:val="es-ES"/>
              </w:rPr>
            </w:pPr>
            <w:r>
              <w:rPr>
                <w:lang w:val="es-ES"/>
              </w:rPr>
              <w:t>Integrador</w:t>
            </w:r>
          </w:p>
        </w:tc>
      </w:tr>
      <w:tr w:rsidR="0089187C" w:rsidTr="0089187C">
        <w:trPr>
          <w:cantSplit/>
        </w:trPr>
        <w:tc>
          <w:tcPr>
            <w:tcW w:w="5244" w:type="dxa"/>
          </w:tcPr>
          <w:p w:rsidR="0089187C" w:rsidRDefault="0089187C" w:rsidP="0089187C">
            <w:pPr>
              <w:spacing w:after="0"/>
              <w:rPr>
                <w:lang w:val="es-ES"/>
              </w:rPr>
            </w:pPr>
            <w:r>
              <w:rPr>
                <w:lang w:val="es-ES"/>
              </w:rPr>
              <w:t>Pablo Robles</w:t>
            </w:r>
          </w:p>
        </w:tc>
        <w:tc>
          <w:tcPr>
            <w:tcW w:w="2552" w:type="dxa"/>
          </w:tcPr>
          <w:p w:rsidR="0089187C" w:rsidRDefault="0089187C" w:rsidP="0089187C">
            <w:pPr>
              <w:spacing w:after="0"/>
              <w:rPr>
                <w:lang w:val="es-ES"/>
              </w:rPr>
            </w:pPr>
            <w:r>
              <w:rPr>
                <w:lang w:val="es-ES"/>
              </w:rPr>
              <w:t>Arquitecto</w:t>
            </w:r>
          </w:p>
        </w:tc>
      </w:tr>
      <w:tr w:rsidR="0089187C" w:rsidTr="0089187C">
        <w:trPr>
          <w:cantSplit/>
        </w:trPr>
        <w:tc>
          <w:tcPr>
            <w:tcW w:w="5244" w:type="dxa"/>
          </w:tcPr>
          <w:p w:rsidR="0089187C" w:rsidRDefault="0089187C" w:rsidP="0089187C">
            <w:pPr>
              <w:spacing w:after="0"/>
              <w:rPr>
                <w:lang w:val="es-ES"/>
              </w:rPr>
            </w:pPr>
            <w:r>
              <w:rPr>
                <w:lang w:val="es-ES"/>
              </w:rPr>
              <w:t>Augusto Suarez</w:t>
            </w:r>
          </w:p>
        </w:tc>
        <w:tc>
          <w:tcPr>
            <w:tcW w:w="2552" w:type="dxa"/>
          </w:tcPr>
          <w:p w:rsidR="0089187C" w:rsidRDefault="0089187C" w:rsidP="0089187C">
            <w:pPr>
              <w:spacing w:after="0"/>
              <w:rPr>
                <w:lang w:val="es-ES"/>
              </w:rPr>
            </w:pPr>
            <w:r>
              <w:rPr>
                <w:lang w:val="es-ES"/>
              </w:rPr>
              <w:t>DBD</w:t>
            </w:r>
          </w:p>
        </w:tc>
      </w:tr>
      <w:tr w:rsidR="0089187C" w:rsidTr="0089187C">
        <w:trPr>
          <w:cantSplit/>
        </w:trPr>
        <w:tc>
          <w:tcPr>
            <w:tcW w:w="5244" w:type="dxa"/>
          </w:tcPr>
          <w:p w:rsidR="0089187C" w:rsidRDefault="0089187C" w:rsidP="0089187C">
            <w:pPr>
              <w:spacing w:after="0"/>
              <w:rPr>
                <w:lang w:val="es-ES"/>
              </w:rPr>
            </w:pPr>
            <w:r>
              <w:rPr>
                <w:lang w:val="es-ES"/>
              </w:rPr>
              <w:t>Marco Bustinza</w:t>
            </w:r>
          </w:p>
        </w:tc>
        <w:tc>
          <w:tcPr>
            <w:tcW w:w="2552" w:type="dxa"/>
          </w:tcPr>
          <w:p w:rsidR="0089187C" w:rsidRDefault="0089187C" w:rsidP="0089187C">
            <w:pPr>
              <w:spacing w:after="0"/>
              <w:rPr>
                <w:lang w:val="es-ES"/>
              </w:rPr>
            </w:pPr>
            <w:r>
              <w:rPr>
                <w:lang w:val="es-ES"/>
              </w:rPr>
              <w:t>Soporte Técnico</w:t>
            </w:r>
          </w:p>
        </w:tc>
      </w:tr>
      <w:tr w:rsidR="0089187C" w:rsidTr="0089187C">
        <w:trPr>
          <w:cantSplit/>
        </w:trPr>
        <w:tc>
          <w:tcPr>
            <w:tcW w:w="5244" w:type="dxa"/>
          </w:tcPr>
          <w:p w:rsidR="0089187C" w:rsidRDefault="0089187C" w:rsidP="0089187C">
            <w:pPr>
              <w:spacing w:after="0"/>
              <w:rPr>
                <w:lang w:val="es-ES"/>
              </w:rPr>
            </w:pPr>
            <w:r>
              <w:rPr>
                <w:lang w:val="es-ES"/>
              </w:rPr>
              <w:t>Paola Rojas</w:t>
            </w:r>
          </w:p>
        </w:tc>
        <w:tc>
          <w:tcPr>
            <w:tcW w:w="2552" w:type="dxa"/>
          </w:tcPr>
          <w:p w:rsidR="0089187C" w:rsidRDefault="0089187C" w:rsidP="0089187C">
            <w:pPr>
              <w:spacing w:after="0"/>
              <w:rPr>
                <w:lang w:val="es-ES"/>
              </w:rPr>
            </w:pPr>
            <w:r>
              <w:rPr>
                <w:lang w:val="es-ES"/>
              </w:rPr>
              <w:t>Calidad</w:t>
            </w:r>
          </w:p>
        </w:tc>
      </w:tr>
    </w:tbl>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Ausentes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89187C" w:rsidTr="0089187C">
        <w:trPr>
          <w:cantSplit/>
        </w:trPr>
        <w:tc>
          <w:tcPr>
            <w:tcW w:w="5244" w:type="dxa"/>
          </w:tcPr>
          <w:p w:rsidR="0089187C" w:rsidRDefault="0089187C" w:rsidP="0089187C">
            <w:pPr>
              <w:spacing w:after="0"/>
              <w:rPr>
                <w:b/>
                <w:lang w:val="es-ES"/>
              </w:rPr>
            </w:pPr>
            <w:r>
              <w:rPr>
                <w:b/>
                <w:lang w:val="es-ES"/>
              </w:rPr>
              <w:t>Nombre y apellidos</w:t>
            </w:r>
          </w:p>
        </w:tc>
        <w:tc>
          <w:tcPr>
            <w:tcW w:w="2552" w:type="dxa"/>
          </w:tcPr>
          <w:p w:rsidR="0089187C" w:rsidRDefault="0089187C" w:rsidP="0089187C">
            <w:pPr>
              <w:spacing w:after="0"/>
              <w:rPr>
                <w:b/>
                <w:lang w:val="es-ES"/>
              </w:rPr>
            </w:pPr>
            <w:r>
              <w:rPr>
                <w:b/>
                <w:lang w:val="es-ES"/>
              </w:rPr>
              <w:t>Rol</w:t>
            </w:r>
          </w:p>
        </w:tc>
      </w:tr>
      <w:tr w:rsidR="0089187C" w:rsidTr="0089187C">
        <w:trPr>
          <w:cantSplit/>
        </w:trPr>
        <w:tc>
          <w:tcPr>
            <w:tcW w:w="5244" w:type="dxa"/>
          </w:tcPr>
          <w:p w:rsidR="0089187C" w:rsidRDefault="0089187C" w:rsidP="0089187C">
            <w:pPr>
              <w:spacing w:after="0"/>
              <w:rPr>
                <w:lang w:val="es-ES"/>
              </w:rPr>
            </w:pPr>
          </w:p>
        </w:tc>
        <w:tc>
          <w:tcPr>
            <w:tcW w:w="2552" w:type="dxa"/>
          </w:tcPr>
          <w:p w:rsidR="0089187C" w:rsidRDefault="0089187C" w:rsidP="0089187C">
            <w:pPr>
              <w:spacing w:after="0"/>
              <w:rPr>
                <w:lang w:val="es-ES"/>
              </w:rPr>
            </w:pPr>
          </w:p>
        </w:tc>
      </w:tr>
    </w:tbl>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Aspectos tratados</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Revisión de especificaciones</w:t>
      </w:r>
    </w:p>
    <w:p w:rsidR="0089187C" w:rsidRDefault="0089187C" w:rsidP="0089187C">
      <w:pPr>
        <w:pStyle w:val="Prrafodelista"/>
        <w:spacing w:before="240"/>
        <w:ind w:left="1068"/>
        <w:contextualSpacing w:val="0"/>
        <w:rPr>
          <w:rFonts w:ascii="Arial" w:hAnsi="Arial" w:cs="Arial"/>
          <w:szCs w:val="24"/>
        </w:rPr>
      </w:pPr>
      <w:r>
        <w:rPr>
          <w:rFonts w:ascii="Arial" w:hAnsi="Arial" w:cs="Arial"/>
          <w:szCs w:val="24"/>
        </w:rPr>
        <w:lastRenderedPageBreak/>
        <w:t xml:space="preserve">Se </w:t>
      </w:r>
      <w:r w:rsidR="005A301F">
        <w:rPr>
          <w:rFonts w:ascii="Arial" w:hAnsi="Arial" w:cs="Arial"/>
          <w:szCs w:val="24"/>
        </w:rPr>
        <w:t>revisó</w:t>
      </w:r>
      <w:r>
        <w:rPr>
          <w:rFonts w:ascii="Arial" w:hAnsi="Arial" w:cs="Arial"/>
          <w:szCs w:val="24"/>
        </w:rPr>
        <w:t xml:space="preserve"> las especificaciones de CUS</w:t>
      </w:r>
    </w:p>
    <w:p w:rsidR="0089187C" w:rsidRPr="0089187C" w:rsidRDefault="0089187C" w:rsidP="0089187C">
      <w:pPr>
        <w:pStyle w:val="Prrafodelista"/>
        <w:numPr>
          <w:ilvl w:val="0"/>
          <w:numId w:val="30"/>
        </w:numPr>
        <w:spacing w:before="240"/>
        <w:contextualSpacing w:val="0"/>
        <w:rPr>
          <w:rFonts w:ascii="Arial" w:hAnsi="Arial" w:cs="Arial"/>
          <w:b/>
          <w:szCs w:val="24"/>
        </w:rPr>
      </w:pPr>
      <w:r w:rsidRPr="0089187C">
        <w:rPr>
          <w:rFonts w:ascii="Arial" w:hAnsi="Arial" w:cs="Arial"/>
          <w:b/>
          <w:szCs w:val="24"/>
        </w:rPr>
        <w:t>Revisión de modelo</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 xml:space="preserve">Se </w:t>
      </w:r>
      <w:r w:rsidR="005A301F">
        <w:rPr>
          <w:rFonts w:ascii="Arial" w:hAnsi="Arial" w:cs="Arial"/>
          <w:szCs w:val="24"/>
        </w:rPr>
        <w:t>revisó</w:t>
      </w:r>
      <w:r>
        <w:rPr>
          <w:rFonts w:ascii="Arial" w:hAnsi="Arial" w:cs="Arial"/>
          <w:szCs w:val="24"/>
        </w:rPr>
        <w:t xml:space="preserve"> el modelo conceptual</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Conclusiones de la reunión.</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Especificaciones de CUS</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mejorarán las especificaciones de CUS y se estandarizará los prototipos</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Actualizar modelo conceptual</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actualizará el modelo conceptual</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 xml:space="preserve">Acuerdos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89187C" w:rsidTr="0089187C">
        <w:trPr>
          <w:cantSplit/>
        </w:trPr>
        <w:tc>
          <w:tcPr>
            <w:tcW w:w="4678" w:type="dxa"/>
          </w:tcPr>
          <w:p w:rsidR="0089187C" w:rsidRDefault="0089187C" w:rsidP="0089187C">
            <w:pPr>
              <w:spacing w:after="0"/>
              <w:rPr>
                <w:b/>
                <w:lang w:val="es-ES"/>
              </w:rPr>
            </w:pPr>
            <w:r>
              <w:rPr>
                <w:b/>
                <w:lang w:val="es-ES"/>
              </w:rPr>
              <w:t>Acción</w:t>
            </w:r>
          </w:p>
        </w:tc>
        <w:tc>
          <w:tcPr>
            <w:tcW w:w="1985" w:type="dxa"/>
          </w:tcPr>
          <w:p w:rsidR="0089187C" w:rsidRDefault="0089187C" w:rsidP="0089187C">
            <w:pPr>
              <w:spacing w:after="0"/>
              <w:rPr>
                <w:b/>
                <w:lang w:val="es-ES"/>
              </w:rPr>
            </w:pPr>
            <w:r>
              <w:rPr>
                <w:b/>
                <w:lang w:val="es-ES"/>
              </w:rPr>
              <w:t>Responsable</w:t>
            </w:r>
          </w:p>
        </w:tc>
        <w:tc>
          <w:tcPr>
            <w:tcW w:w="1559" w:type="dxa"/>
          </w:tcPr>
          <w:p w:rsidR="0089187C" w:rsidRDefault="0089187C" w:rsidP="0089187C">
            <w:pPr>
              <w:spacing w:after="0"/>
              <w:rPr>
                <w:b/>
                <w:lang w:val="es-ES"/>
              </w:rPr>
            </w:pPr>
            <w:r>
              <w:rPr>
                <w:b/>
                <w:lang w:val="es-ES"/>
              </w:rPr>
              <w:t>Fecha</w:t>
            </w:r>
          </w:p>
        </w:tc>
      </w:tr>
      <w:tr w:rsidR="0089187C" w:rsidTr="0089187C">
        <w:trPr>
          <w:cantSplit/>
        </w:trPr>
        <w:tc>
          <w:tcPr>
            <w:tcW w:w="4678" w:type="dxa"/>
          </w:tcPr>
          <w:p w:rsidR="0089187C" w:rsidRDefault="0089187C" w:rsidP="0089187C">
            <w:pPr>
              <w:spacing w:after="0"/>
              <w:rPr>
                <w:lang w:val="es-ES"/>
              </w:rPr>
            </w:pPr>
            <w:r>
              <w:rPr>
                <w:lang w:val="es-ES"/>
              </w:rPr>
              <w:t>Terminar de revisar las especificaciones de CUS</w:t>
            </w:r>
          </w:p>
        </w:tc>
        <w:tc>
          <w:tcPr>
            <w:tcW w:w="1985" w:type="dxa"/>
          </w:tcPr>
          <w:p w:rsidR="0089187C" w:rsidRDefault="0089187C" w:rsidP="0089187C">
            <w:pPr>
              <w:spacing w:after="0"/>
              <w:rPr>
                <w:lang w:val="es-ES"/>
              </w:rPr>
            </w:pPr>
            <w:r>
              <w:rPr>
                <w:lang w:val="es-ES"/>
              </w:rPr>
              <w:t>Todos</w:t>
            </w:r>
          </w:p>
        </w:tc>
        <w:tc>
          <w:tcPr>
            <w:tcW w:w="1559" w:type="dxa"/>
          </w:tcPr>
          <w:p w:rsidR="0089187C" w:rsidRDefault="0089187C" w:rsidP="0089187C">
            <w:pPr>
              <w:spacing w:after="0"/>
              <w:rPr>
                <w:lang w:val="es-ES"/>
              </w:rPr>
            </w:pPr>
            <w:r>
              <w:rPr>
                <w:lang w:val="es-ES"/>
              </w:rPr>
              <w:t>16/09/2012</w:t>
            </w:r>
          </w:p>
        </w:tc>
      </w:tr>
      <w:tr w:rsidR="0089187C" w:rsidTr="0089187C">
        <w:trPr>
          <w:cantSplit/>
        </w:trPr>
        <w:tc>
          <w:tcPr>
            <w:tcW w:w="4678" w:type="dxa"/>
          </w:tcPr>
          <w:p w:rsidR="0089187C" w:rsidRDefault="0089187C" w:rsidP="0089187C">
            <w:pPr>
              <w:spacing w:after="0"/>
              <w:rPr>
                <w:lang w:val="es-ES"/>
              </w:rPr>
            </w:pPr>
          </w:p>
        </w:tc>
        <w:tc>
          <w:tcPr>
            <w:tcW w:w="1985" w:type="dxa"/>
          </w:tcPr>
          <w:p w:rsidR="0089187C" w:rsidRDefault="0089187C" w:rsidP="0089187C">
            <w:pPr>
              <w:spacing w:after="0"/>
              <w:rPr>
                <w:lang w:val="es-ES"/>
              </w:rPr>
            </w:pPr>
          </w:p>
        </w:tc>
        <w:tc>
          <w:tcPr>
            <w:tcW w:w="1559" w:type="dxa"/>
          </w:tcPr>
          <w:p w:rsidR="0089187C" w:rsidRDefault="0089187C" w:rsidP="0089187C">
            <w:pPr>
              <w:spacing w:after="0"/>
              <w:rPr>
                <w:lang w:val="es-ES"/>
              </w:rPr>
            </w:pPr>
          </w:p>
        </w:tc>
      </w:tr>
    </w:tbl>
    <w:p w:rsidR="0089187C" w:rsidRDefault="0089187C" w:rsidP="0089187C">
      <w:pPr>
        <w:pStyle w:val="Ttulo1"/>
        <w:ind w:left="786"/>
        <w:rPr>
          <w:rFonts w:cs="Arial"/>
          <w:sz w:val="28"/>
        </w:rPr>
      </w:pPr>
    </w:p>
    <w:p w:rsidR="0089187C" w:rsidRDefault="0089187C" w:rsidP="0089187C">
      <w:pPr>
        <w:pStyle w:val="Ttulo1"/>
        <w:jc w:val="center"/>
        <w:rPr>
          <w:rFonts w:cs="Arial"/>
          <w:sz w:val="28"/>
        </w:rPr>
      </w:pPr>
      <w:r>
        <w:rPr>
          <w:rFonts w:cs="Arial"/>
          <w:sz w:val="28"/>
        </w:rPr>
        <w:br w:type="page"/>
      </w:r>
    </w:p>
    <w:p w:rsidR="0050445A" w:rsidRPr="004E2379" w:rsidRDefault="0050445A" w:rsidP="0089187C">
      <w:pPr>
        <w:pStyle w:val="Ttulo1"/>
        <w:jc w:val="center"/>
        <w:rPr>
          <w:rFonts w:cs="Arial"/>
          <w:sz w:val="28"/>
        </w:rPr>
      </w:pPr>
      <w:bookmarkStart w:id="420" w:name="_Toc337717412"/>
      <w:r w:rsidRPr="004E2379">
        <w:rPr>
          <w:rFonts w:cs="Arial"/>
          <w:sz w:val="28"/>
        </w:rPr>
        <w:t>CONCLUSIONES</w:t>
      </w:r>
      <w:bookmarkEnd w:id="392"/>
      <w:bookmarkEnd w:id="420"/>
    </w:p>
    <w:p w:rsidR="0050445A" w:rsidRPr="003334EA" w:rsidRDefault="0050445A" w:rsidP="008172E1">
      <w:pPr>
        <w:jc w:val="both"/>
        <w:rPr>
          <w:rFonts w:ascii="Arial" w:hAnsi="Arial" w:cs="Arial"/>
          <w:sz w:val="24"/>
          <w:szCs w:val="24"/>
        </w:rPr>
      </w:pPr>
    </w:p>
    <w:p w:rsidR="0050445A" w:rsidRPr="004E2379" w:rsidRDefault="0050445A" w:rsidP="008172E1">
      <w:pPr>
        <w:jc w:val="both"/>
        <w:rPr>
          <w:rFonts w:ascii="Arial" w:hAnsi="Arial" w:cs="Arial"/>
          <w:szCs w:val="24"/>
        </w:rPr>
      </w:pPr>
      <w:r w:rsidRPr="004E2379">
        <w:rPr>
          <w:rFonts w:ascii="Arial" w:hAnsi="Arial" w:cs="Arial"/>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421" w:name="_Toc272881069"/>
      <w:r w:rsidRPr="004E2379">
        <w:rPr>
          <w:rFonts w:ascii="Arial" w:hAnsi="Arial" w:cs="Arial"/>
          <w:szCs w:val="24"/>
        </w:rPr>
        <w:t xml:space="preserve">. </w:t>
      </w:r>
    </w:p>
    <w:p w:rsidR="0050445A" w:rsidRPr="004E2379" w:rsidRDefault="0050445A" w:rsidP="008172E1">
      <w:pPr>
        <w:jc w:val="both"/>
        <w:rPr>
          <w:rFonts w:ascii="Arial" w:hAnsi="Arial" w:cs="Arial"/>
          <w:szCs w:val="24"/>
        </w:rPr>
      </w:pPr>
      <w:r w:rsidRPr="004E2379">
        <w:rPr>
          <w:rFonts w:ascii="Arial" w:hAnsi="Arial" w:cs="Arial"/>
          <w:szCs w:val="24"/>
        </w:rPr>
        <w:t xml:space="preserve">Por otro lado, aprendimos que los casos de uso de negocio deben ser generales y no detallados o modulares, a pesar de esa generalidad, </w:t>
      </w:r>
      <w:bookmarkEnd w:id="421"/>
      <w:r w:rsidRPr="004E2379">
        <w:rPr>
          <w:rFonts w:ascii="Arial" w:hAnsi="Arial" w:cs="Arial"/>
          <w:szCs w:val="24"/>
        </w:rPr>
        <w:t>determinamos manejar un caso de uso de negocio por cada escenario particular que lo amerite como: las anomalías y seguimientos a los mismos.</w:t>
      </w:r>
    </w:p>
    <w:p w:rsidR="0050445A" w:rsidRPr="004E2379" w:rsidRDefault="0050445A" w:rsidP="008172E1">
      <w:pPr>
        <w:jc w:val="both"/>
        <w:rPr>
          <w:rFonts w:ascii="Arial" w:hAnsi="Arial" w:cs="Arial"/>
          <w:szCs w:val="24"/>
        </w:rPr>
      </w:pPr>
      <w:r w:rsidRPr="004E2379">
        <w:rPr>
          <w:rFonts w:ascii="Arial" w:hAnsi="Arial" w:cs="Arial"/>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8172E1">
      <w:pPr>
        <w:jc w:val="both"/>
        <w:rPr>
          <w:rFonts w:ascii="Arial" w:hAnsi="Arial" w:cs="Arial"/>
          <w:sz w:val="24"/>
          <w:szCs w:val="24"/>
        </w:rPr>
      </w:pPr>
    </w:p>
    <w:p w:rsidR="0050445A" w:rsidRPr="003334EA" w:rsidRDefault="0050445A" w:rsidP="00A961D1">
      <w:pPr>
        <w:jc w:val="both"/>
        <w:rPr>
          <w:rFonts w:ascii="Arial" w:hAnsi="Arial" w:cs="Arial"/>
          <w:sz w:val="24"/>
          <w:szCs w:val="24"/>
        </w:rPr>
      </w:pPr>
    </w:p>
    <w:p w:rsidR="0050445A" w:rsidRPr="003334EA" w:rsidRDefault="0050445A" w:rsidP="001F4E2C">
      <w:pPr>
        <w:spacing w:line="360" w:lineRule="auto"/>
        <w:ind w:left="357" w:firstLine="369"/>
        <w:jc w:val="both"/>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B607C1">
      <w:pPr>
        <w:spacing w:line="360" w:lineRule="auto"/>
        <w:jc w:val="both"/>
        <w:rPr>
          <w:rFonts w:ascii="Arial" w:hAnsi="Arial" w:cs="Arial"/>
          <w:sz w:val="24"/>
          <w:szCs w:val="24"/>
        </w:rPr>
      </w:pPr>
    </w:p>
    <w:p w:rsidR="005103A4" w:rsidRDefault="0050445A" w:rsidP="003E522E">
      <w:pPr>
        <w:pStyle w:val="Ttulo1"/>
        <w:jc w:val="center"/>
        <w:rPr>
          <w:rFonts w:cs="Arial"/>
          <w:sz w:val="22"/>
          <w:szCs w:val="24"/>
        </w:rPr>
      </w:pPr>
      <w:bookmarkStart w:id="422" w:name="_Toc304021325"/>
      <w:r w:rsidRPr="004E2379">
        <w:rPr>
          <w:rFonts w:cs="Arial"/>
          <w:sz w:val="22"/>
          <w:szCs w:val="24"/>
        </w:rPr>
        <w:br w:type="page"/>
      </w:r>
    </w:p>
    <w:p w:rsidR="0050445A" w:rsidRPr="004E2379" w:rsidRDefault="0050445A" w:rsidP="003E522E">
      <w:pPr>
        <w:pStyle w:val="Ttulo1"/>
        <w:jc w:val="center"/>
        <w:rPr>
          <w:rFonts w:cs="Arial"/>
          <w:sz w:val="28"/>
        </w:rPr>
      </w:pPr>
      <w:bookmarkStart w:id="423" w:name="_Toc337717413"/>
      <w:r w:rsidRPr="004E2379">
        <w:rPr>
          <w:rFonts w:cs="Arial"/>
          <w:sz w:val="28"/>
        </w:rPr>
        <w:t>GLOSARIO DE TÉRMINOS</w:t>
      </w:r>
      <w:bookmarkEnd w:id="422"/>
      <w:bookmarkEnd w:id="423"/>
    </w:p>
    <w:p w:rsidR="0050445A" w:rsidRPr="003334EA" w:rsidRDefault="0050445A" w:rsidP="001F4E2C">
      <w:pPr>
        <w:rPr>
          <w:rFonts w:ascii="Arial" w:hAnsi="Arial" w:cs="Arial"/>
          <w:sz w:val="24"/>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Acuerdo: </w:t>
      </w:r>
      <w:r w:rsidRPr="004E2379">
        <w:rPr>
          <w:rFonts w:ascii="Arial" w:hAnsi="Arial" w:cs="Arial"/>
          <w:szCs w:val="24"/>
        </w:rPr>
        <w:t>Convenio entre dos partes (p.ej.: contrato, licencia, memoria de acuerdo, etc.)</w:t>
      </w:r>
    </w:p>
    <w:p w:rsidR="0050445A" w:rsidRPr="004E2379" w:rsidRDefault="0050445A" w:rsidP="00D55C0A">
      <w:pPr>
        <w:pStyle w:val="Prrafodelista"/>
        <w:ind w:left="360"/>
        <w:rPr>
          <w:rFonts w:ascii="Arial" w:hAnsi="Arial" w:cs="Arial"/>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Cláusula: </w:t>
      </w:r>
      <w:r w:rsidRPr="004E2379">
        <w:rPr>
          <w:rFonts w:ascii="Arial" w:hAnsi="Arial" w:cs="Arial"/>
          <w:szCs w:val="24"/>
        </w:rPr>
        <w:t>Cada una de las disposiciones de un contrato.</w:t>
      </w:r>
    </w:p>
    <w:p w:rsidR="0050445A" w:rsidRPr="004E2379" w:rsidRDefault="0050445A" w:rsidP="007B0DFB">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Proceso: </w:t>
      </w:r>
      <w:r w:rsidRPr="004E2379">
        <w:rPr>
          <w:rFonts w:ascii="Arial" w:hAnsi="Arial" w:cs="Arial"/>
          <w:szCs w:val="24"/>
        </w:rPr>
        <w:t>Conjunto de actividades interrelacionadas, que transforman entradas en salidas.</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Producto Entregable: </w:t>
      </w:r>
      <w:r w:rsidRPr="004E2379">
        <w:rPr>
          <w:rFonts w:ascii="Arial" w:hAnsi="Arial" w:cs="Arial"/>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Proyecto: </w:t>
      </w:r>
      <w:r w:rsidRPr="004E2379">
        <w:rPr>
          <w:rFonts w:ascii="Arial" w:hAnsi="Arial" w:cs="Arial"/>
          <w:szCs w:val="24"/>
        </w:rPr>
        <w:t>Esfuerzo temporal que se lleva a cabo para crear un producto, servicio o resultado único.</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Riesgo: </w:t>
      </w:r>
      <w:r w:rsidRPr="004E2379">
        <w:rPr>
          <w:rFonts w:ascii="Arial" w:hAnsi="Arial" w:cs="Arial"/>
          <w:szCs w:val="24"/>
        </w:rPr>
        <w:t>Evento o condición incierta que, si se produce, tiene un efecto positivo o negativo en los objetivos de un proyecto.</w:t>
      </w:r>
      <w:r w:rsidRPr="004E2379">
        <w:rPr>
          <w:rFonts w:ascii="Arial" w:hAnsi="Arial" w:cs="Arial"/>
          <w:b/>
          <w:szCs w:val="24"/>
        </w:rPr>
        <w:t xml:space="preserve"> </w:t>
      </w:r>
    </w:p>
    <w:p w:rsidR="0050445A" w:rsidRPr="004E2379" w:rsidRDefault="0050445A" w:rsidP="0059187E">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SLA (</w:t>
      </w:r>
      <w:proofErr w:type="spellStart"/>
      <w:r w:rsidRPr="004E2379">
        <w:rPr>
          <w:rFonts w:ascii="Arial" w:hAnsi="Arial" w:cs="Arial"/>
          <w:b/>
          <w:szCs w:val="24"/>
        </w:rPr>
        <w:t>Service</w:t>
      </w:r>
      <w:proofErr w:type="spellEnd"/>
      <w:r w:rsidRPr="004E2379">
        <w:rPr>
          <w:rFonts w:ascii="Arial" w:hAnsi="Arial" w:cs="Arial"/>
          <w:b/>
          <w:szCs w:val="24"/>
        </w:rPr>
        <w:t xml:space="preserve"> </w:t>
      </w:r>
      <w:proofErr w:type="spellStart"/>
      <w:r w:rsidRPr="004E2379">
        <w:rPr>
          <w:rFonts w:ascii="Arial" w:hAnsi="Arial" w:cs="Arial"/>
          <w:b/>
          <w:szCs w:val="24"/>
        </w:rPr>
        <w:t>Level</w:t>
      </w:r>
      <w:proofErr w:type="spellEnd"/>
      <w:r w:rsidRPr="004E2379">
        <w:rPr>
          <w:rFonts w:ascii="Arial" w:hAnsi="Arial" w:cs="Arial"/>
          <w:b/>
          <w:szCs w:val="24"/>
        </w:rPr>
        <w:t xml:space="preserve"> </w:t>
      </w:r>
      <w:proofErr w:type="spellStart"/>
      <w:r w:rsidRPr="004E2379">
        <w:rPr>
          <w:rFonts w:ascii="Arial" w:hAnsi="Arial" w:cs="Arial"/>
          <w:b/>
          <w:szCs w:val="24"/>
        </w:rPr>
        <w:t>Agreement</w:t>
      </w:r>
      <w:proofErr w:type="spellEnd"/>
      <w:r w:rsidRPr="004E2379">
        <w:rPr>
          <w:rFonts w:ascii="Arial" w:hAnsi="Arial" w:cs="Arial"/>
          <w:b/>
          <w:szCs w:val="24"/>
        </w:rPr>
        <w:t xml:space="preserve">): </w:t>
      </w:r>
      <w:r w:rsidRPr="004E2379">
        <w:rPr>
          <w:rFonts w:ascii="Arial" w:hAnsi="Arial" w:cs="Arial"/>
          <w:szCs w:val="24"/>
        </w:rPr>
        <w:t>Acuerdo de nivel de servicio</w:t>
      </w:r>
      <w:r w:rsidRPr="004E2379">
        <w:rPr>
          <w:rFonts w:ascii="Arial" w:hAnsi="Arial" w:cs="Arial"/>
          <w:b/>
          <w:szCs w:val="24"/>
        </w:rPr>
        <w:t>.</w:t>
      </w:r>
    </w:p>
    <w:p w:rsidR="0050445A" w:rsidRPr="003334EA" w:rsidRDefault="0050445A" w:rsidP="001F4E2C">
      <w:pPr>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D418B1">
      <w:pPr>
        <w:pStyle w:val="Default"/>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Ttulo1"/>
        <w:jc w:val="center"/>
        <w:rPr>
          <w:rFonts w:cs="Arial"/>
          <w:sz w:val="24"/>
          <w:szCs w:val="24"/>
        </w:rPr>
      </w:pPr>
    </w:p>
    <w:p w:rsidR="0050445A" w:rsidRPr="004E2379" w:rsidRDefault="0050445A" w:rsidP="00D418B1">
      <w:pPr>
        <w:pStyle w:val="Ttulo1"/>
        <w:jc w:val="center"/>
        <w:rPr>
          <w:rFonts w:cs="Arial"/>
          <w:sz w:val="28"/>
        </w:rPr>
      </w:pPr>
      <w:bookmarkStart w:id="424" w:name="_Toc337717414"/>
      <w:r w:rsidRPr="004E2379">
        <w:rPr>
          <w:rFonts w:cs="Arial"/>
          <w:sz w:val="28"/>
        </w:rPr>
        <w:t>BIBLIOGRAFIA</w:t>
      </w:r>
      <w:bookmarkEnd w:id="424"/>
    </w:p>
    <w:p w:rsidR="0050445A" w:rsidRPr="003334EA" w:rsidRDefault="0050445A" w:rsidP="00D418B1">
      <w:pPr>
        <w:pStyle w:val="Ttulo1"/>
        <w:jc w:val="center"/>
        <w:rPr>
          <w:rFonts w:cs="Arial"/>
          <w:szCs w:val="24"/>
        </w:rPr>
      </w:pPr>
    </w:p>
    <w:p w:rsidR="0050445A" w:rsidRPr="004E2379" w:rsidRDefault="00722559" w:rsidP="00872268">
      <w:pPr>
        <w:pStyle w:val="Prrafodelista"/>
        <w:ind w:left="0"/>
        <w:jc w:val="both"/>
        <w:rPr>
          <w:rFonts w:ascii="Arial" w:hAnsi="Arial" w:cs="Arial"/>
          <w:szCs w:val="24"/>
        </w:rPr>
      </w:pPr>
      <w:hyperlink r:id="rId64" w:history="1">
        <w:r w:rsidR="0050445A" w:rsidRPr="004E2379">
          <w:rPr>
            <w:rFonts w:ascii="Arial" w:hAnsi="Arial" w:cs="Arial"/>
            <w:szCs w:val="24"/>
          </w:rPr>
          <w:t>http://www.mailxmail.com/curso-diseno-procesos-negocios/bibliografia</w:t>
        </w:r>
      </w:hyperlink>
    </w:p>
    <w:p w:rsidR="0050445A" w:rsidRPr="004E2379" w:rsidRDefault="0050445A" w:rsidP="00872268">
      <w:pPr>
        <w:pStyle w:val="Prrafodelista"/>
        <w:ind w:left="0"/>
        <w:jc w:val="both"/>
        <w:rPr>
          <w:sz w:val="20"/>
        </w:rPr>
      </w:pPr>
    </w:p>
    <w:p w:rsidR="0050445A" w:rsidRPr="004E2379" w:rsidRDefault="00722559" w:rsidP="00872268">
      <w:pPr>
        <w:pStyle w:val="Prrafodelista"/>
        <w:ind w:left="0"/>
        <w:jc w:val="both"/>
        <w:rPr>
          <w:rFonts w:ascii="Arial" w:hAnsi="Arial" w:cs="Arial"/>
          <w:szCs w:val="24"/>
        </w:rPr>
      </w:pPr>
      <w:hyperlink r:id="rId65" w:history="1">
        <w:r w:rsidR="0050445A" w:rsidRPr="004E2379">
          <w:rPr>
            <w:rFonts w:ascii="Arial" w:hAnsi="Arial" w:cs="Arial"/>
            <w:szCs w:val="24"/>
          </w:rPr>
          <w:t>http://blog.bpmn.info</w:t>
        </w:r>
      </w:hyperlink>
    </w:p>
    <w:p w:rsidR="0050445A" w:rsidRPr="004E2379" w:rsidRDefault="0050445A" w:rsidP="00872268">
      <w:pPr>
        <w:pStyle w:val="Prrafodelista"/>
        <w:ind w:left="0"/>
        <w:jc w:val="both"/>
        <w:rPr>
          <w:rFonts w:ascii="Arial" w:hAnsi="Arial" w:cs="Arial"/>
          <w:szCs w:val="24"/>
        </w:rPr>
      </w:pPr>
    </w:p>
    <w:p w:rsidR="0050445A" w:rsidRPr="004E2379" w:rsidRDefault="0050445A" w:rsidP="00872268">
      <w:pPr>
        <w:pStyle w:val="Prrafodelista"/>
        <w:ind w:left="0"/>
        <w:jc w:val="both"/>
        <w:rPr>
          <w:rFonts w:ascii="Arial" w:hAnsi="Arial" w:cs="Arial"/>
          <w:szCs w:val="24"/>
        </w:rPr>
      </w:pPr>
      <w:r w:rsidRPr="004E2379">
        <w:rPr>
          <w:rFonts w:ascii="Arial" w:hAnsi="Arial" w:cs="Arial"/>
          <w:szCs w:val="24"/>
        </w:rPr>
        <w:t xml:space="preserve">“Desarrollo y gestión de proyectos informáticos. Como dominar planificaciones ajustadas de software”. Steve </w:t>
      </w:r>
      <w:proofErr w:type="spellStart"/>
      <w:r w:rsidRPr="004E2379">
        <w:rPr>
          <w:rFonts w:ascii="Arial" w:hAnsi="Arial" w:cs="Arial"/>
          <w:szCs w:val="24"/>
        </w:rPr>
        <w:t>McConekk</w:t>
      </w:r>
      <w:proofErr w:type="spellEnd"/>
      <w:r w:rsidRPr="004E2379">
        <w:rPr>
          <w:rFonts w:ascii="Arial" w:hAnsi="Arial" w:cs="Arial"/>
          <w:szCs w:val="24"/>
        </w:rPr>
        <w:t xml:space="preserve"> – Editorial Mc Graw Hill</w:t>
      </w:r>
    </w:p>
    <w:p w:rsidR="0050445A" w:rsidRPr="003334EA" w:rsidRDefault="0050445A" w:rsidP="00D418B1">
      <w:pPr>
        <w:pStyle w:val="Ttulo1"/>
        <w:jc w:val="center"/>
        <w:rPr>
          <w:rFonts w:cs="Arial"/>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 w:val="24"/>
          <w:szCs w:val="24"/>
        </w:rPr>
      </w:pPr>
      <w:r w:rsidRPr="003334EA">
        <w:rPr>
          <w:rFonts w:cs="Arial"/>
          <w:color w:val="FF0000"/>
          <w:szCs w:val="24"/>
        </w:rPr>
        <w:br w:type="page"/>
      </w:r>
    </w:p>
    <w:p w:rsidR="0050445A" w:rsidRPr="004E2379" w:rsidRDefault="0050445A" w:rsidP="00D418B1">
      <w:pPr>
        <w:pStyle w:val="Ttulo1"/>
        <w:jc w:val="center"/>
        <w:rPr>
          <w:rFonts w:cs="Arial"/>
          <w:sz w:val="28"/>
        </w:rPr>
      </w:pPr>
      <w:bookmarkStart w:id="425" w:name="_Toc337717415"/>
      <w:r w:rsidRPr="004E2379">
        <w:rPr>
          <w:rFonts w:cs="Arial"/>
          <w:sz w:val="28"/>
        </w:rPr>
        <w:t>ANEXOS</w:t>
      </w:r>
      <w:bookmarkEnd w:id="425"/>
    </w:p>
    <w:p w:rsidR="0050445A" w:rsidRPr="004E2379" w:rsidRDefault="0050445A" w:rsidP="00851880">
      <w:pPr>
        <w:pStyle w:val="Prrafodelista"/>
        <w:numPr>
          <w:ilvl w:val="1"/>
          <w:numId w:val="3"/>
        </w:numPr>
        <w:ind w:left="567" w:hanging="283"/>
        <w:contextualSpacing w:val="0"/>
        <w:rPr>
          <w:rFonts w:ascii="Arial" w:hAnsi="Arial" w:cs="Arial"/>
          <w:b/>
          <w:szCs w:val="24"/>
        </w:rPr>
      </w:pPr>
      <w:bookmarkStart w:id="426" w:name="_Toc325240524"/>
      <w:r w:rsidRPr="004E2379">
        <w:rPr>
          <w:rFonts w:ascii="Arial" w:hAnsi="Arial" w:cs="Arial"/>
          <w:b/>
          <w:szCs w:val="24"/>
        </w:rPr>
        <w:t>CC_RN004_Formato de Contrato</w:t>
      </w:r>
      <w:bookmarkEnd w:id="426"/>
    </w:p>
    <w:p w:rsidR="0050445A" w:rsidRPr="004E2379" w:rsidRDefault="0050445A" w:rsidP="002624F4">
      <w:pPr>
        <w:ind w:left="567"/>
        <w:rPr>
          <w:rFonts w:ascii="Arial" w:hAnsi="Arial" w:cs="Arial"/>
          <w:szCs w:val="24"/>
        </w:rPr>
      </w:pPr>
      <w:r w:rsidRPr="004E2379">
        <w:rPr>
          <w:rFonts w:ascii="Arial" w:hAnsi="Arial" w:cs="Arial"/>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PACTOS Y ESTIPULACIONES: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br/>
              <w:t>PRIMERA.- OBJETO</w:t>
            </w:r>
            <w:r w:rsidRPr="003334EA">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3334EA">
              <w:rPr>
                <w:rFonts w:ascii="Arial" w:hAnsi="Arial" w:cs="Arial"/>
                <w:sz w:val="17"/>
                <w:szCs w:val="17"/>
                <w:lang w:eastAsia="es-PE"/>
              </w:rPr>
              <w:t>definidios</w:t>
            </w:r>
            <w:proofErr w:type="spellEnd"/>
            <w:r w:rsidRPr="003334EA">
              <w:rPr>
                <w:rFonts w:ascii="Arial" w:hAnsi="Arial" w:cs="Arial"/>
                <w:sz w:val="17"/>
                <w:szCs w:val="17"/>
                <w:lang w:eastAsia="es-PE"/>
              </w:rPr>
              <w:t xml:space="preserve">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r>
            <w:proofErr w:type="spellStart"/>
            <w:r w:rsidRPr="003334EA">
              <w:rPr>
                <w:rFonts w:ascii="Arial" w:hAnsi="Arial" w:cs="Arial"/>
                <w:sz w:val="17"/>
                <w:szCs w:val="17"/>
                <w:lang w:eastAsia="es-PE"/>
              </w:rPr>
              <w:t>Sólamente</w:t>
            </w:r>
            <w:proofErr w:type="spellEnd"/>
            <w:r w:rsidRPr="003334EA">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3334EA">
              <w:rPr>
                <w:rFonts w:ascii="Arial" w:hAnsi="Arial" w:cs="Arial"/>
                <w:sz w:val="17"/>
                <w:szCs w:val="17"/>
                <w:lang w:eastAsia="es-PE"/>
              </w:rPr>
              <w:t>numerada</w:t>
            </w:r>
            <w:proofErr w:type="gramEnd"/>
            <w:r w:rsidRPr="003334EA">
              <w:rPr>
                <w:rFonts w:ascii="Arial" w:hAnsi="Arial" w:cs="Arial"/>
                <w:sz w:val="17"/>
                <w:szCs w:val="17"/>
                <w:lang w:eastAsia="es-PE"/>
              </w:rPr>
              <w:t xml:space="preserve"> y firmada por ambos interlocutores.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 xml:space="preserve">La EMPRESA SUMINISTRADORA entregará a la EMPRESA CLIENTE el sistema de software en fecha anterior al xx de </w:t>
            </w:r>
            <w:proofErr w:type="spellStart"/>
            <w:r w:rsidRPr="003334EA">
              <w:rPr>
                <w:rFonts w:ascii="Arial" w:hAnsi="Arial" w:cs="Arial"/>
                <w:sz w:val="17"/>
                <w:szCs w:val="17"/>
                <w:lang w:eastAsia="es-PE"/>
              </w:rPr>
              <w:t>xxxxxx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w:t>
            </w:r>
            <w:r w:rsidRPr="003334EA">
              <w:rPr>
                <w:rFonts w:ascii="Arial" w:hAnsi="Arial" w:cs="Arial"/>
                <w:sz w:val="17"/>
                <w:szCs w:val="17"/>
                <w:lang w:eastAsia="es-PE"/>
              </w:rPr>
              <w:br/>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w:t>
            </w:r>
            <w:proofErr w:type="gramStart"/>
            <w:r w:rsidRPr="003334EA">
              <w:rPr>
                <w:rFonts w:ascii="Arial" w:hAnsi="Arial" w:cs="Arial"/>
                <w:sz w:val="17"/>
                <w:szCs w:val="17"/>
                <w:lang w:eastAsia="es-PE"/>
              </w:rPr>
              <w:t>, ...</w:t>
            </w:r>
            <w:proofErr w:type="gramEnd"/>
            <w:r w:rsidRPr="003334EA">
              <w:rPr>
                <w:rFonts w:ascii="Arial" w:hAnsi="Arial" w:cs="Arial"/>
                <w:sz w:val="17"/>
                <w:szCs w:val="17"/>
                <w:lang w:eastAsia="es-PE"/>
              </w:rPr>
              <w:t>]</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3334EA">
              <w:rPr>
                <w:rFonts w:ascii="Arial" w:hAnsi="Arial" w:cs="Arial"/>
                <w:sz w:val="17"/>
                <w:szCs w:val="17"/>
                <w:lang w:eastAsia="es-PE"/>
              </w:rPr>
              <w:t>xxxxx</w:t>
            </w:r>
            <w:proofErr w:type="spellEnd"/>
            <w:r w:rsidRPr="003334EA">
              <w:rPr>
                <w:rFonts w:ascii="Arial" w:hAnsi="Arial" w:cs="Arial"/>
                <w:sz w:val="17"/>
                <w:szCs w:val="17"/>
                <w:lang w:eastAsia="es-PE"/>
              </w:rPr>
              <w:t xml:space="preserve">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br/>
              <w:t>QUINTA.- PROPIEDAD INTELECTUAL [Quítese lo que no proceda en cada caso]</w:t>
            </w:r>
            <w:r w:rsidRPr="003334EA">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 xml:space="preserve"> que serán abonados tras la emisión de la(s) correspondiente(s) factura(s) según el calendario de pago siguiente: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r>
            <w:proofErr w:type="spellStart"/>
            <w:r w:rsidRPr="003334EA">
              <w:rPr>
                <w:rFonts w:ascii="Arial" w:hAnsi="Arial" w:cs="Arial"/>
                <w:sz w:val="17"/>
                <w:szCs w:val="17"/>
                <w:lang w:eastAsia="es-PE"/>
              </w:rPr>
              <w:t>D.Dña</w:t>
            </w:r>
            <w:proofErr w:type="spellEnd"/>
            <w:r w:rsidRPr="003334EA">
              <w:rPr>
                <w:rFonts w:ascii="Arial" w:hAnsi="Arial" w:cs="Arial"/>
                <w:sz w:val="17"/>
                <w:szCs w:val="17"/>
                <w:lang w:eastAsia="es-PE"/>
              </w:rPr>
              <w:t>.......................</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r>
            <w:proofErr w:type="spellStart"/>
            <w:r w:rsidRPr="003334EA">
              <w:rPr>
                <w:rFonts w:ascii="Arial" w:hAnsi="Arial" w:cs="Arial"/>
                <w:sz w:val="17"/>
                <w:szCs w:val="17"/>
                <w:lang w:eastAsia="es-PE"/>
              </w:rPr>
              <w:t>Direccion</w:t>
            </w:r>
            <w:proofErr w:type="spellEnd"/>
            <w:r w:rsidRPr="003334EA">
              <w:rPr>
                <w:rFonts w:ascii="Arial" w:hAnsi="Arial" w:cs="Arial"/>
                <w:sz w:val="17"/>
                <w:szCs w:val="17"/>
                <w:lang w:eastAsia="es-PE"/>
              </w:rPr>
              <w:t>.......................</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3334EA">
              <w:rPr>
                <w:rFonts w:ascii="Arial" w:hAnsi="Arial" w:cs="Arial"/>
                <w:sz w:val="17"/>
                <w:szCs w:val="17"/>
                <w:lang w:eastAsia="es-PE"/>
              </w:rPr>
              <w:t>interpretación ,</w:t>
            </w:r>
            <w:proofErr w:type="gramEnd"/>
            <w:r w:rsidRPr="003334EA">
              <w:rPr>
                <w:rFonts w:ascii="Arial" w:hAnsi="Arial" w:cs="Arial"/>
                <w:sz w:val="17"/>
                <w:szCs w:val="17"/>
                <w:lang w:eastAsia="es-PE"/>
              </w:rPr>
              <w:t xml:space="preserve"> aplicación o cumplimiento del presente acuerdo, se someten a la Jurisdicción y Competencia de los Juzgados de ........... </w:t>
            </w:r>
            <w:proofErr w:type="gramStart"/>
            <w:r w:rsidRPr="003334EA">
              <w:rPr>
                <w:rFonts w:ascii="Arial" w:hAnsi="Arial" w:cs="Arial"/>
                <w:sz w:val="17"/>
                <w:szCs w:val="17"/>
                <w:lang w:eastAsia="es-PE"/>
              </w:rPr>
              <w:t>y</w:t>
            </w:r>
            <w:proofErr w:type="gramEnd"/>
            <w:r w:rsidRPr="003334EA">
              <w:rPr>
                <w:rFonts w:ascii="Arial" w:hAnsi="Arial" w:cs="Arial"/>
                <w:sz w:val="17"/>
                <w:szCs w:val="17"/>
                <w:lang w:eastAsia="es-PE"/>
              </w:rPr>
              <w:t xml:space="preserve">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line="24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2624F4">
      <w:pPr>
        <w:pStyle w:val="Prrafodelista"/>
        <w:spacing w:after="0"/>
        <w:ind w:left="567"/>
        <w:contextualSpacing w:val="0"/>
        <w:rPr>
          <w:rFonts w:ascii="Arial" w:hAnsi="Arial" w:cs="Arial"/>
          <w:b/>
          <w:sz w:val="24"/>
          <w:szCs w:val="24"/>
        </w:rPr>
      </w:pPr>
      <w:bookmarkStart w:id="427" w:name="_Toc325240525"/>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4E2379" w:rsidRDefault="0050445A" w:rsidP="00851880">
      <w:pPr>
        <w:pStyle w:val="Prrafodelista"/>
        <w:numPr>
          <w:ilvl w:val="1"/>
          <w:numId w:val="3"/>
        </w:numPr>
        <w:ind w:left="567" w:hanging="283"/>
        <w:contextualSpacing w:val="0"/>
        <w:rPr>
          <w:rFonts w:ascii="Arial" w:hAnsi="Arial" w:cs="Arial"/>
          <w:b/>
          <w:szCs w:val="24"/>
        </w:rPr>
      </w:pPr>
      <w:r w:rsidRPr="003334EA">
        <w:rPr>
          <w:rFonts w:ascii="Arial" w:hAnsi="Arial" w:cs="Arial"/>
          <w:b/>
          <w:sz w:val="24"/>
          <w:szCs w:val="24"/>
        </w:rPr>
        <w:br w:type="page"/>
      </w:r>
      <w:r w:rsidRPr="004E2379">
        <w:rPr>
          <w:rFonts w:ascii="Arial" w:hAnsi="Arial" w:cs="Arial"/>
          <w:b/>
          <w:szCs w:val="24"/>
        </w:rPr>
        <w:lastRenderedPageBreak/>
        <w:t>CC_RN005_Formato de Adenda</w:t>
      </w:r>
      <w:bookmarkEnd w:id="427"/>
    </w:p>
    <w:p w:rsidR="0050445A" w:rsidRPr="004E2379" w:rsidRDefault="0050445A" w:rsidP="002624F4">
      <w:pPr>
        <w:ind w:left="567"/>
        <w:rPr>
          <w:rFonts w:ascii="Arial" w:hAnsi="Arial" w:cs="Arial"/>
          <w:szCs w:val="24"/>
        </w:rPr>
      </w:pPr>
      <w:r w:rsidRPr="004E2379">
        <w:rPr>
          <w:rFonts w:ascii="Arial" w:hAnsi="Arial" w:cs="Arial"/>
          <w:szCs w:val="24"/>
        </w:rPr>
        <w:t>Para la generación de la Adenda se estableció el siguiente formato:</w:t>
      </w:r>
    </w:p>
    <w:p w:rsidR="0050445A" w:rsidRPr="003334EA" w:rsidRDefault="00722559" w:rsidP="002624F4">
      <w:pPr>
        <w:ind w:left="567"/>
        <w:jc w:val="center"/>
        <w:rPr>
          <w:rFonts w:ascii="Arial" w:hAnsi="Arial" w:cs="Arial"/>
          <w:sz w:val="24"/>
          <w:szCs w:val="24"/>
        </w:rPr>
      </w:pPr>
      <w:r>
        <w:rPr>
          <w:noProof/>
          <w:lang w:eastAsia="es-ES"/>
        </w:rPr>
        <w:pict>
          <v:shape id="_x0000_i1025" type="#_x0000_t75" alt="http://www.cdti.es/recursos/img/Servicios/Red_PIDi/Tutorial_BMP/Incentivos_N1/9323_1311312010115741.JPG" style="width:271.5pt;height:390pt;visibility:visible">
            <v:imagedata r:id="rId66" o:title="" croptop="5243f"/>
          </v:shape>
        </w:pict>
      </w:r>
    </w:p>
    <w:p w:rsidR="0050445A" w:rsidRPr="003334EA" w:rsidRDefault="0050445A" w:rsidP="00A352C2"/>
    <w:sectPr w:rsidR="0050445A" w:rsidRPr="003334EA" w:rsidSect="00C92D09">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9EC" w:rsidRDefault="00E519EC" w:rsidP="00CF131F">
      <w:pPr>
        <w:spacing w:after="0" w:line="240" w:lineRule="auto"/>
      </w:pPr>
      <w:r>
        <w:separator/>
      </w:r>
    </w:p>
  </w:endnote>
  <w:endnote w:type="continuationSeparator" w:id="0">
    <w:p w:rsidR="00E519EC" w:rsidRDefault="00E519EC"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3A5FAF" w:rsidRPr="009C5DDB" w:rsidTr="00ED6690">
      <w:trPr>
        <w:trHeight w:val="284"/>
      </w:trPr>
      <w:tc>
        <w:tcPr>
          <w:tcW w:w="13181" w:type="dxa"/>
          <w:vAlign w:val="center"/>
        </w:tcPr>
        <w:p w:rsidR="003A5FAF" w:rsidRPr="00322C5A" w:rsidRDefault="003A5FAF"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3A5FAF" w:rsidRPr="00322C5A" w:rsidRDefault="003A5FAF" w:rsidP="00393AE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sidR="00393AEB">
            <w:rPr>
              <w:rFonts w:ascii="Arial" w:hAnsi="Arial" w:cs="Arial"/>
              <w:sz w:val="18"/>
              <w:szCs w:val="18"/>
              <w:lang w:val="es-PE" w:eastAsia="en-US"/>
            </w:rPr>
            <w:t>2</w:t>
          </w:r>
          <w:r>
            <w:rPr>
              <w:rFonts w:ascii="Arial" w:hAnsi="Arial" w:cs="Arial"/>
              <w:sz w:val="18"/>
              <w:szCs w:val="18"/>
              <w:lang w:val="es-PE" w:eastAsia="en-US"/>
            </w:rPr>
            <w:t>.0</w:t>
          </w:r>
        </w:p>
      </w:tc>
      <w:tc>
        <w:tcPr>
          <w:tcW w:w="3715" w:type="dxa"/>
          <w:vAlign w:val="center"/>
        </w:tcPr>
        <w:p w:rsidR="003A5FAF" w:rsidRPr="00322C5A" w:rsidRDefault="003A5FAF"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397C0F">
            <w:rPr>
              <w:rStyle w:val="Nmerodepgina"/>
              <w:rFonts w:ascii="Arial" w:hAnsi="Arial" w:cs="Arial"/>
              <w:noProof/>
              <w:sz w:val="18"/>
              <w:szCs w:val="18"/>
              <w:lang w:val="es-PE" w:eastAsia="en-US"/>
            </w:rPr>
            <w:t>86</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397C0F">
            <w:rPr>
              <w:rStyle w:val="Nmerodepgina"/>
              <w:rFonts w:ascii="Arial" w:hAnsi="Arial" w:cs="Arial"/>
              <w:noProof/>
              <w:sz w:val="18"/>
              <w:szCs w:val="18"/>
              <w:lang w:val="es-PE" w:eastAsia="en-US"/>
            </w:rPr>
            <w:t>105</w:t>
          </w:r>
          <w:r w:rsidRPr="004D5528">
            <w:rPr>
              <w:rStyle w:val="Nmerodepgina"/>
              <w:rFonts w:ascii="Arial" w:hAnsi="Arial" w:cs="Arial"/>
              <w:sz w:val="18"/>
              <w:szCs w:val="18"/>
              <w:lang w:val="es-PE" w:eastAsia="en-US"/>
            </w:rPr>
            <w:fldChar w:fldCharType="end"/>
          </w:r>
        </w:p>
      </w:tc>
    </w:tr>
  </w:tbl>
  <w:p w:rsidR="003A5FAF" w:rsidRDefault="003A5FA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9EC" w:rsidRDefault="00E519EC" w:rsidP="00CF131F">
      <w:pPr>
        <w:spacing w:after="0" w:line="240" w:lineRule="auto"/>
      </w:pPr>
      <w:r>
        <w:separator/>
      </w:r>
    </w:p>
  </w:footnote>
  <w:footnote w:type="continuationSeparator" w:id="0">
    <w:p w:rsidR="00E519EC" w:rsidRDefault="00E519EC"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FAF" w:rsidRDefault="003A5FAF" w:rsidP="002851B5">
    <w:pPr>
      <w:pBdr>
        <w:bottom w:val="single" w:sz="12" w:space="0" w:color="auto"/>
      </w:pBdr>
      <w:spacing w:after="0"/>
      <w:jc w:val="center"/>
      <w:rPr>
        <w:rFonts w:ascii="Arial" w:hAnsi="Arial" w:cs="Arial"/>
        <w:noProof/>
        <w:lang w:eastAsia="es-PE"/>
      </w:rPr>
    </w:pPr>
  </w:p>
  <w:p w:rsidR="003A5FAF" w:rsidRDefault="003A5FAF"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logo UPC-Laureate color" style="width:391.5pt;height:90pt;visibility:visible">
          <v:imagedata r:id="rId1" o:title=""/>
        </v:shape>
      </w:pict>
    </w:r>
  </w:p>
  <w:p w:rsidR="003A5FAF" w:rsidRPr="001729C4" w:rsidRDefault="003A5FAF" w:rsidP="0060122A">
    <w:pPr>
      <w:spacing w:after="0" w:line="360" w:lineRule="auto"/>
      <w:jc w:val="center"/>
      <w:rPr>
        <w:rFonts w:ascii="Arial" w:hAnsi="Arial" w:cs="Arial"/>
        <w:b/>
      </w:rPr>
    </w:pPr>
  </w:p>
  <w:p w:rsidR="003A5FAF" w:rsidRPr="006D4D2C" w:rsidRDefault="003A5FAF" w:rsidP="0060122A">
    <w:pPr>
      <w:spacing w:after="0" w:line="360" w:lineRule="auto"/>
      <w:jc w:val="center"/>
      <w:rPr>
        <w:rFonts w:ascii="Arial" w:hAnsi="Arial" w:cs="Arial"/>
        <w:b/>
      </w:rPr>
    </w:pPr>
    <w:r w:rsidRPr="006D4D2C">
      <w:rPr>
        <w:rFonts w:ascii="Arial" w:hAnsi="Arial" w:cs="Arial"/>
        <w:b/>
      </w:rPr>
      <w:t xml:space="preserve">FACULTAD DE INGENIERÍA </w:t>
    </w:r>
  </w:p>
  <w:p w:rsidR="003A5FAF" w:rsidRDefault="003A5FAF"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3A5FAF"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3A5FAF" w:rsidRPr="009C5DDB" w:rsidTr="002335AD">
            <w:trPr>
              <w:trHeight w:val="1021"/>
            </w:trPr>
            <w:tc>
              <w:tcPr>
                <w:tcW w:w="2694" w:type="dxa"/>
                <w:vAlign w:val="center"/>
              </w:tcPr>
              <w:p w:rsidR="003A5FAF" w:rsidRPr="00206229" w:rsidRDefault="003A5FAF" w:rsidP="002335AD">
                <w:pPr>
                  <w:jc w:val="center"/>
                  <w:rPr>
                    <w:rFonts w:ascii="Arial" w:hAnsi="Arial" w:cs="Arial"/>
                    <w:sz w:val="18"/>
                    <w:szCs w:val="18"/>
                  </w:rPr>
                </w:pPr>
                <w:r>
                  <w:rPr>
                    <w:rFonts w:ascii="Arial" w:hAnsi="Arial" w:cs="Arial"/>
                    <w:b/>
                  </w:rPr>
                  <w:t>TMD</w:t>
                </w:r>
              </w:p>
            </w:tc>
          </w:tr>
        </w:tbl>
        <w:p w:rsidR="003A5FAF" w:rsidRPr="00322C5A" w:rsidRDefault="003A5FAF"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3A5FAF" w:rsidRPr="00322C5A" w:rsidRDefault="003A5FAF"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3A5FAF" w:rsidRDefault="003A5FAF"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C51ECBAC">
      <w:start w:val="1"/>
      <w:numFmt w:val="bullet"/>
      <w:lvlText w:val="●"/>
      <w:lvlJc w:val="left"/>
      <w:pPr>
        <w:tabs>
          <w:tab w:val="num" w:pos="0"/>
        </w:tabs>
        <w:ind w:left="360" w:hanging="360"/>
      </w:pPr>
      <w:rPr>
        <w:rFonts w:ascii="Arial" w:eastAsia="Arial" w:hAnsi="Arial" w:cs="Arial"/>
        <w:b w:val="0"/>
        <w:bCs w:val="0"/>
        <w:i w:val="0"/>
        <w:iCs w:val="0"/>
        <w:strike w:val="0"/>
        <w:color w:val="000000"/>
        <w:sz w:val="20"/>
        <w:szCs w:val="20"/>
        <w:u w:val="none"/>
      </w:rPr>
    </w:lvl>
    <w:lvl w:ilvl="1" w:tplc="14D8F180">
      <w:start w:val="1"/>
      <w:numFmt w:val="bullet"/>
      <w:lvlText w:val="○"/>
      <w:lvlJc w:val="left"/>
      <w:pPr>
        <w:tabs>
          <w:tab w:val="num" w:pos="720"/>
        </w:tabs>
        <w:ind w:left="1080" w:hanging="360"/>
      </w:pPr>
      <w:rPr>
        <w:rFonts w:ascii="Arial" w:eastAsia="Arial" w:hAnsi="Arial" w:cs="Arial"/>
        <w:b w:val="0"/>
        <w:bCs w:val="0"/>
        <w:i w:val="0"/>
        <w:iCs w:val="0"/>
        <w:strike w:val="0"/>
        <w:color w:val="000000"/>
        <w:sz w:val="20"/>
        <w:szCs w:val="20"/>
        <w:u w:val="none"/>
      </w:rPr>
    </w:lvl>
    <w:lvl w:ilvl="2" w:tplc="7284CCAE">
      <w:start w:val="1"/>
      <w:numFmt w:val="bullet"/>
      <w:lvlText w:val="■"/>
      <w:lvlJc w:val="right"/>
      <w:pPr>
        <w:tabs>
          <w:tab w:val="num" w:pos="1440"/>
        </w:tabs>
        <w:ind w:left="1800" w:hanging="180"/>
      </w:pPr>
      <w:rPr>
        <w:rFonts w:ascii="Arial" w:eastAsia="Arial" w:hAnsi="Arial" w:cs="Arial"/>
        <w:b w:val="0"/>
        <w:bCs w:val="0"/>
        <w:i w:val="0"/>
        <w:iCs w:val="0"/>
        <w:strike w:val="0"/>
        <w:color w:val="000000"/>
        <w:sz w:val="20"/>
        <w:szCs w:val="20"/>
        <w:u w:val="none"/>
      </w:rPr>
    </w:lvl>
    <w:lvl w:ilvl="3" w:tplc="DE2CC680">
      <w:start w:val="1"/>
      <w:numFmt w:val="bullet"/>
      <w:lvlText w:val="●"/>
      <w:lvlJc w:val="left"/>
      <w:pPr>
        <w:tabs>
          <w:tab w:val="num" w:pos="2160"/>
        </w:tabs>
        <w:ind w:left="2520" w:hanging="360"/>
      </w:pPr>
      <w:rPr>
        <w:rFonts w:ascii="Arial" w:eastAsia="Arial" w:hAnsi="Arial" w:cs="Arial"/>
        <w:b w:val="0"/>
        <w:bCs w:val="0"/>
        <w:i w:val="0"/>
        <w:iCs w:val="0"/>
        <w:strike w:val="0"/>
        <w:color w:val="000000"/>
        <w:sz w:val="20"/>
        <w:szCs w:val="20"/>
        <w:u w:val="none"/>
      </w:rPr>
    </w:lvl>
    <w:lvl w:ilvl="4" w:tplc="B172CE98">
      <w:start w:val="1"/>
      <w:numFmt w:val="bullet"/>
      <w:lvlText w:val="○"/>
      <w:lvlJc w:val="left"/>
      <w:pPr>
        <w:tabs>
          <w:tab w:val="num" w:pos="2880"/>
        </w:tabs>
        <w:ind w:left="3240" w:hanging="360"/>
      </w:pPr>
      <w:rPr>
        <w:rFonts w:ascii="Arial" w:eastAsia="Arial" w:hAnsi="Arial" w:cs="Arial"/>
        <w:b w:val="0"/>
        <w:bCs w:val="0"/>
        <w:i w:val="0"/>
        <w:iCs w:val="0"/>
        <w:strike w:val="0"/>
        <w:color w:val="000000"/>
        <w:sz w:val="20"/>
        <w:szCs w:val="20"/>
        <w:u w:val="none"/>
      </w:rPr>
    </w:lvl>
    <w:lvl w:ilvl="5" w:tplc="24E24040">
      <w:start w:val="1"/>
      <w:numFmt w:val="bullet"/>
      <w:lvlText w:val="■"/>
      <w:lvlJc w:val="right"/>
      <w:pPr>
        <w:tabs>
          <w:tab w:val="num" w:pos="3600"/>
        </w:tabs>
        <w:ind w:left="3960" w:hanging="180"/>
      </w:pPr>
      <w:rPr>
        <w:rFonts w:ascii="Arial" w:eastAsia="Arial" w:hAnsi="Arial" w:cs="Arial"/>
        <w:b w:val="0"/>
        <w:bCs w:val="0"/>
        <w:i w:val="0"/>
        <w:iCs w:val="0"/>
        <w:strike w:val="0"/>
        <w:color w:val="000000"/>
        <w:sz w:val="20"/>
        <w:szCs w:val="20"/>
        <w:u w:val="none"/>
      </w:rPr>
    </w:lvl>
    <w:lvl w:ilvl="6" w:tplc="41942358">
      <w:start w:val="1"/>
      <w:numFmt w:val="bullet"/>
      <w:lvlText w:val="●"/>
      <w:lvlJc w:val="left"/>
      <w:pPr>
        <w:tabs>
          <w:tab w:val="num" w:pos="4320"/>
        </w:tabs>
        <w:ind w:left="4680" w:hanging="360"/>
      </w:pPr>
      <w:rPr>
        <w:rFonts w:ascii="Arial" w:eastAsia="Arial" w:hAnsi="Arial" w:cs="Arial"/>
        <w:b w:val="0"/>
        <w:bCs w:val="0"/>
        <w:i w:val="0"/>
        <w:iCs w:val="0"/>
        <w:strike w:val="0"/>
        <w:color w:val="000000"/>
        <w:sz w:val="20"/>
        <w:szCs w:val="20"/>
        <w:u w:val="none"/>
      </w:rPr>
    </w:lvl>
    <w:lvl w:ilvl="7" w:tplc="34BEC410">
      <w:start w:val="1"/>
      <w:numFmt w:val="bullet"/>
      <w:lvlText w:val="○"/>
      <w:lvlJc w:val="left"/>
      <w:pPr>
        <w:tabs>
          <w:tab w:val="num" w:pos="5040"/>
        </w:tabs>
        <w:ind w:left="5400" w:hanging="360"/>
      </w:pPr>
      <w:rPr>
        <w:rFonts w:ascii="Arial" w:eastAsia="Arial" w:hAnsi="Arial" w:cs="Arial"/>
        <w:b w:val="0"/>
        <w:bCs w:val="0"/>
        <w:i w:val="0"/>
        <w:iCs w:val="0"/>
        <w:strike w:val="0"/>
        <w:color w:val="000000"/>
        <w:sz w:val="20"/>
        <w:szCs w:val="20"/>
        <w:u w:val="none"/>
      </w:rPr>
    </w:lvl>
    <w:lvl w:ilvl="8" w:tplc="2F820D6A">
      <w:start w:val="1"/>
      <w:numFmt w:val="bullet"/>
      <w:lvlText w:val="■"/>
      <w:lvlJc w:val="right"/>
      <w:pPr>
        <w:tabs>
          <w:tab w:val="num" w:pos="5760"/>
        </w:tabs>
        <w:ind w:left="6120" w:hanging="180"/>
      </w:pPr>
      <w:rPr>
        <w:rFonts w:ascii="Arial" w:eastAsia="Arial" w:hAnsi="Arial" w:cs="Arial"/>
        <w:b w:val="0"/>
        <w:bCs w:val="0"/>
        <w:i w:val="0"/>
        <w:iCs w:val="0"/>
        <w:strike w:val="0"/>
        <w:color w:val="000000"/>
        <w:sz w:val="20"/>
        <w:szCs w:val="20"/>
        <w:u w:val="none"/>
      </w:rPr>
    </w:lvl>
  </w:abstractNum>
  <w:abstractNum w:abstractNumId="1">
    <w:nsid w:val="00000002"/>
    <w:multiLevelType w:val="hybridMultilevel"/>
    <w:tmpl w:val="00000002"/>
    <w:lvl w:ilvl="0" w:tplc="3B34A236">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14"/>
        <w:szCs w:val="14"/>
        <w:u w:val="none"/>
      </w:rPr>
    </w:lvl>
    <w:lvl w:ilvl="1" w:tplc="5F26BAEA">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14"/>
        <w:szCs w:val="14"/>
        <w:u w:val="none"/>
      </w:rPr>
    </w:lvl>
    <w:lvl w:ilvl="2" w:tplc="42B0B228">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14"/>
        <w:szCs w:val="14"/>
        <w:u w:val="none"/>
      </w:rPr>
    </w:lvl>
    <w:lvl w:ilvl="3" w:tplc="2AF08A1E">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14"/>
        <w:szCs w:val="14"/>
        <w:u w:val="none"/>
      </w:rPr>
    </w:lvl>
    <w:lvl w:ilvl="4" w:tplc="340E85C6">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14"/>
        <w:szCs w:val="14"/>
        <w:u w:val="none"/>
      </w:rPr>
    </w:lvl>
    <w:lvl w:ilvl="5" w:tplc="8D269138">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14"/>
        <w:szCs w:val="14"/>
        <w:u w:val="none"/>
      </w:rPr>
    </w:lvl>
    <w:lvl w:ilvl="6" w:tplc="A5D42246">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14"/>
        <w:szCs w:val="14"/>
        <w:u w:val="none"/>
      </w:rPr>
    </w:lvl>
    <w:lvl w:ilvl="7" w:tplc="5234E556">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14"/>
        <w:szCs w:val="14"/>
        <w:u w:val="none"/>
      </w:rPr>
    </w:lvl>
    <w:lvl w:ilvl="8" w:tplc="BF0CDCD8">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14"/>
        <w:szCs w:val="14"/>
        <w:u w:val="none"/>
      </w:rPr>
    </w:lvl>
  </w:abstractNum>
  <w:abstractNum w:abstractNumId="2">
    <w:nsid w:val="00000003"/>
    <w:multiLevelType w:val="hybridMultilevel"/>
    <w:tmpl w:val="00000003"/>
    <w:lvl w:ilvl="0" w:tplc="79925A5A">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rPr>
    </w:lvl>
    <w:lvl w:ilvl="1" w:tplc="90245EA0">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rPr>
    </w:lvl>
    <w:lvl w:ilvl="2" w:tplc="81DC5F4A">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rPr>
    </w:lvl>
    <w:lvl w:ilvl="3" w:tplc="28DA7EA4">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rPr>
    </w:lvl>
    <w:lvl w:ilvl="4" w:tplc="CDE216DA">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rPr>
    </w:lvl>
    <w:lvl w:ilvl="5" w:tplc="1A1C1226">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rPr>
    </w:lvl>
    <w:lvl w:ilvl="6" w:tplc="9384B4B4">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rPr>
    </w:lvl>
    <w:lvl w:ilvl="7" w:tplc="CA48B742">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rPr>
    </w:lvl>
    <w:lvl w:ilvl="8" w:tplc="EEDE7810">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rPr>
    </w:lvl>
  </w:abstractNum>
  <w:abstractNum w:abstractNumId="3">
    <w:nsid w:val="00000004"/>
    <w:multiLevelType w:val="hybridMultilevel"/>
    <w:tmpl w:val="00000004"/>
    <w:lvl w:ilvl="0" w:tplc="4EE4D0F8">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rPr>
    </w:lvl>
    <w:lvl w:ilvl="1" w:tplc="409ABEB8">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rPr>
    </w:lvl>
    <w:lvl w:ilvl="2" w:tplc="2DA09860">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rPr>
    </w:lvl>
    <w:lvl w:ilvl="3" w:tplc="3F0C102E">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rPr>
    </w:lvl>
    <w:lvl w:ilvl="4" w:tplc="05F6EECC">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rPr>
    </w:lvl>
    <w:lvl w:ilvl="5" w:tplc="B4DE1C56">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rPr>
    </w:lvl>
    <w:lvl w:ilvl="6" w:tplc="773EDF9E">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rPr>
    </w:lvl>
    <w:lvl w:ilvl="7" w:tplc="594411C8">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rPr>
    </w:lvl>
    <w:lvl w:ilvl="8" w:tplc="69C2CB1E">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rPr>
    </w:lvl>
  </w:abstractNum>
  <w:abstractNum w:abstractNumId="4">
    <w:nsid w:val="00000005"/>
    <w:multiLevelType w:val="hybridMultilevel"/>
    <w:tmpl w:val="00000005"/>
    <w:lvl w:ilvl="0" w:tplc="AE00D0CE">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rPr>
    </w:lvl>
    <w:lvl w:ilvl="1" w:tplc="04AC974C">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rPr>
    </w:lvl>
    <w:lvl w:ilvl="2" w:tplc="A6383A54">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rPr>
    </w:lvl>
    <w:lvl w:ilvl="3" w:tplc="F022E316">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rPr>
    </w:lvl>
    <w:lvl w:ilvl="4" w:tplc="6F6C242A">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rPr>
    </w:lvl>
    <w:lvl w:ilvl="5" w:tplc="CFD81CB6">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rPr>
    </w:lvl>
    <w:lvl w:ilvl="6" w:tplc="D03AEF4A">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rPr>
    </w:lvl>
    <w:lvl w:ilvl="7" w:tplc="904422E6">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rPr>
    </w:lvl>
    <w:lvl w:ilvl="8" w:tplc="1ED63EBC">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rPr>
    </w:lvl>
  </w:abstractNum>
  <w:abstractNum w:abstractNumId="5">
    <w:nsid w:val="00000006"/>
    <w:multiLevelType w:val="hybridMultilevel"/>
    <w:tmpl w:val="00000006"/>
    <w:lvl w:ilvl="0" w:tplc="E2D6CD96">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rPr>
    </w:lvl>
    <w:lvl w:ilvl="1" w:tplc="982666D8">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rPr>
    </w:lvl>
    <w:lvl w:ilvl="2" w:tplc="EC028F40">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rPr>
    </w:lvl>
    <w:lvl w:ilvl="3" w:tplc="F5DE0C9A">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rPr>
    </w:lvl>
    <w:lvl w:ilvl="4" w:tplc="BC046D42">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rPr>
    </w:lvl>
    <w:lvl w:ilvl="5" w:tplc="EE9C54DA">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rPr>
    </w:lvl>
    <w:lvl w:ilvl="6" w:tplc="BE0EC510">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rPr>
    </w:lvl>
    <w:lvl w:ilvl="7" w:tplc="7E7CE95C">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rPr>
    </w:lvl>
    <w:lvl w:ilvl="8" w:tplc="054A4BDA">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rPr>
    </w:lvl>
  </w:abstractNum>
  <w:abstractNum w:abstractNumId="6">
    <w:nsid w:val="00000007"/>
    <w:multiLevelType w:val="hybridMultilevel"/>
    <w:tmpl w:val="00000007"/>
    <w:lvl w:ilvl="0" w:tplc="61F2055E">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rPr>
    </w:lvl>
    <w:lvl w:ilvl="1" w:tplc="559C91B2">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rPr>
    </w:lvl>
    <w:lvl w:ilvl="2" w:tplc="F55EB21A">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rPr>
    </w:lvl>
    <w:lvl w:ilvl="3" w:tplc="0102E1EA">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rPr>
    </w:lvl>
    <w:lvl w:ilvl="4" w:tplc="785E4694">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rPr>
    </w:lvl>
    <w:lvl w:ilvl="5" w:tplc="2ADA5B9C">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rPr>
    </w:lvl>
    <w:lvl w:ilvl="6" w:tplc="C3424F14">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rPr>
    </w:lvl>
    <w:lvl w:ilvl="7" w:tplc="0C30F3F8">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rPr>
    </w:lvl>
    <w:lvl w:ilvl="8" w:tplc="1730E11C">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rPr>
    </w:lvl>
  </w:abstractNum>
  <w:abstractNum w:abstractNumId="7">
    <w:nsid w:val="00000008"/>
    <w:multiLevelType w:val="hybridMultilevel"/>
    <w:tmpl w:val="00000008"/>
    <w:lvl w:ilvl="0" w:tplc="4DF07BDE">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rPr>
    </w:lvl>
    <w:lvl w:ilvl="1" w:tplc="899A4136">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rPr>
    </w:lvl>
    <w:lvl w:ilvl="2" w:tplc="1A80F6F8">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rPr>
    </w:lvl>
    <w:lvl w:ilvl="3" w:tplc="49FE11E8">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rPr>
    </w:lvl>
    <w:lvl w:ilvl="4" w:tplc="6F92A016">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rPr>
    </w:lvl>
    <w:lvl w:ilvl="5" w:tplc="E19468C0">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rPr>
    </w:lvl>
    <w:lvl w:ilvl="6" w:tplc="0B6A4734">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rPr>
    </w:lvl>
    <w:lvl w:ilvl="7" w:tplc="EC983EE0">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rPr>
    </w:lvl>
    <w:lvl w:ilvl="8" w:tplc="895031D8">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rPr>
    </w:lvl>
  </w:abstractNum>
  <w:abstractNum w:abstractNumId="8">
    <w:nsid w:val="06FF1704"/>
    <w:multiLevelType w:val="hybridMultilevel"/>
    <w:tmpl w:val="6472EEA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9">
    <w:nsid w:val="0FF31AAF"/>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5050672"/>
    <w:multiLevelType w:val="hybridMultilevel"/>
    <w:tmpl w:val="E7D22752"/>
    <w:lvl w:ilvl="0" w:tplc="AD88E158">
      <w:start w:val="9"/>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11">
    <w:nsid w:val="16846DA1"/>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3">
    <w:nsid w:val="20BB4BED"/>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1991CE5"/>
    <w:multiLevelType w:val="hybridMultilevel"/>
    <w:tmpl w:val="558C4024"/>
    <w:lvl w:ilvl="0" w:tplc="280A0001">
      <w:start w:val="1"/>
      <w:numFmt w:val="bullet"/>
      <w:lvlText w:val=""/>
      <w:lvlJc w:val="left"/>
      <w:pPr>
        <w:ind w:left="1491" w:hanging="360"/>
      </w:pPr>
      <w:rPr>
        <w:rFonts w:ascii="Symbol" w:hAnsi="Symbol" w:hint="default"/>
      </w:rPr>
    </w:lvl>
    <w:lvl w:ilvl="1" w:tplc="280A0003" w:tentative="1">
      <w:start w:val="1"/>
      <w:numFmt w:val="bullet"/>
      <w:lvlText w:val="o"/>
      <w:lvlJc w:val="left"/>
      <w:pPr>
        <w:ind w:left="2211" w:hanging="360"/>
      </w:pPr>
      <w:rPr>
        <w:rFonts w:ascii="Courier New" w:hAnsi="Courier New" w:cs="Courier New" w:hint="default"/>
      </w:rPr>
    </w:lvl>
    <w:lvl w:ilvl="2" w:tplc="280A0005" w:tentative="1">
      <w:start w:val="1"/>
      <w:numFmt w:val="bullet"/>
      <w:lvlText w:val=""/>
      <w:lvlJc w:val="left"/>
      <w:pPr>
        <w:ind w:left="2931" w:hanging="360"/>
      </w:pPr>
      <w:rPr>
        <w:rFonts w:ascii="Wingdings" w:hAnsi="Wingdings" w:hint="default"/>
      </w:rPr>
    </w:lvl>
    <w:lvl w:ilvl="3" w:tplc="280A0001" w:tentative="1">
      <w:start w:val="1"/>
      <w:numFmt w:val="bullet"/>
      <w:lvlText w:val=""/>
      <w:lvlJc w:val="left"/>
      <w:pPr>
        <w:ind w:left="3651" w:hanging="360"/>
      </w:pPr>
      <w:rPr>
        <w:rFonts w:ascii="Symbol" w:hAnsi="Symbol" w:hint="default"/>
      </w:rPr>
    </w:lvl>
    <w:lvl w:ilvl="4" w:tplc="280A0003" w:tentative="1">
      <w:start w:val="1"/>
      <w:numFmt w:val="bullet"/>
      <w:lvlText w:val="o"/>
      <w:lvlJc w:val="left"/>
      <w:pPr>
        <w:ind w:left="4371" w:hanging="360"/>
      </w:pPr>
      <w:rPr>
        <w:rFonts w:ascii="Courier New" w:hAnsi="Courier New" w:cs="Courier New" w:hint="default"/>
      </w:rPr>
    </w:lvl>
    <w:lvl w:ilvl="5" w:tplc="280A0005" w:tentative="1">
      <w:start w:val="1"/>
      <w:numFmt w:val="bullet"/>
      <w:lvlText w:val=""/>
      <w:lvlJc w:val="left"/>
      <w:pPr>
        <w:ind w:left="5091" w:hanging="360"/>
      </w:pPr>
      <w:rPr>
        <w:rFonts w:ascii="Wingdings" w:hAnsi="Wingdings" w:hint="default"/>
      </w:rPr>
    </w:lvl>
    <w:lvl w:ilvl="6" w:tplc="280A0001" w:tentative="1">
      <w:start w:val="1"/>
      <w:numFmt w:val="bullet"/>
      <w:lvlText w:val=""/>
      <w:lvlJc w:val="left"/>
      <w:pPr>
        <w:ind w:left="5811" w:hanging="360"/>
      </w:pPr>
      <w:rPr>
        <w:rFonts w:ascii="Symbol" w:hAnsi="Symbol" w:hint="default"/>
      </w:rPr>
    </w:lvl>
    <w:lvl w:ilvl="7" w:tplc="280A0003" w:tentative="1">
      <w:start w:val="1"/>
      <w:numFmt w:val="bullet"/>
      <w:lvlText w:val="o"/>
      <w:lvlJc w:val="left"/>
      <w:pPr>
        <w:ind w:left="6531" w:hanging="360"/>
      </w:pPr>
      <w:rPr>
        <w:rFonts w:ascii="Courier New" w:hAnsi="Courier New" w:cs="Courier New" w:hint="default"/>
      </w:rPr>
    </w:lvl>
    <w:lvl w:ilvl="8" w:tplc="280A0005" w:tentative="1">
      <w:start w:val="1"/>
      <w:numFmt w:val="bullet"/>
      <w:lvlText w:val=""/>
      <w:lvlJc w:val="left"/>
      <w:pPr>
        <w:ind w:left="7251" w:hanging="360"/>
      </w:pPr>
      <w:rPr>
        <w:rFonts w:ascii="Wingdings" w:hAnsi="Wingdings" w:hint="default"/>
      </w:rPr>
    </w:lvl>
  </w:abstractNum>
  <w:abstractNum w:abstractNumId="15">
    <w:nsid w:val="23191D9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65B2CA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29741416"/>
    <w:multiLevelType w:val="multilevel"/>
    <w:tmpl w:val="7A384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BC442B8"/>
    <w:multiLevelType w:val="hybridMultilevel"/>
    <w:tmpl w:val="F4588718"/>
    <w:lvl w:ilvl="0" w:tplc="280A0001">
      <w:start w:val="1"/>
      <w:numFmt w:val="bullet"/>
      <w:lvlText w:val=""/>
      <w:lvlJc w:val="left"/>
      <w:pPr>
        <w:ind w:left="786" w:hanging="360"/>
      </w:pPr>
      <w:rPr>
        <w:rFonts w:ascii="Symbol" w:hAnsi="Symbol" w:hint="default"/>
      </w:rPr>
    </w:lvl>
    <w:lvl w:ilvl="1" w:tplc="280A0003">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0">
    <w:nsid w:val="2F840BFD"/>
    <w:multiLevelType w:val="hybridMultilevel"/>
    <w:tmpl w:val="1290656E"/>
    <w:lvl w:ilvl="0" w:tplc="280A000F">
      <w:start w:val="1"/>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1">
    <w:nsid w:val="30625D8E"/>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1F00D0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6884305"/>
    <w:multiLevelType w:val="hybridMultilevel"/>
    <w:tmpl w:val="D32CCB0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5">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6">
    <w:nsid w:val="3E285372"/>
    <w:multiLevelType w:val="multilevel"/>
    <w:tmpl w:val="39549AA4"/>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nsid w:val="428C2D96"/>
    <w:multiLevelType w:val="hybridMultilevel"/>
    <w:tmpl w:val="22FC8F6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8">
    <w:nsid w:val="4FD85AA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2B1B75"/>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8D50C0"/>
    <w:multiLevelType w:val="hybridMultilevel"/>
    <w:tmpl w:val="E7D22752"/>
    <w:lvl w:ilvl="0" w:tplc="AD88E158">
      <w:start w:val="9"/>
      <w:numFmt w:val="decimal"/>
      <w:lvlText w:val="%1."/>
      <w:lvlJc w:val="left"/>
      <w:pPr>
        <w:ind w:left="990" w:hanging="360"/>
      </w:pPr>
      <w:rPr>
        <w:rFonts w:hint="default"/>
      </w:rPr>
    </w:lvl>
    <w:lvl w:ilvl="1" w:tplc="280A0019" w:tentative="1">
      <w:start w:val="1"/>
      <w:numFmt w:val="lowerLetter"/>
      <w:lvlText w:val="%2."/>
      <w:lvlJc w:val="left"/>
      <w:pPr>
        <w:ind w:left="1710" w:hanging="360"/>
      </w:pPr>
    </w:lvl>
    <w:lvl w:ilvl="2" w:tplc="280A001B" w:tentative="1">
      <w:start w:val="1"/>
      <w:numFmt w:val="lowerRoman"/>
      <w:lvlText w:val="%3."/>
      <w:lvlJc w:val="right"/>
      <w:pPr>
        <w:ind w:left="2430" w:hanging="180"/>
      </w:pPr>
    </w:lvl>
    <w:lvl w:ilvl="3" w:tplc="280A000F" w:tentative="1">
      <w:start w:val="1"/>
      <w:numFmt w:val="decimal"/>
      <w:lvlText w:val="%4."/>
      <w:lvlJc w:val="left"/>
      <w:pPr>
        <w:ind w:left="3150" w:hanging="360"/>
      </w:pPr>
    </w:lvl>
    <w:lvl w:ilvl="4" w:tplc="280A0019" w:tentative="1">
      <w:start w:val="1"/>
      <w:numFmt w:val="lowerLetter"/>
      <w:lvlText w:val="%5."/>
      <w:lvlJc w:val="left"/>
      <w:pPr>
        <w:ind w:left="3870" w:hanging="360"/>
      </w:pPr>
    </w:lvl>
    <w:lvl w:ilvl="5" w:tplc="280A001B" w:tentative="1">
      <w:start w:val="1"/>
      <w:numFmt w:val="lowerRoman"/>
      <w:lvlText w:val="%6."/>
      <w:lvlJc w:val="right"/>
      <w:pPr>
        <w:ind w:left="4590" w:hanging="180"/>
      </w:pPr>
    </w:lvl>
    <w:lvl w:ilvl="6" w:tplc="280A000F" w:tentative="1">
      <w:start w:val="1"/>
      <w:numFmt w:val="decimal"/>
      <w:lvlText w:val="%7."/>
      <w:lvlJc w:val="left"/>
      <w:pPr>
        <w:ind w:left="5310" w:hanging="360"/>
      </w:pPr>
    </w:lvl>
    <w:lvl w:ilvl="7" w:tplc="280A0019" w:tentative="1">
      <w:start w:val="1"/>
      <w:numFmt w:val="lowerLetter"/>
      <w:lvlText w:val="%8."/>
      <w:lvlJc w:val="left"/>
      <w:pPr>
        <w:ind w:left="6030" w:hanging="360"/>
      </w:pPr>
    </w:lvl>
    <w:lvl w:ilvl="8" w:tplc="280A001B" w:tentative="1">
      <w:start w:val="1"/>
      <w:numFmt w:val="lowerRoman"/>
      <w:lvlText w:val="%9."/>
      <w:lvlJc w:val="right"/>
      <w:pPr>
        <w:ind w:left="6750" w:hanging="180"/>
      </w:pPr>
    </w:lvl>
  </w:abstractNum>
  <w:abstractNum w:abstractNumId="31">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32">
    <w:nsid w:val="62216454"/>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8541931"/>
    <w:multiLevelType w:val="hybridMultilevel"/>
    <w:tmpl w:val="1BC80DFE"/>
    <w:lvl w:ilvl="0" w:tplc="280A000F">
      <w:start w:val="1"/>
      <w:numFmt w:val="decimal"/>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34">
    <w:nsid w:val="6E0869A3"/>
    <w:multiLevelType w:val="hybridMultilevel"/>
    <w:tmpl w:val="BAFE248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5">
    <w:nsid w:val="72CF435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C8D79CB"/>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7"/>
  </w:num>
  <w:num w:numId="2">
    <w:abstractNumId w:val="25"/>
  </w:num>
  <w:num w:numId="3">
    <w:abstractNumId w:val="24"/>
  </w:num>
  <w:num w:numId="4">
    <w:abstractNumId w:val="37"/>
  </w:num>
  <w:num w:numId="5">
    <w:abstractNumId w:val="12"/>
  </w:num>
  <w:num w:numId="6">
    <w:abstractNumId w:val="31"/>
  </w:num>
  <w:num w:numId="7">
    <w:abstractNumId w:val="35"/>
  </w:num>
  <w:num w:numId="8">
    <w:abstractNumId w:val="19"/>
  </w:num>
  <w:num w:numId="9">
    <w:abstractNumId w:val="18"/>
  </w:num>
  <w:num w:numId="10">
    <w:abstractNumId w:val="28"/>
  </w:num>
  <w:num w:numId="11">
    <w:abstractNumId w:val="26"/>
  </w:num>
  <w:num w:numId="12">
    <w:abstractNumId w:val="36"/>
  </w:num>
  <w:num w:numId="13">
    <w:abstractNumId w:val="16"/>
  </w:num>
  <w:num w:numId="14">
    <w:abstractNumId w:val="21"/>
  </w:num>
  <w:num w:numId="15">
    <w:abstractNumId w:val="11"/>
  </w:num>
  <w:num w:numId="16">
    <w:abstractNumId w:val="9"/>
  </w:num>
  <w:num w:numId="17">
    <w:abstractNumId w:val="32"/>
  </w:num>
  <w:num w:numId="18">
    <w:abstractNumId w:val="22"/>
  </w:num>
  <w:num w:numId="19">
    <w:abstractNumId w:val="15"/>
  </w:num>
  <w:num w:numId="20">
    <w:abstractNumId w:val="13"/>
  </w:num>
  <w:num w:numId="21">
    <w:abstractNumId w:val="29"/>
  </w:num>
  <w:num w:numId="22">
    <w:abstractNumId w:val="33"/>
  </w:num>
  <w:num w:numId="23">
    <w:abstractNumId w:val="23"/>
  </w:num>
  <w:num w:numId="24">
    <w:abstractNumId w:val="30"/>
  </w:num>
  <w:num w:numId="25">
    <w:abstractNumId w:val="10"/>
  </w:num>
  <w:num w:numId="26">
    <w:abstractNumId w:val="20"/>
  </w:num>
  <w:num w:numId="27">
    <w:abstractNumId w:val="8"/>
  </w:num>
  <w:num w:numId="28">
    <w:abstractNumId w:val="14"/>
  </w:num>
  <w:num w:numId="29">
    <w:abstractNumId w:val="27"/>
  </w:num>
  <w:num w:numId="30">
    <w:abstractNumId w:val="34"/>
  </w:num>
  <w:num w:numId="31">
    <w:abstractNumId w:val="0"/>
  </w:num>
  <w:num w:numId="32">
    <w:abstractNumId w:val="1"/>
  </w:num>
  <w:num w:numId="33">
    <w:abstractNumId w:val="2"/>
  </w:num>
  <w:num w:numId="34">
    <w:abstractNumId w:val="3"/>
  </w:num>
  <w:num w:numId="35">
    <w:abstractNumId w:val="4"/>
  </w:num>
  <w:num w:numId="36">
    <w:abstractNumId w:val="5"/>
  </w:num>
  <w:num w:numId="37">
    <w:abstractNumId w:val="6"/>
  </w:num>
  <w:num w:numId="38">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3C7C"/>
    <w:rsid w:val="0001530C"/>
    <w:rsid w:val="000179DF"/>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0F14"/>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6BE"/>
    <w:rsid w:val="000B3BF0"/>
    <w:rsid w:val="000B4454"/>
    <w:rsid w:val="000B44AA"/>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46F17"/>
    <w:rsid w:val="00150E3D"/>
    <w:rsid w:val="001539C4"/>
    <w:rsid w:val="00155150"/>
    <w:rsid w:val="00157407"/>
    <w:rsid w:val="00163A5D"/>
    <w:rsid w:val="00163EBF"/>
    <w:rsid w:val="001652CB"/>
    <w:rsid w:val="00165EB4"/>
    <w:rsid w:val="001703C9"/>
    <w:rsid w:val="0017163F"/>
    <w:rsid w:val="00171E5D"/>
    <w:rsid w:val="001720AE"/>
    <w:rsid w:val="00172572"/>
    <w:rsid w:val="001729C4"/>
    <w:rsid w:val="00172B4C"/>
    <w:rsid w:val="00173CBF"/>
    <w:rsid w:val="0017447A"/>
    <w:rsid w:val="00176AD6"/>
    <w:rsid w:val="00176CD2"/>
    <w:rsid w:val="00176FBD"/>
    <w:rsid w:val="0018128F"/>
    <w:rsid w:val="0018133E"/>
    <w:rsid w:val="00181FCD"/>
    <w:rsid w:val="00182FA3"/>
    <w:rsid w:val="00183ACF"/>
    <w:rsid w:val="00185038"/>
    <w:rsid w:val="00186E96"/>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1B5"/>
    <w:rsid w:val="00285AF6"/>
    <w:rsid w:val="00286F28"/>
    <w:rsid w:val="00287A8B"/>
    <w:rsid w:val="00287BB9"/>
    <w:rsid w:val="00292A5B"/>
    <w:rsid w:val="00292B92"/>
    <w:rsid w:val="00293053"/>
    <w:rsid w:val="0029363D"/>
    <w:rsid w:val="00293755"/>
    <w:rsid w:val="002A02F1"/>
    <w:rsid w:val="002A224F"/>
    <w:rsid w:val="002A259C"/>
    <w:rsid w:val="002A42D7"/>
    <w:rsid w:val="002A4D32"/>
    <w:rsid w:val="002A6647"/>
    <w:rsid w:val="002A720B"/>
    <w:rsid w:val="002A777D"/>
    <w:rsid w:val="002A79F8"/>
    <w:rsid w:val="002A7AED"/>
    <w:rsid w:val="002B027B"/>
    <w:rsid w:val="002B0528"/>
    <w:rsid w:val="002B0BB2"/>
    <w:rsid w:val="002B2505"/>
    <w:rsid w:val="002B256A"/>
    <w:rsid w:val="002B3413"/>
    <w:rsid w:val="002B381D"/>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0AB9"/>
    <w:rsid w:val="002E1478"/>
    <w:rsid w:val="002E311C"/>
    <w:rsid w:val="002E32D9"/>
    <w:rsid w:val="002E4023"/>
    <w:rsid w:val="002E4817"/>
    <w:rsid w:val="002E5137"/>
    <w:rsid w:val="002E60DF"/>
    <w:rsid w:val="002E6AE1"/>
    <w:rsid w:val="002E73CE"/>
    <w:rsid w:val="002F0738"/>
    <w:rsid w:val="002F327A"/>
    <w:rsid w:val="002F3A04"/>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829"/>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2A8C"/>
    <w:rsid w:val="003836EC"/>
    <w:rsid w:val="00383775"/>
    <w:rsid w:val="00383C3D"/>
    <w:rsid w:val="00384D36"/>
    <w:rsid w:val="00384E12"/>
    <w:rsid w:val="00387103"/>
    <w:rsid w:val="0039112B"/>
    <w:rsid w:val="0039319D"/>
    <w:rsid w:val="00393AEB"/>
    <w:rsid w:val="00393D7B"/>
    <w:rsid w:val="0039639A"/>
    <w:rsid w:val="003963C8"/>
    <w:rsid w:val="00397126"/>
    <w:rsid w:val="00397C0F"/>
    <w:rsid w:val="003A31AE"/>
    <w:rsid w:val="003A4055"/>
    <w:rsid w:val="003A4624"/>
    <w:rsid w:val="003A4FEC"/>
    <w:rsid w:val="003A5570"/>
    <w:rsid w:val="003A5B9C"/>
    <w:rsid w:val="003A5FAF"/>
    <w:rsid w:val="003A6004"/>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97F"/>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3F51CD"/>
    <w:rsid w:val="003F74C9"/>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DF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3A4"/>
    <w:rsid w:val="00510923"/>
    <w:rsid w:val="0051161C"/>
    <w:rsid w:val="00511B47"/>
    <w:rsid w:val="0051314C"/>
    <w:rsid w:val="00513AC3"/>
    <w:rsid w:val="00514DE0"/>
    <w:rsid w:val="00515201"/>
    <w:rsid w:val="00517224"/>
    <w:rsid w:val="00517CF7"/>
    <w:rsid w:val="00522C9D"/>
    <w:rsid w:val="00523ECF"/>
    <w:rsid w:val="0052603C"/>
    <w:rsid w:val="00526435"/>
    <w:rsid w:val="00530AE7"/>
    <w:rsid w:val="00531585"/>
    <w:rsid w:val="0053168E"/>
    <w:rsid w:val="00532619"/>
    <w:rsid w:val="00532BA0"/>
    <w:rsid w:val="00533089"/>
    <w:rsid w:val="00533761"/>
    <w:rsid w:val="005369BD"/>
    <w:rsid w:val="00536C47"/>
    <w:rsid w:val="005400F9"/>
    <w:rsid w:val="00540211"/>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333D"/>
    <w:rsid w:val="005639B4"/>
    <w:rsid w:val="005648E5"/>
    <w:rsid w:val="00565E55"/>
    <w:rsid w:val="00566E81"/>
    <w:rsid w:val="00566FD7"/>
    <w:rsid w:val="0056707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01F"/>
    <w:rsid w:val="005A38EF"/>
    <w:rsid w:val="005A3D7C"/>
    <w:rsid w:val="005A4FF4"/>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377C"/>
    <w:rsid w:val="005D5F0F"/>
    <w:rsid w:val="005D69B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997"/>
    <w:rsid w:val="00623ADA"/>
    <w:rsid w:val="00623BEA"/>
    <w:rsid w:val="00623C53"/>
    <w:rsid w:val="00626803"/>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65AF6"/>
    <w:rsid w:val="0067087D"/>
    <w:rsid w:val="00673A01"/>
    <w:rsid w:val="00673CCE"/>
    <w:rsid w:val="00674F17"/>
    <w:rsid w:val="006764DF"/>
    <w:rsid w:val="00677032"/>
    <w:rsid w:val="00677433"/>
    <w:rsid w:val="00680138"/>
    <w:rsid w:val="0068171F"/>
    <w:rsid w:val="006829BA"/>
    <w:rsid w:val="00682F1A"/>
    <w:rsid w:val="006857A3"/>
    <w:rsid w:val="00685A00"/>
    <w:rsid w:val="00686BE5"/>
    <w:rsid w:val="0068730D"/>
    <w:rsid w:val="0069031E"/>
    <w:rsid w:val="00691944"/>
    <w:rsid w:val="00693365"/>
    <w:rsid w:val="00695E65"/>
    <w:rsid w:val="006968F6"/>
    <w:rsid w:val="00697485"/>
    <w:rsid w:val="006A0232"/>
    <w:rsid w:val="006A27C4"/>
    <w:rsid w:val="006A2EF8"/>
    <w:rsid w:val="006A33D1"/>
    <w:rsid w:val="006A3C39"/>
    <w:rsid w:val="006A4518"/>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284"/>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6F7A"/>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559"/>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61C9"/>
    <w:rsid w:val="0075787E"/>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991"/>
    <w:rsid w:val="0079110C"/>
    <w:rsid w:val="007919A4"/>
    <w:rsid w:val="00795BF9"/>
    <w:rsid w:val="0079612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460"/>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474D"/>
    <w:rsid w:val="00845919"/>
    <w:rsid w:val="0084695F"/>
    <w:rsid w:val="00846C52"/>
    <w:rsid w:val="008472E4"/>
    <w:rsid w:val="008475A2"/>
    <w:rsid w:val="00847617"/>
    <w:rsid w:val="00847E18"/>
    <w:rsid w:val="00850194"/>
    <w:rsid w:val="00851880"/>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6509"/>
    <w:rsid w:val="008877BF"/>
    <w:rsid w:val="008916AA"/>
    <w:rsid w:val="0089187C"/>
    <w:rsid w:val="00892156"/>
    <w:rsid w:val="0089314F"/>
    <w:rsid w:val="0089319D"/>
    <w:rsid w:val="008942BE"/>
    <w:rsid w:val="0089449F"/>
    <w:rsid w:val="00894692"/>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2E4B"/>
    <w:rsid w:val="00963823"/>
    <w:rsid w:val="00963BCE"/>
    <w:rsid w:val="0096425D"/>
    <w:rsid w:val="0096688C"/>
    <w:rsid w:val="00972420"/>
    <w:rsid w:val="009726FE"/>
    <w:rsid w:val="00973793"/>
    <w:rsid w:val="00973885"/>
    <w:rsid w:val="0097420C"/>
    <w:rsid w:val="00974A95"/>
    <w:rsid w:val="009774C4"/>
    <w:rsid w:val="00977CDB"/>
    <w:rsid w:val="00981F34"/>
    <w:rsid w:val="009830DE"/>
    <w:rsid w:val="00984079"/>
    <w:rsid w:val="009865E4"/>
    <w:rsid w:val="0098697A"/>
    <w:rsid w:val="00987253"/>
    <w:rsid w:val="00987C26"/>
    <w:rsid w:val="00991148"/>
    <w:rsid w:val="0099295B"/>
    <w:rsid w:val="00994152"/>
    <w:rsid w:val="009950D3"/>
    <w:rsid w:val="00996226"/>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4876"/>
    <w:rsid w:val="009D5735"/>
    <w:rsid w:val="009D6013"/>
    <w:rsid w:val="009D7C88"/>
    <w:rsid w:val="009E0974"/>
    <w:rsid w:val="009E0B52"/>
    <w:rsid w:val="009E1316"/>
    <w:rsid w:val="009E27A3"/>
    <w:rsid w:val="009E2BFC"/>
    <w:rsid w:val="009E2D42"/>
    <w:rsid w:val="009E4805"/>
    <w:rsid w:val="009E6154"/>
    <w:rsid w:val="009E73A1"/>
    <w:rsid w:val="009E7556"/>
    <w:rsid w:val="009F2827"/>
    <w:rsid w:val="009F40D4"/>
    <w:rsid w:val="00A00006"/>
    <w:rsid w:val="00A016C1"/>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39CB"/>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58F4"/>
    <w:rsid w:val="00AC67D0"/>
    <w:rsid w:val="00AC6C53"/>
    <w:rsid w:val="00AC6E36"/>
    <w:rsid w:val="00AD0F6E"/>
    <w:rsid w:val="00AD1318"/>
    <w:rsid w:val="00AD13C1"/>
    <w:rsid w:val="00AD1E6E"/>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83D"/>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6134"/>
    <w:rsid w:val="00B57AB6"/>
    <w:rsid w:val="00B601E4"/>
    <w:rsid w:val="00B603C6"/>
    <w:rsid w:val="00B607C1"/>
    <w:rsid w:val="00B6099B"/>
    <w:rsid w:val="00B6254D"/>
    <w:rsid w:val="00B62AD6"/>
    <w:rsid w:val="00B63A2F"/>
    <w:rsid w:val="00B64746"/>
    <w:rsid w:val="00B648A9"/>
    <w:rsid w:val="00B66B41"/>
    <w:rsid w:val="00B66BA0"/>
    <w:rsid w:val="00B66DA7"/>
    <w:rsid w:val="00B66FF6"/>
    <w:rsid w:val="00B70887"/>
    <w:rsid w:val="00B70F19"/>
    <w:rsid w:val="00B711E0"/>
    <w:rsid w:val="00B714D0"/>
    <w:rsid w:val="00B71EDE"/>
    <w:rsid w:val="00B720F7"/>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64B"/>
    <w:rsid w:val="00B91904"/>
    <w:rsid w:val="00B92404"/>
    <w:rsid w:val="00B93091"/>
    <w:rsid w:val="00B936B3"/>
    <w:rsid w:val="00B96424"/>
    <w:rsid w:val="00B96C2D"/>
    <w:rsid w:val="00B96D62"/>
    <w:rsid w:val="00B96D7A"/>
    <w:rsid w:val="00BA00A7"/>
    <w:rsid w:val="00BA10C2"/>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673C"/>
    <w:rsid w:val="00C0712B"/>
    <w:rsid w:val="00C125E2"/>
    <w:rsid w:val="00C12687"/>
    <w:rsid w:val="00C12D67"/>
    <w:rsid w:val="00C13D5B"/>
    <w:rsid w:val="00C1401E"/>
    <w:rsid w:val="00C15949"/>
    <w:rsid w:val="00C16A63"/>
    <w:rsid w:val="00C173D7"/>
    <w:rsid w:val="00C20D75"/>
    <w:rsid w:val="00C2212C"/>
    <w:rsid w:val="00C30956"/>
    <w:rsid w:val="00C31125"/>
    <w:rsid w:val="00C31DE4"/>
    <w:rsid w:val="00C31FA2"/>
    <w:rsid w:val="00C34241"/>
    <w:rsid w:val="00C3497C"/>
    <w:rsid w:val="00C372B3"/>
    <w:rsid w:val="00C37D06"/>
    <w:rsid w:val="00C411B9"/>
    <w:rsid w:val="00C41ED9"/>
    <w:rsid w:val="00C42546"/>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67167"/>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25B"/>
    <w:rsid w:val="00CC390D"/>
    <w:rsid w:val="00CC3C3B"/>
    <w:rsid w:val="00CC46E9"/>
    <w:rsid w:val="00CC5D00"/>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108E"/>
    <w:rsid w:val="00D03F54"/>
    <w:rsid w:val="00D045B3"/>
    <w:rsid w:val="00D04677"/>
    <w:rsid w:val="00D0479B"/>
    <w:rsid w:val="00D064D7"/>
    <w:rsid w:val="00D06628"/>
    <w:rsid w:val="00D0791E"/>
    <w:rsid w:val="00D07AF5"/>
    <w:rsid w:val="00D07FEF"/>
    <w:rsid w:val="00D1076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0C6A"/>
    <w:rsid w:val="00D81C64"/>
    <w:rsid w:val="00D825F0"/>
    <w:rsid w:val="00D82B77"/>
    <w:rsid w:val="00D8319D"/>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664E"/>
    <w:rsid w:val="00D96F7D"/>
    <w:rsid w:val="00D97840"/>
    <w:rsid w:val="00DA0A18"/>
    <w:rsid w:val="00DA0BF8"/>
    <w:rsid w:val="00DA0EEF"/>
    <w:rsid w:val="00DA22BB"/>
    <w:rsid w:val="00DA32DC"/>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863"/>
    <w:rsid w:val="00DC7710"/>
    <w:rsid w:val="00DD1742"/>
    <w:rsid w:val="00DD1749"/>
    <w:rsid w:val="00DD38FF"/>
    <w:rsid w:val="00DD6798"/>
    <w:rsid w:val="00DD67AA"/>
    <w:rsid w:val="00DD6B1C"/>
    <w:rsid w:val="00DD6F23"/>
    <w:rsid w:val="00DD7285"/>
    <w:rsid w:val="00DD7311"/>
    <w:rsid w:val="00DD7C63"/>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0D28"/>
    <w:rsid w:val="00E50FD6"/>
    <w:rsid w:val="00E519EC"/>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723E"/>
    <w:rsid w:val="00E77825"/>
    <w:rsid w:val="00E77930"/>
    <w:rsid w:val="00E812BF"/>
    <w:rsid w:val="00E827FC"/>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A42"/>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6845"/>
    <w:rsid w:val="00F17213"/>
    <w:rsid w:val="00F17CB3"/>
    <w:rsid w:val="00F2113C"/>
    <w:rsid w:val="00F25693"/>
    <w:rsid w:val="00F257F4"/>
    <w:rsid w:val="00F259AA"/>
    <w:rsid w:val="00F25F80"/>
    <w:rsid w:val="00F263FB"/>
    <w:rsid w:val="00F27E1D"/>
    <w:rsid w:val="00F30042"/>
    <w:rsid w:val="00F30071"/>
    <w:rsid w:val="00F30178"/>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uiPriority w:val="9"/>
    <w:semiHidden/>
    <w:unhideWhenUsed/>
    <w:qFormat/>
    <w:locked/>
    <w:rsid w:val="000A7028"/>
    <w:pPr>
      <w:keepNext/>
      <w:spacing w:before="240" w:after="60"/>
      <w:outlineLvl w:val="3"/>
    </w:pPr>
    <w:rPr>
      <w:rFonts w:eastAsia="Times New Roman"/>
      <w:b/>
      <w:bCs/>
      <w:sz w:val="28"/>
      <w:szCs w:val="28"/>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4"/>
      </w:numPr>
    </w:pPr>
  </w:style>
  <w:style w:type="character" w:customStyle="1" w:styleId="Ttulo4Car">
    <w:name w:val="Título 4 Car"/>
    <w:link w:val="Ttulo4"/>
    <w:uiPriority w:val="9"/>
    <w:semiHidden/>
    <w:rsid w:val="000A7028"/>
    <w:rPr>
      <w:rFonts w:ascii="Calibri" w:eastAsia="Times New Roman" w:hAnsi="Calibri" w:cs="Times New Roman"/>
      <w:b/>
      <w:bCs/>
      <w:sz w:val="28"/>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1.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DOCUMENTOS%20DE%20AYUDA/Acuerdos%20Arquitectos/Image_1" TargetMode="External"/><Relationship Id="rId66" Type="http://schemas.openxmlformats.org/officeDocument/2006/relationships/image" Target="media/image52.jpe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DOCUMENTOS%20DE%20AYUDA/Acuerdos%20Arquitectos/Image_0" TargetMode="External"/><Relationship Id="rId64" Type="http://schemas.openxmlformats.org/officeDocument/2006/relationships/hyperlink" Target="http://www.mailxmail.com/curso-diseno-procesos-negocios/bibliografia"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2.xml"/><Relationship Id="rId65" Type="http://schemas.openxmlformats.org/officeDocument/2006/relationships/hyperlink" Target="http://blog.bpmn.info"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247F47-8C91-4C1A-B67E-8FC59B3F6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119</TotalTime>
  <Pages>105</Pages>
  <Words>14662</Words>
  <Characters>80647</Characters>
  <Application>Microsoft Office Word</Application>
  <DocSecurity>0</DocSecurity>
  <Lines>672</Lines>
  <Paragraphs>190</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95119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orlysemperfi</cp:lastModifiedBy>
  <cp:revision>366</cp:revision>
  <cp:lastPrinted>2012-09-17T21:06:00Z</cp:lastPrinted>
  <dcterms:created xsi:type="dcterms:W3CDTF">2012-06-14T03:36:00Z</dcterms:created>
  <dcterms:modified xsi:type="dcterms:W3CDTF">2012-10-11T22:16:00Z</dcterms:modified>
</cp:coreProperties>
</file>