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(ENTREGABLE</w:t>
      </w:r>
      <w:r w:rsidR="00722559">
        <w:rPr>
          <w:rFonts w:ascii="Arial" w:hAnsi="Arial" w:cs="Arial"/>
          <w:b/>
          <w:color w:val="9E0000"/>
          <w:sz w:val="24"/>
          <w:szCs w:val="24"/>
        </w:rPr>
        <w:t xml:space="preserve"> FINAL</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722559" w:rsidP="003B65C1">
      <w:pPr>
        <w:spacing w:after="0" w:line="360" w:lineRule="auto"/>
        <w:jc w:val="center"/>
        <w:rPr>
          <w:rFonts w:ascii="Arial" w:hAnsi="Arial" w:cs="Arial"/>
          <w:b/>
          <w:sz w:val="24"/>
          <w:szCs w:val="24"/>
        </w:rPr>
      </w:pPr>
      <w:r>
        <w:rPr>
          <w:rFonts w:ascii="Arial" w:hAnsi="Arial" w:cs="Arial"/>
          <w:b/>
          <w:sz w:val="24"/>
          <w:szCs w:val="24"/>
        </w:rPr>
        <w:t>Lima, 15</w:t>
      </w:r>
      <w:r w:rsidR="0050445A" w:rsidRPr="003334EA">
        <w:rPr>
          <w:rFonts w:ascii="Arial" w:hAnsi="Arial" w:cs="Arial"/>
          <w:b/>
          <w:sz w:val="24"/>
          <w:szCs w:val="24"/>
        </w:rPr>
        <w:t xml:space="preserve"> de </w:t>
      </w:r>
      <w:r>
        <w:rPr>
          <w:rFonts w:ascii="Arial" w:hAnsi="Arial" w:cs="Arial"/>
          <w:b/>
          <w:sz w:val="24"/>
          <w:szCs w:val="24"/>
        </w:rPr>
        <w:t>Octubre</w:t>
      </w:r>
      <w:r w:rsidR="001B3F6B">
        <w:rPr>
          <w:rFonts w:ascii="Arial" w:hAnsi="Arial" w:cs="Arial"/>
          <w:b/>
          <w:sz w:val="24"/>
          <w:szCs w:val="24"/>
        </w:rPr>
        <w:t xml:space="preserv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7717364"/>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09711D" w:rsidRDefault="0009711D" w:rsidP="00D80C6A">
      <w:pPr>
        <w:autoSpaceDE w:val="0"/>
        <w:autoSpaceDN w:val="0"/>
        <w:adjustRightInd w:val="0"/>
        <w:spacing w:line="360" w:lineRule="auto"/>
        <w:jc w:val="both"/>
        <w:rPr>
          <w:rFonts w:ascii="Arial" w:hAnsi="Arial" w:cs="Arial"/>
          <w:szCs w:val="24"/>
        </w:rPr>
      </w:pPr>
      <w:r w:rsidRPr="003334EA">
        <w:rPr>
          <w:rFonts w:ascii="Arial" w:hAnsi="Arial" w:cs="Arial"/>
          <w:szCs w:val="24"/>
        </w:rPr>
        <w:t xml:space="preserve">Para el desarrollo de </w:t>
      </w:r>
      <w:r>
        <w:rPr>
          <w:rFonts w:ascii="Arial" w:hAnsi="Arial" w:cs="Arial"/>
          <w:szCs w:val="24"/>
        </w:rPr>
        <w:t>la</w:t>
      </w:r>
      <w:r w:rsidRPr="003334EA">
        <w:rPr>
          <w:rFonts w:ascii="Arial" w:hAnsi="Arial" w:cs="Arial"/>
          <w:szCs w:val="24"/>
        </w:rPr>
        <w:t xml:space="preserve"> iteración se trabajó en la identificación de requerimientos funcionales y no funcionales los cuales de manera conjunta nos sirvieron de base y referencia para el diagramar el Modelado de Casos de Uso del Sistema</w:t>
      </w:r>
      <w:r>
        <w:rPr>
          <w:rFonts w:ascii="Arial" w:hAnsi="Arial" w:cs="Arial"/>
          <w:szCs w:val="24"/>
        </w:rPr>
        <w:t xml:space="preserve">. Además, se elaboró las </w:t>
      </w:r>
      <w:r w:rsidR="00D80C6A">
        <w:rPr>
          <w:rFonts w:ascii="Arial" w:hAnsi="Arial" w:cs="Arial"/>
          <w:szCs w:val="24"/>
        </w:rPr>
        <w:t>E</w:t>
      </w:r>
      <w:r>
        <w:rPr>
          <w:rFonts w:ascii="Arial" w:hAnsi="Arial" w:cs="Arial"/>
          <w:szCs w:val="24"/>
        </w:rPr>
        <w:t>specificaciones de los Casos de Uso del Sistema</w:t>
      </w:r>
      <w:r w:rsidR="00523ECF">
        <w:rPr>
          <w:rFonts w:ascii="Arial" w:hAnsi="Arial" w:cs="Arial"/>
          <w:szCs w:val="24"/>
        </w:rPr>
        <w:t xml:space="preserve"> y el Modelo Conceptual</w:t>
      </w:r>
      <w:r>
        <w:rPr>
          <w:rFonts w:ascii="Arial" w:hAnsi="Arial" w:cs="Arial"/>
          <w:szCs w:val="24"/>
        </w:rPr>
        <w:t xml:space="preserve"> </w:t>
      </w:r>
      <w:r w:rsidR="00D80C6A">
        <w:rPr>
          <w:rFonts w:ascii="Arial" w:hAnsi="Arial" w:cs="Arial"/>
          <w:szCs w:val="24"/>
        </w:rPr>
        <w:t xml:space="preserve">para </w:t>
      </w:r>
      <w:r w:rsidR="003763F5">
        <w:rPr>
          <w:rFonts w:ascii="Arial" w:hAnsi="Arial" w:cs="Arial"/>
          <w:szCs w:val="24"/>
        </w:rPr>
        <w:t>detallar</w:t>
      </w:r>
      <w:r w:rsidR="00523ECF">
        <w:rPr>
          <w:rFonts w:ascii="Arial" w:hAnsi="Arial" w:cs="Arial"/>
          <w:szCs w:val="24"/>
        </w:rPr>
        <w:t xml:space="preserve"> los casos de uso </w:t>
      </w:r>
      <w:r>
        <w:rPr>
          <w:rFonts w:ascii="Arial" w:hAnsi="Arial" w:cs="Arial"/>
          <w:szCs w:val="24"/>
        </w:rPr>
        <w:t xml:space="preserve">y </w:t>
      </w:r>
      <w:r w:rsidR="00D80C6A" w:rsidRPr="00D80C6A">
        <w:rPr>
          <w:rFonts w:ascii="Arial" w:hAnsi="Arial" w:cs="Arial"/>
          <w:szCs w:val="24"/>
        </w:rPr>
        <w:t>relaciona</w:t>
      </w:r>
      <w:r w:rsidR="00523ECF">
        <w:rPr>
          <w:rFonts w:ascii="Arial" w:hAnsi="Arial" w:cs="Arial"/>
          <w:szCs w:val="24"/>
        </w:rPr>
        <w:t>r</w:t>
      </w:r>
      <w:r w:rsidR="00D80C6A" w:rsidRPr="00D80C6A">
        <w:rPr>
          <w:rFonts w:ascii="Arial" w:hAnsi="Arial" w:cs="Arial"/>
          <w:szCs w:val="24"/>
        </w:rPr>
        <w:t xml:space="preserve"> los conceptos</w:t>
      </w:r>
      <w:r w:rsidR="00D80C6A">
        <w:rPr>
          <w:rFonts w:ascii="Arial" w:hAnsi="Arial" w:cs="Arial"/>
          <w:szCs w:val="24"/>
        </w:rPr>
        <w:t xml:space="preserve"> </w:t>
      </w:r>
      <w:r w:rsidR="00D80C6A" w:rsidRPr="00D80C6A">
        <w:rPr>
          <w:rFonts w:ascii="Arial" w:hAnsi="Arial" w:cs="Arial"/>
          <w:szCs w:val="24"/>
        </w:rPr>
        <w:t>relevantes en la descripción del problema</w:t>
      </w:r>
      <w:r w:rsidR="00523ECF">
        <w:rPr>
          <w:rFonts w:ascii="Arial" w:hAnsi="Arial" w:cs="Arial"/>
          <w:szCs w:val="24"/>
        </w:rPr>
        <w:t xml:space="preserve"> respectivamente</w:t>
      </w:r>
      <w:r w:rsidR="00D80C6A">
        <w:rPr>
          <w:rFonts w:ascii="Arial" w:hAnsi="Arial" w:cs="Arial"/>
          <w:szCs w:val="24"/>
        </w:rPr>
        <w:t>.</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7717365"/>
      <w:bookmarkStart w:id="3" w:name="_Toc272189178"/>
      <w:bookmarkEnd w:id="0"/>
      <w:r w:rsidRPr="003334EA">
        <w:rPr>
          <w:rFonts w:cs="Arial"/>
        </w:rPr>
        <w:t>INDICE</w:t>
      </w:r>
      <w:bookmarkEnd w:id="2"/>
    </w:p>
    <w:p w:rsidR="003A5FAF" w:rsidRPr="00E519EC" w:rsidRDefault="00EC435F">
      <w:pPr>
        <w:pStyle w:val="TDC1"/>
        <w:rPr>
          <w:rFonts w:eastAsia="SimSun" w:cs="Arial"/>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7717364" w:history="1">
        <w:r w:rsidR="003A5FAF" w:rsidRPr="00A66150">
          <w:rPr>
            <w:rStyle w:val="Hipervnculo"/>
            <w:rFonts w:cs="Arial"/>
            <w:noProof/>
          </w:rPr>
          <w:t>RESUMEN</w:t>
        </w:r>
        <w:r w:rsidR="003A5FAF">
          <w:rPr>
            <w:noProof/>
            <w:webHidden/>
          </w:rPr>
          <w:tab/>
        </w:r>
        <w:r w:rsidR="003A5FAF">
          <w:rPr>
            <w:noProof/>
            <w:webHidden/>
          </w:rPr>
          <w:fldChar w:fldCharType="begin"/>
        </w:r>
        <w:r w:rsidR="003A5FAF">
          <w:rPr>
            <w:noProof/>
            <w:webHidden/>
          </w:rPr>
          <w:instrText xml:space="preserve"> PAGEREF _Toc337717364 \h </w:instrText>
        </w:r>
        <w:r w:rsidR="003A5FAF">
          <w:rPr>
            <w:noProof/>
            <w:webHidden/>
          </w:rPr>
        </w:r>
        <w:r w:rsidR="003A5FAF">
          <w:rPr>
            <w:noProof/>
            <w:webHidden/>
          </w:rPr>
          <w:fldChar w:fldCharType="separate"/>
        </w:r>
        <w:r w:rsidR="003A5FAF">
          <w:rPr>
            <w:noProof/>
            <w:webHidden/>
          </w:rPr>
          <w:t>2</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365" w:history="1">
        <w:r w:rsidR="003A5FAF" w:rsidRPr="00A66150">
          <w:rPr>
            <w:rStyle w:val="Hipervnculo"/>
            <w:rFonts w:cs="Arial"/>
            <w:noProof/>
          </w:rPr>
          <w:t>INDICE</w:t>
        </w:r>
        <w:r w:rsidR="003A5FAF">
          <w:rPr>
            <w:noProof/>
            <w:webHidden/>
          </w:rPr>
          <w:tab/>
        </w:r>
        <w:r w:rsidR="003A5FAF">
          <w:rPr>
            <w:noProof/>
            <w:webHidden/>
          </w:rPr>
          <w:fldChar w:fldCharType="begin"/>
        </w:r>
        <w:r w:rsidR="003A5FAF">
          <w:rPr>
            <w:noProof/>
            <w:webHidden/>
          </w:rPr>
          <w:instrText xml:space="preserve"> PAGEREF _Toc337717365 \h </w:instrText>
        </w:r>
        <w:r w:rsidR="003A5FAF">
          <w:rPr>
            <w:noProof/>
            <w:webHidden/>
          </w:rPr>
        </w:r>
        <w:r w:rsidR="003A5FAF">
          <w:rPr>
            <w:noProof/>
            <w:webHidden/>
          </w:rPr>
          <w:fldChar w:fldCharType="separate"/>
        </w:r>
        <w:r w:rsidR="003A5FAF">
          <w:rPr>
            <w:noProof/>
            <w:webHidden/>
          </w:rPr>
          <w:t>3</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366" w:history="1">
        <w:r w:rsidR="003A5FAF" w:rsidRPr="00A66150">
          <w:rPr>
            <w:rStyle w:val="Hipervnculo"/>
            <w:rFonts w:cs="Arial"/>
            <w:noProof/>
          </w:rPr>
          <w:t>INTRODUCCIÓN</w:t>
        </w:r>
        <w:r w:rsidR="003A5FAF">
          <w:rPr>
            <w:noProof/>
            <w:webHidden/>
          </w:rPr>
          <w:tab/>
        </w:r>
        <w:r w:rsidR="003A5FAF">
          <w:rPr>
            <w:noProof/>
            <w:webHidden/>
          </w:rPr>
          <w:fldChar w:fldCharType="begin"/>
        </w:r>
        <w:r w:rsidR="003A5FAF">
          <w:rPr>
            <w:noProof/>
            <w:webHidden/>
          </w:rPr>
          <w:instrText xml:space="preserve"> PAGEREF _Toc337717366 \h </w:instrText>
        </w:r>
        <w:r w:rsidR="003A5FAF">
          <w:rPr>
            <w:noProof/>
            <w:webHidden/>
          </w:rPr>
        </w:r>
        <w:r w:rsidR="003A5FAF">
          <w:rPr>
            <w:noProof/>
            <w:webHidden/>
          </w:rPr>
          <w:fldChar w:fldCharType="separate"/>
        </w:r>
        <w:r w:rsidR="003A5FAF">
          <w:rPr>
            <w:noProof/>
            <w:webHidden/>
          </w:rPr>
          <w:t>6</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367" w:history="1">
        <w:r w:rsidR="003A5FAF" w:rsidRPr="00A66150">
          <w:rPr>
            <w:rStyle w:val="Hipervnculo"/>
            <w:rFonts w:cs="Arial"/>
            <w:noProof/>
          </w:rPr>
          <w:t>CAPITULO III</w:t>
        </w:r>
        <w:r w:rsidR="003A5FAF">
          <w:rPr>
            <w:noProof/>
            <w:webHidden/>
          </w:rPr>
          <w:tab/>
        </w:r>
        <w:r w:rsidR="003A5FAF">
          <w:rPr>
            <w:noProof/>
            <w:webHidden/>
          </w:rPr>
          <w:fldChar w:fldCharType="begin"/>
        </w:r>
        <w:r w:rsidR="003A5FAF">
          <w:rPr>
            <w:noProof/>
            <w:webHidden/>
          </w:rPr>
          <w:instrText xml:space="preserve"> PAGEREF _Toc337717367 \h </w:instrText>
        </w:r>
        <w:r w:rsidR="003A5FAF">
          <w:rPr>
            <w:noProof/>
            <w:webHidden/>
          </w:rPr>
        </w:r>
        <w:r w:rsidR="003A5FAF">
          <w:rPr>
            <w:noProof/>
            <w:webHidden/>
          </w:rPr>
          <w:fldChar w:fldCharType="separate"/>
        </w:r>
        <w:r w:rsidR="003A5FAF">
          <w:rPr>
            <w:noProof/>
            <w:webHidden/>
          </w:rPr>
          <w:t>7</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368" w:history="1">
        <w:r w:rsidR="003A5FAF" w:rsidRPr="00A66150">
          <w:rPr>
            <w:rStyle w:val="Hipervnculo"/>
            <w:rFonts w:cs="Arial"/>
            <w:noProof/>
          </w:rPr>
          <w:t>REQUERIMIENTOS</w:t>
        </w:r>
        <w:r w:rsidR="003A5FAF">
          <w:rPr>
            <w:noProof/>
            <w:webHidden/>
          </w:rPr>
          <w:tab/>
        </w:r>
        <w:r w:rsidR="003A5FAF">
          <w:rPr>
            <w:noProof/>
            <w:webHidden/>
          </w:rPr>
          <w:fldChar w:fldCharType="begin"/>
        </w:r>
        <w:r w:rsidR="003A5FAF">
          <w:rPr>
            <w:noProof/>
            <w:webHidden/>
          </w:rPr>
          <w:instrText xml:space="preserve"> PAGEREF _Toc337717368 \h </w:instrText>
        </w:r>
        <w:r w:rsidR="003A5FAF">
          <w:rPr>
            <w:noProof/>
            <w:webHidden/>
          </w:rPr>
        </w:r>
        <w:r w:rsidR="003A5FAF">
          <w:rPr>
            <w:noProof/>
            <w:webHidden/>
          </w:rPr>
          <w:fldChar w:fldCharType="separate"/>
        </w:r>
        <w:r w:rsidR="003A5FAF">
          <w:rPr>
            <w:noProof/>
            <w:webHidden/>
          </w:rPr>
          <w:t>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69" w:history="1">
        <w:r w:rsidR="003A5FAF" w:rsidRPr="00A66150">
          <w:rPr>
            <w:rStyle w:val="Hipervnculo"/>
            <w:rFonts w:cs="Arial"/>
            <w:noProof/>
          </w:rPr>
          <w:t>1.</w:t>
        </w:r>
        <w:r w:rsidR="003A5FAF" w:rsidRPr="00E519EC">
          <w:rPr>
            <w:rFonts w:eastAsia="SimSun" w:cs="Arial"/>
            <w:noProof/>
            <w:lang w:eastAsia="es-PE"/>
          </w:rPr>
          <w:tab/>
        </w:r>
        <w:r w:rsidR="003A5FAF" w:rsidRPr="00A66150">
          <w:rPr>
            <w:rStyle w:val="Hipervnculo"/>
            <w:rFonts w:cs="Arial"/>
            <w:noProof/>
          </w:rPr>
          <w:t>ESPECIFICACION DE REQUERIMIENTOS DE SOFTWARE</w:t>
        </w:r>
        <w:r w:rsidR="003A5FAF">
          <w:rPr>
            <w:noProof/>
            <w:webHidden/>
          </w:rPr>
          <w:tab/>
        </w:r>
        <w:r w:rsidR="003A5FAF">
          <w:rPr>
            <w:noProof/>
            <w:webHidden/>
          </w:rPr>
          <w:fldChar w:fldCharType="begin"/>
        </w:r>
        <w:r w:rsidR="003A5FAF">
          <w:rPr>
            <w:noProof/>
            <w:webHidden/>
          </w:rPr>
          <w:instrText xml:space="preserve"> PAGEREF _Toc337717369 \h </w:instrText>
        </w:r>
        <w:r w:rsidR="003A5FAF">
          <w:rPr>
            <w:noProof/>
            <w:webHidden/>
          </w:rPr>
        </w:r>
        <w:r w:rsidR="003A5FAF">
          <w:rPr>
            <w:noProof/>
            <w:webHidden/>
          </w:rPr>
          <w:fldChar w:fldCharType="separate"/>
        </w:r>
        <w:r w:rsidR="003A5FAF">
          <w:rPr>
            <w:noProof/>
            <w:webHidden/>
          </w:rPr>
          <w:t>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0" w:history="1">
        <w:r w:rsidR="003A5FAF" w:rsidRPr="00A66150">
          <w:rPr>
            <w:rStyle w:val="Hipervnculo"/>
            <w:rFonts w:cs="Arial"/>
            <w:noProof/>
          </w:rPr>
          <w:t>1.1.</w:t>
        </w:r>
        <w:r w:rsidR="003A5FAF" w:rsidRPr="00E519EC">
          <w:rPr>
            <w:rFonts w:eastAsia="SimSun" w:cs="Arial"/>
            <w:noProof/>
            <w:lang w:eastAsia="es-PE"/>
          </w:rPr>
          <w:tab/>
        </w:r>
        <w:r w:rsidR="003A5FAF" w:rsidRPr="00A66150">
          <w:rPr>
            <w:rStyle w:val="Hipervnculo"/>
            <w:rFonts w:cs="Arial"/>
            <w:noProof/>
          </w:rPr>
          <w:t>Funcionales</w:t>
        </w:r>
        <w:r w:rsidR="003A5FAF">
          <w:rPr>
            <w:noProof/>
            <w:webHidden/>
          </w:rPr>
          <w:tab/>
        </w:r>
        <w:r w:rsidR="003A5FAF">
          <w:rPr>
            <w:noProof/>
            <w:webHidden/>
          </w:rPr>
          <w:fldChar w:fldCharType="begin"/>
        </w:r>
        <w:r w:rsidR="003A5FAF">
          <w:rPr>
            <w:noProof/>
            <w:webHidden/>
          </w:rPr>
          <w:instrText xml:space="preserve"> PAGEREF _Toc337717370 \h </w:instrText>
        </w:r>
        <w:r w:rsidR="003A5FAF">
          <w:rPr>
            <w:noProof/>
            <w:webHidden/>
          </w:rPr>
        </w:r>
        <w:r w:rsidR="003A5FAF">
          <w:rPr>
            <w:noProof/>
            <w:webHidden/>
          </w:rPr>
          <w:fldChar w:fldCharType="separate"/>
        </w:r>
        <w:r w:rsidR="003A5FAF">
          <w:rPr>
            <w:noProof/>
            <w:webHidden/>
          </w:rPr>
          <w:t>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1" w:history="1">
        <w:r w:rsidR="003A5FAF" w:rsidRPr="00A66150">
          <w:rPr>
            <w:rStyle w:val="Hipervnculo"/>
            <w:rFonts w:cs="Arial"/>
            <w:noProof/>
          </w:rPr>
          <w:t>1.2.</w:t>
        </w:r>
        <w:r w:rsidR="003A5FAF" w:rsidRPr="00E519EC">
          <w:rPr>
            <w:rFonts w:eastAsia="SimSun" w:cs="Arial"/>
            <w:noProof/>
            <w:lang w:eastAsia="es-PE"/>
          </w:rPr>
          <w:tab/>
        </w:r>
        <w:r w:rsidR="003A5FAF" w:rsidRPr="00A66150">
          <w:rPr>
            <w:rStyle w:val="Hipervnculo"/>
            <w:rFonts w:cs="Arial"/>
            <w:noProof/>
          </w:rPr>
          <w:t>Usabilidad</w:t>
        </w:r>
        <w:r w:rsidR="003A5FAF">
          <w:rPr>
            <w:noProof/>
            <w:webHidden/>
          </w:rPr>
          <w:tab/>
        </w:r>
        <w:r w:rsidR="003A5FAF">
          <w:rPr>
            <w:noProof/>
            <w:webHidden/>
          </w:rPr>
          <w:fldChar w:fldCharType="begin"/>
        </w:r>
        <w:r w:rsidR="003A5FAF">
          <w:rPr>
            <w:noProof/>
            <w:webHidden/>
          </w:rPr>
          <w:instrText xml:space="preserve"> PAGEREF _Toc337717371 \h </w:instrText>
        </w:r>
        <w:r w:rsidR="003A5FAF">
          <w:rPr>
            <w:noProof/>
            <w:webHidden/>
          </w:rPr>
        </w:r>
        <w:r w:rsidR="003A5FAF">
          <w:rPr>
            <w:noProof/>
            <w:webHidden/>
          </w:rPr>
          <w:fldChar w:fldCharType="separate"/>
        </w:r>
        <w:r w:rsidR="003A5FAF">
          <w:rPr>
            <w:noProof/>
            <w:webHidden/>
          </w:rPr>
          <w:t>9</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2" w:history="1">
        <w:r w:rsidR="003A5FAF" w:rsidRPr="00A66150">
          <w:rPr>
            <w:rStyle w:val="Hipervnculo"/>
            <w:rFonts w:cs="Arial"/>
            <w:noProof/>
          </w:rPr>
          <w:t>1.3.</w:t>
        </w:r>
        <w:r w:rsidR="003A5FAF" w:rsidRPr="00E519EC">
          <w:rPr>
            <w:rFonts w:eastAsia="SimSun" w:cs="Arial"/>
            <w:noProof/>
            <w:lang w:eastAsia="es-PE"/>
          </w:rPr>
          <w:tab/>
        </w:r>
        <w:r w:rsidR="003A5FAF" w:rsidRPr="00A66150">
          <w:rPr>
            <w:rStyle w:val="Hipervnculo"/>
            <w:rFonts w:cs="Arial"/>
            <w:noProof/>
          </w:rPr>
          <w:t>Confiabilidad</w:t>
        </w:r>
        <w:r w:rsidR="003A5FAF">
          <w:rPr>
            <w:noProof/>
            <w:webHidden/>
          </w:rPr>
          <w:tab/>
        </w:r>
        <w:r w:rsidR="003A5FAF">
          <w:rPr>
            <w:noProof/>
            <w:webHidden/>
          </w:rPr>
          <w:fldChar w:fldCharType="begin"/>
        </w:r>
        <w:r w:rsidR="003A5FAF">
          <w:rPr>
            <w:noProof/>
            <w:webHidden/>
          </w:rPr>
          <w:instrText xml:space="preserve"> PAGEREF _Toc337717372 \h </w:instrText>
        </w:r>
        <w:r w:rsidR="003A5FAF">
          <w:rPr>
            <w:noProof/>
            <w:webHidden/>
          </w:rPr>
        </w:r>
        <w:r w:rsidR="003A5FAF">
          <w:rPr>
            <w:noProof/>
            <w:webHidden/>
          </w:rPr>
          <w:fldChar w:fldCharType="separate"/>
        </w:r>
        <w:r w:rsidR="003A5FAF">
          <w:rPr>
            <w:noProof/>
            <w:webHidden/>
          </w:rPr>
          <w:t>9</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3" w:history="1">
        <w:r w:rsidR="003A5FAF" w:rsidRPr="00A66150">
          <w:rPr>
            <w:rStyle w:val="Hipervnculo"/>
            <w:rFonts w:cs="Arial"/>
            <w:noProof/>
          </w:rPr>
          <w:t>1.4.</w:t>
        </w:r>
        <w:r w:rsidR="003A5FAF" w:rsidRPr="00E519EC">
          <w:rPr>
            <w:rFonts w:eastAsia="SimSun" w:cs="Arial"/>
            <w:noProof/>
            <w:lang w:eastAsia="es-PE"/>
          </w:rPr>
          <w:tab/>
        </w:r>
        <w:r w:rsidR="003A5FAF" w:rsidRPr="00A66150">
          <w:rPr>
            <w:rStyle w:val="Hipervnculo"/>
            <w:rFonts w:cs="Arial"/>
            <w:noProof/>
          </w:rPr>
          <w:t>Rendimiento</w:t>
        </w:r>
        <w:r w:rsidR="003A5FAF">
          <w:rPr>
            <w:noProof/>
            <w:webHidden/>
          </w:rPr>
          <w:tab/>
        </w:r>
        <w:r w:rsidR="003A5FAF">
          <w:rPr>
            <w:noProof/>
            <w:webHidden/>
          </w:rPr>
          <w:fldChar w:fldCharType="begin"/>
        </w:r>
        <w:r w:rsidR="003A5FAF">
          <w:rPr>
            <w:noProof/>
            <w:webHidden/>
          </w:rPr>
          <w:instrText xml:space="preserve"> PAGEREF _Toc337717373 \h </w:instrText>
        </w:r>
        <w:r w:rsidR="003A5FAF">
          <w:rPr>
            <w:noProof/>
            <w:webHidden/>
          </w:rPr>
        </w:r>
        <w:r w:rsidR="003A5FAF">
          <w:rPr>
            <w:noProof/>
            <w:webHidden/>
          </w:rPr>
          <w:fldChar w:fldCharType="separate"/>
        </w:r>
        <w:r w:rsidR="003A5FAF">
          <w:rPr>
            <w:noProof/>
            <w:webHidden/>
          </w:rPr>
          <w:t>10</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4" w:history="1">
        <w:r w:rsidR="003A5FAF" w:rsidRPr="00A66150">
          <w:rPr>
            <w:rStyle w:val="Hipervnculo"/>
            <w:rFonts w:cs="Arial"/>
            <w:noProof/>
          </w:rPr>
          <w:t>1.5.</w:t>
        </w:r>
        <w:r w:rsidR="003A5FAF" w:rsidRPr="00E519EC">
          <w:rPr>
            <w:rFonts w:eastAsia="SimSun" w:cs="Arial"/>
            <w:noProof/>
            <w:lang w:eastAsia="es-PE"/>
          </w:rPr>
          <w:tab/>
        </w:r>
        <w:r w:rsidR="003A5FAF" w:rsidRPr="00A66150">
          <w:rPr>
            <w:rStyle w:val="Hipervnculo"/>
            <w:rFonts w:cs="Arial"/>
            <w:noProof/>
          </w:rPr>
          <w:t>Soporte</w:t>
        </w:r>
        <w:r w:rsidR="003A5FAF">
          <w:rPr>
            <w:noProof/>
            <w:webHidden/>
          </w:rPr>
          <w:tab/>
        </w:r>
        <w:r w:rsidR="003A5FAF">
          <w:rPr>
            <w:noProof/>
            <w:webHidden/>
          </w:rPr>
          <w:fldChar w:fldCharType="begin"/>
        </w:r>
        <w:r w:rsidR="003A5FAF">
          <w:rPr>
            <w:noProof/>
            <w:webHidden/>
          </w:rPr>
          <w:instrText xml:space="preserve"> PAGEREF _Toc337717374 \h </w:instrText>
        </w:r>
        <w:r w:rsidR="003A5FAF">
          <w:rPr>
            <w:noProof/>
            <w:webHidden/>
          </w:rPr>
        </w:r>
        <w:r w:rsidR="003A5FAF">
          <w:rPr>
            <w:noProof/>
            <w:webHidden/>
          </w:rPr>
          <w:fldChar w:fldCharType="separate"/>
        </w:r>
        <w:r w:rsidR="003A5FAF">
          <w:rPr>
            <w:noProof/>
            <w:webHidden/>
          </w:rPr>
          <w:t>10</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5" w:history="1">
        <w:r w:rsidR="003A5FAF" w:rsidRPr="00A66150">
          <w:rPr>
            <w:rStyle w:val="Hipervnculo"/>
            <w:rFonts w:cs="Arial"/>
            <w:noProof/>
          </w:rPr>
          <w:t>1.6.</w:t>
        </w:r>
        <w:r w:rsidR="003A5FAF" w:rsidRPr="00E519EC">
          <w:rPr>
            <w:rFonts w:eastAsia="SimSun" w:cs="Arial"/>
            <w:noProof/>
            <w:lang w:eastAsia="es-PE"/>
          </w:rPr>
          <w:tab/>
        </w:r>
        <w:r w:rsidR="003A5FAF" w:rsidRPr="00A66150">
          <w:rPr>
            <w:rStyle w:val="Hipervnculo"/>
            <w:rFonts w:cs="Arial"/>
            <w:noProof/>
          </w:rPr>
          <w:t>Restricciones de diseño</w:t>
        </w:r>
        <w:r w:rsidR="003A5FAF">
          <w:rPr>
            <w:noProof/>
            <w:webHidden/>
          </w:rPr>
          <w:tab/>
        </w:r>
        <w:r w:rsidR="003A5FAF">
          <w:rPr>
            <w:noProof/>
            <w:webHidden/>
          </w:rPr>
          <w:fldChar w:fldCharType="begin"/>
        </w:r>
        <w:r w:rsidR="003A5FAF">
          <w:rPr>
            <w:noProof/>
            <w:webHidden/>
          </w:rPr>
          <w:instrText xml:space="preserve"> PAGEREF _Toc337717375 \h </w:instrText>
        </w:r>
        <w:r w:rsidR="003A5FAF">
          <w:rPr>
            <w:noProof/>
            <w:webHidden/>
          </w:rPr>
        </w:r>
        <w:r w:rsidR="003A5FAF">
          <w:rPr>
            <w:noProof/>
            <w:webHidden/>
          </w:rPr>
          <w:fldChar w:fldCharType="separate"/>
        </w:r>
        <w:r w:rsidR="003A5FAF">
          <w:rPr>
            <w:noProof/>
            <w:webHidden/>
          </w:rPr>
          <w:t>11</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6" w:history="1">
        <w:r w:rsidR="003A5FAF" w:rsidRPr="00A66150">
          <w:rPr>
            <w:rStyle w:val="Hipervnculo"/>
            <w:rFonts w:cs="Arial"/>
            <w:noProof/>
          </w:rPr>
          <w:t>1.7.</w:t>
        </w:r>
        <w:r w:rsidR="003A5FAF" w:rsidRPr="00E519EC">
          <w:rPr>
            <w:rFonts w:eastAsia="SimSun" w:cs="Arial"/>
            <w:noProof/>
            <w:lang w:eastAsia="es-PE"/>
          </w:rPr>
          <w:tab/>
        </w:r>
        <w:r w:rsidR="003A5FAF" w:rsidRPr="00A66150">
          <w:rPr>
            <w:rStyle w:val="Hipervnculo"/>
            <w:rFonts w:cs="Arial"/>
            <w:noProof/>
          </w:rPr>
          <w:t>Documentación de usuario y sistema de ayuda</w:t>
        </w:r>
        <w:r w:rsidR="003A5FAF">
          <w:rPr>
            <w:noProof/>
            <w:webHidden/>
          </w:rPr>
          <w:tab/>
        </w:r>
        <w:r w:rsidR="003A5FAF">
          <w:rPr>
            <w:noProof/>
            <w:webHidden/>
          </w:rPr>
          <w:fldChar w:fldCharType="begin"/>
        </w:r>
        <w:r w:rsidR="003A5FAF">
          <w:rPr>
            <w:noProof/>
            <w:webHidden/>
          </w:rPr>
          <w:instrText xml:space="preserve"> PAGEREF _Toc337717376 \h </w:instrText>
        </w:r>
        <w:r w:rsidR="003A5FAF">
          <w:rPr>
            <w:noProof/>
            <w:webHidden/>
          </w:rPr>
        </w:r>
        <w:r w:rsidR="003A5FAF">
          <w:rPr>
            <w:noProof/>
            <w:webHidden/>
          </w:rPr>
          <w:fldChar w:fldCharType="separate"/>
        </w:r>
        <w:r w:rsidR="003A5FAF">
          <w:rPr>
            <w:noProof/>
            <w:webHidden/>
          </w:rPr>
          <w:t>12</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7" w:history="1">
        <w:r w:rsidR="003A5FAF" w:rsidRPr="00A66150">
          <w:rPr>
            <w:rStyle w:val="Hipervnculo"/>
            <w:rFonts w:cs="Arial"/>
            <w:noProof/>
          </w:rPr>
          <w:t>1.8.</w:t>
        </w:r>
        <w:r w:rsidR="003A5FAF" w:rsidRPr="00E519EC">
          <w:rPr>
            <w:rFonts w:eastAsia="SimSun" w:cs="Arial"/>
            <w:noProof/>
            <w:lang w:eastAsia="es-PE"/>
          </w:rPr>
          <w:tab/>
        </w:r>
        <w:r w:rsidR="003A5FAF" w:rsidRPr="00A66150">
          <w:rPr>
            <w:rStyle w:val="Hipervnculo"/>
            <w:rFonts w:cs="Arial"/>
            <w:noProof/>
          </w:rPr>
          <w:t>Componentes adquiridos</w:t>
        </w:r>
        <w:r w:rsidR="003A5FAF">
          <w:rPr>
            <w:noProof/>
            <w:webHidden/>
          </w:rPr>
          <w:tab/>
        </w:r>
        <w:r w:rsidR="003A5FAF">
          <w:rPr>
            <w:noProof/>
            <w:webHidden/>
          </w:rPr>
          <w:fldChar w:fldCharType="begin"/>
        </w:r>
        <w:r w:rsidR="003A5FAF">
          <w:rPr>
            <w:noProof/>
            <w:webHidden/>
          </w:rPr>
          <w:instrText xml:space="preserve"> PAGEREF _Toc337717377 \h </w:instrText>
        </w:r>
        <w:r w:rsidR="003A5FAF">
          <w:rPr>
            <w:noProof/>
            <w:webHidden/>
          </w:rPr>
        </w:r>
        <w:r w:rsidR="003A5FAF">
          <w:rPr>
            <w:noProof/>
            <w:webHidden/>
          </w:rPr>
          <w:fldChar w:fldCharType="separate"/>
        </w:r>
        <w:r w:rsidR="003A5FAF">
          <w:rPr>
            <w:noProof/>
            <w:webHidden/>
          </w:rPr>
          <w:t>12</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78" w:history="1">
        <w:r w:rsidR="003A5FAF" w:rsidRPr="00A66150">
          <w:rPr>
            <w:rStyle w:val="Hipervnculo"/>
            <w:rFonts w:cs="Arial"/>
            <w:noProof/>
          </w:rPr>
          <w:t>1.9.</w:t>
        </w:r>
        <w:r w:rsidR="003A5FAF" w:rsidRPr="00E519EC">
          <w:rPr>
            <w:rFonts w:eastAsia="SimSun" w:cs="Arial"/>
            <w:noProof/>
            <w:lang w:eastAsia="es-PE"/>
          </w:rPr>
          <w:tab/>
        </w:r>
        <w:r w:rsidR="003A5FAF" w:rsidRPr="00A66150">
          <w:rPr>
            <w:rStyle w:val="Hipervnculo"/>
            <w:rFonts w:cs="Arial"/>
            <w:noProof/>
          </w:rPr>
          <w:t>Interfases</w:t>
        </w:r>
        <w:r w:rsidR="003A5FAF">
          <w:rPr>
            <w:noProof/>
            <w:webHidden/>
          </w:rPr>
          <w:tab/>
        </w:r>
        <w:r w:rsidR="003A5FAF">
          <w:rPr>
            <w:noProof/>
            <w:webHidden/>
          </w:rPr>
          <w:fldChar w:fldCharType="begin"/>
        </w:r>
        <w:r w:rsidR="003A5FAF">
          <w:rPr>
            <w:noProof/>
            <w:webHidden/>
          </w:rPr>
          <w:instrText xml:space="preserve"> PAGEREF _Toc337717378 \h </w:instrText>
        </w:r>
        <w:r w:rsidR="003A5FAF">
          <w:rPr>
            <w:noProof/>
            <w:webHidden/>
          </w:rPr>
        </w:r>
        <w:r w:rsidR="003A5FAF">
          <w:rPr>
            <w:noProof/>
            <w:webHidden/>
          </w:rPr>
          <w:fldChar w:fldCharType="separate"/>
        </w:r>
        <w:r w:rsidR="003A5FAF">
          <w:rPr>
            <w:noProof/>
            <w:webHidden/>
          </w:rPr>
          <w:t>12</w:t>
        </w:r>
        <w:r w:rsidR="003A5FAF">
          <w:rPr>
            <w:noProof/>
            <w:webHidden/>
          </w:rPr>
          <w:fldChar w:fldCharType="end"/>
        </w:r>
      </w:hyperlink>
    </w:p>
    <w:p w:rsidR="003A5FAF" w:rsidRPr="00E519EC" w:rsidRDefault="00745258">
      <w:pPr>
        <w:pStyle w:val="TDC2"/>
        <w:tabs>
          <w:tab w:val="left" w:pos="1100"/>
        </w:tabs>
        <w:rPr>
          <w:rFonts w:eastAsia="SimSun" w:cs="Arial"/>
          <w:noProof/>
          <w:lang w:eastAsia="es-PE"/>
        </w:rPr>
      </w:pPr>
      <w:hyperlink w:anchor="_Toc337717379" w:history="1">
        <w:r w:rsidR="003A5FAF" w:rsidRPr="00A66150">
          <w:rPr>
            <w:rStyle w:val="Hipervnculo"/>
            <w:rFonts w:cs="Arial"/>
            <w:noProof/>
          </w:rPr>
          <w:t>1.10.</w:t>
        </w:r>
        <w:r w:rsidR="003A5FAF" w:rsidRPr="00E519EC">
          <w:rPr>
            <w:rFonts w:eastAsia="SimSun" w:cs="Arial"/>
            <w:noProof/>
            <w:lang w:eastAsia="es-PE"/>
          </w:rPr>
          <w:tab/>
        </w:r>
        <w:r w:rsidR="003A5FAF" w:rsidRPr="00A66150">
          <w:rPr>
            <w:rStyle w:val="Hipervnculo"/>
            <w:rFonts w:cs="Arial"/>
            <w:noProof/>
          </w:rPr>
          <w:t>Licenciamiento.</w:t>
        </w:r>
        <w:r w:rsidR="003A5FAF">
          <w:rPr>
            <w:noProof/>
            <w:webHidden/>
          </w:rPr>
          <w:tab/>
        </w:r>
        <w:r w:rsidR="003A5FAF">
          <w:rPr>
            <w:noProof/>
            <w:webHidden/>
          </w:rPr>
          <w:fldChar w:fldCharType="begin"/>
        </w:r>
        <w:r w:rsidR="003A5FAF">
          <w:rPr>
            <w:noProof/>
            <w:webHidden/>
          </w:rPr>
          <w:instrText xml:space="preserve"> PAGEREF _Toc337717379 \h </w:instrText>
        </w:r>
        <w:r w:rsidR="003A5FAF">
          <w:rPr>
            <w:noProof/>
            <w:webHidden/>
          </w:rPr>
        </w:r>
        <w:r w:rsidR="003A5FAF">
          <w:rPr>
            <w:noProof/>
            <w:webHidden/>
          </w:rPr>
          <w:fldChar w:fldCharType="separate"/>
        </w:r>
        <w:r w:rsidR="003A5FAF">
          <w:rPr>
            <w:noProof/>
            <w:webHidden/>
          </w:rPr>
          <w:t>13</w:t>
        </w:r>
        <w:r w:rsidR="003A5FAF">
          <w:rPr>
            <w:noProof/>
            <w:webHidden/>
          </w:rPr>
          <w:fldChar w:fldCharType="end"/>
        </w:r>
      </w:hyperlink>
    </w:p>
    <w:p w:rsidR="003A5FAF" w:rsidRPr="00E519EC" w:rsidRDefault="00745258">
      <w:pPr>
        <w:pStyle w:val="TDC2"/>
        <w:tabs>
          <w:tab w:val="left" w:pos="1100"/>
        </w:tabs>
        <w:rPr>
          <w:rFonts w:eastAsia="SimSun" w:cs="Arial"/>
          <w:noProof/>
          <w:lang w:eastAsia="es-PE"/>
        </w:rPr>
      </w:pPr>
      <w:hyperlink w:anchor="_Toc337717380" w:history="1">
        <w:r w:rsidR="003A5FAF" w:rsidRPr="00A66150">
          <w:rPr>
            <w:rStyle w:val="Hipervnculo"/>
            <w:rFonts w:cs="Arial"/>
            <w:noProof/>
          </w:rPr>
          <w:t>1.11.</w:t>
        </w:r>
        <w:r w:rsidR="003A5FAF" w:rsidRPr="00E519EC">
          <w:rPr>
            <w:rFonts w:eastAsia="SimSun" w:cs="Arial"/>
            <w:noProof/>
            <w:lang w:eastAsia="es-PE"/>
          </w:rPr>
          <w:tab/>
        </w:r>
        <w:r w:rsidR="003A5FAF" w:rsidRPr="00A66150">
          <w:rPr>
            <w:rStyle w:val="Hipervnculo"/>
            <w:rFonts w:cs="Arial"/>
            <w:noProof/>
          </w:rPr>
          <w:t>Legales y de derecho de autor</w:t>
        </w:r>
        <w:r w:rsidR="003A5FAF">
          <w:rPr>
            <w:noProof/>
            <w:webHidden/>
          </w:rPr>
          <w:tab/>
        </w:r>
        <w:r w:rsidR="003A5FAF">
          <w:rPr>
            <w:noProof/>
            <w:webHidden/>
          </w:rPr>
          <w:fldChar w:fldCharType="begin"/>
        </w:r>
        <w:r w:rsidR="003A5FAF">
          <w:rPr>
            <w:noProof/>
            <w:webHidden/>
          </w:rPr>
          <w:instrText xml:space="preserve"> PAGEREF _Toc337717380 \h </w:instrText>
        </w:r>
        <w:r w:rsidR="003A5FAF">
          <w:rPr>
            <w:noProof/>
            <w:webHidden/>
          </w:rPr>
        </w:r>
        <w:r w:rsidR="003A5FAF">
          <w:rPr>
            <w:noProof/>
            <w:webHidden/>
          </w:rPr>
          <w:fldChar w:fldCharType="separate"/>
        </w:r>
        <w:r w:rsidR="003A5FAF">
          <w:rPr>
            <w:noProof/>
            <w:webHidden/>
          </w:rPr>
          <w:t>13</w:t>
        </w:r>
        <w:r w:rsidR="003A5FAF">
          <w:rPr>
            <w:noProof/>
            <w:webHidden/>
          </w:rPr>
          <w:fldChar w:fldCharType="end"/>
        </w:r>
      </w:hyperlink>
    </w:p>
    <w:p w:rsidR="003A5FAF" w:rsidRPr="00E519EC" w:rsidRDefault="00745258">
      <w:pPr>
        <w:pStyle w:val="TDC2"/>
        <w:tabs>
          <w:tab w:val="left" w:pos="1100"/>
        </w:tabs>
        <w:rPr>
          <w:rFonts w:eastAsia="SimSun" w:cs="Arial"/>
          <w:noProof/>
          <w:lang w:eastAsia="es-PE"/>
        </w:rPr>
      </w:pPr>
      <w:hyperlink w:anchor="_Toc337717381" w:history="1">
        <w:r w:rsidR="003A5FAF" w:rsidRPr="00A66150">
          <w:rPr>
            <w:rStyle w:val="Hipervnculo"/>
            <w:rFonts w:cs="Arial"/>
            <w:noProof/>
          </w:rPr>
          <w:t>1.12.</w:t>
        </w:r>
        <w:r w:rsidR="003A5FAF" w:rsidRPr="00E519EC">
          <w:rPr>
            <w:rFonts w:eastAsia="SimSun" w:cs="Arial"/>
            <w:noProof/>
            <w:lang w:eastAsia="es-PE"/>
          </w:rPr>
          <w:tab/>
        </w:r>
        <w:r w:rsidR="003A5FAF" w:rsidRPr="00A66150">
          <w:rPr>
            <w:rStyle w:val="Hipervnculo"/>
            <w:rFonts w:cs="Arial"/>
            <w:noProof/>
          </w:rPr>
          <w:t>Estándares aplicables</w:t>
        </w:r>
        <w:r w:rsidR="003A5FAF">
          <w:rPr>
            <w:noProof/>
            <w:webHidden/>
          </w:rPr>
          <w:tab/>
        </w:r>
        <w:r w:rsidR="003A5FAF">
          <w:rPr>
            <w:noProof/>
            <w:webHidden/>
          </w:rPr>
          <w:fldChar w:fldCharType="begin"/>
        </w:r>
        <w:r w:rsidR="003A5FAF">
          <w:rPr>
            <w:noProof/>
            <w:webHidden/>
          </w:rPr>
          <w:instrText xml:space="preserve"> PAGEREF _Toc337717381 \h </w:instrText>
        </w:r>
        <w:r w:rsidR="003A5FAF">
          <w:rPr>
            <w:noProof/>
            <w:webHidden/>
          </w:rPr>
        </w:r>
        <w:r w:rsidR="003A5FAF">
          <w:rPr>
            <w:noProof/>
            <w:webHidden/>
          </w:rPr>
          <w:fldChar w:fldCharType="separate"/>
        </w:r>
        <w:r w:rsidR="003A5FAF">
          <w:rPr>
            <w:noProof/>
            <w:webHidden/>
          </w:rPr>
          <w:t>13</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82" w:history="1">
        <w:r w:rsidR="003A5FAF" w:rsidRPr="00A66150">
          <w:rPr>
            <w:rStyle w:val="Hipervnculo"/>
            <w:rFonts w:cs="Arial"/>
            <w:noProof/>
          </w:rPr>
          <w:t>2.</w:t>
        </w:r>
        <w:r w:rsidR="003A5FAF" w:rsidRPr="00E519EC">
          <w:rPr>
            <w:rFonts w:eastAsia="SimSun" w:cs="Arial"/>
            <w:noProof/>
            <w:lang w:eastAsia="es-PE"/>
          </w:rPr>
          <w:tab/>
        </w:r>
        <w:r w:rsidR="003A5FAF" w:rsidRPr="00A66150">
          <w:rPr>
            <w:rStyle w:val="Hipervnculo"/>
            <w:rFonts w:cs="Arial"/>
            <w:noProof/>
          </w:rPr>
          <w:t>MODELO DE CASOS DE USO DEL SISTEMA</w:t>
        </w:r>
        <w:r w:rsidR="003A5FAF">
          <w:rPr>
            <w:noProof/>
            <w:webHidden/>
          </w:rPr>
          <w:tab/>
        </w:r>
        <w:r w:rsidR="003A5FAF">
          <w:rPr>
            <w:noProof/>
            <w:webHidden/>
          </w:rPr>
          <w:fldChar w:fldCharType="begin"/>
        </w:r>
        <w:r w:rsidR="003A5FAF">
          <w:rPr>
            <w:noProof/>
            <w:webHidden/>
          </w:rPr>
          <w:instrText xml:space="preserve"> PAGEREF _Toc337717382 \h </w:instrText>
        </w:r>
        <w:r w:rsidR="003A5FAF">
          <w:rPr>
            <w:noProof/>
            <w:webHidden/>
          </w:rPr>
        </w:r>
        <w:r w:rsidR="003A5FAF">
          <w:rPr>
            <w:noProof/>
            <w:webHidden/>
          </w:rPr>
          <w:fldChar w:fldCharType="separate"/>
        </w:r>
        <w:r w:rsidR="003A5FAF">
          <w:rPr>
            <w:noProof/>
            <w:webHidden/>
          </w:rPr>
          <w:t>14</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83" w:history="1">
        <w:r w:rsidR="003A5FAF" w:rsidRPr="00A66150">
          <w:rPr>
            <w:rStyle w:val="Hipervnculo"/>
            <w:rFonts w:cs="Arial"/>
            <w:noProof/>
          </w:rPr>
          <w:t>2.1.</w:t>
        </w:r>
        <w:r w:rsidR="003A5FAF" w:rsidRPr="00E519EC">
          <w:rPr>
            <w:rFonts w:eastAsia="SimSun" w:cs="Arial"/>
            <w:noProof/>
            <w:lang w:eastAsia="es-PE"/>
          </w:rPr>
          <w:tab/>
        </w:r>
        <w:r w:rsidR="003A5FAF" w:rsidRPr="00A66150">
          <w:rPr>
            <w:rStyle w:val="Hipervnculo"/>
            <w:rFonts w:cs="Arial"/>
            <w:noProof/>
          </w:rPr>
          <w:t>Descripción de los Casos de Uso del Sistema</w:t>
        </w:r>
        <w:r w:rsidR="003A5FAF">
          <w:rPr>
            <w:noProof/>
            <w:webHidden/>
          </w:rPr>
          <w:tab/>
        </w:r>
        <w:r w:rsidR="003A5FAF">
          <w:rPr>
            <w:noProof/>
            <w:webHidden/>
          </w:rPr>
          <w:fldChar w:fldCharType="begin"/>
        </w:r>
        <w:r w:rsidR="003A5FAF">
          <w:rPr>
            <w:noProof/>
            <w:webHidden/>
          </w:rPr>
          <w:instrText xml:space="preserve"> PAGEREF _Toc337717383 \h </w:instrText>
        </w:r>
        <w:r w:rsidR="003A5FAF">
          <w:rPr>
            <w:noProof/>
            <w:webHidden/>
          </w:rPr>
        </w:r>
        <w:r w:rsidR="003A5FAF">
          <w:rPr>
            <w:noProof/>
            <w:webHidden/>
          </w:rPr>
          <w:fldChar w:fldCharType="separate"/>
        </w:r>
        <w:r w:rsidR="003A5FAF">
          <w:rPr>
            <w:noProof/>
            <w:webHidden/>
          </w:rPr>
          <w:t>14</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84" w:history="1">
        <w:r w:rsidR="003A5FAF" w:rsidRPr="00A66150">
          <w:rPr>
            <w:rStyle w:val="Hipervnculo"/>
            <w:rFonts w:cs="Arial"/>
            <w:noProof/>
          </w:rPr>
          <w:t>2.2.</w:t>
        </w:r>
        <w:r w:rsidR="003A5FAF" w:rsidRPr="00E519EC">
          <w:rPr>
            <w:rFonts w:eastAsia="SimSun" w:cs="Arial"/>
            <w:noProof/>
            <w:lang w:eastAsia="es-PE"/>
          </w:rPr>
          <w:tab/>
        </w:r>
        <w:r w:rsidR="003A5FAF" w:rsidRPr="00A66150">
          <w:rPr>
            <w:rStyle w:val="Hipervnculo"/>
            <w:rFonts w:cs="Arial"/>
            <w:noProof/>
          </w:rPr>
          <w:t>Especificación de los Actores del Sistema</w:t>
        </w:r>
        <w:r w:rsidR="003A5FAF">
          <w:rPr>
            <w:noProof/>
            <w:webHidden/>
          </w:rPr>
          <w:tab/>
        </w:r>
        <w:r w:rsidR="003A5FAF">
          <w:rPr>
            <w:noProof/>
            <w:webHidden/>
          </w:rPr>
          <w:fldChar w:fldCharType="begin"/>
        </w:r>
        <w:r w:rsidR="003A5FAF">
          <w:rPr>
            <w:noProof/>
            <w:webHidden/>
          </w:rPr>
          <w:instrText xml:space="preserve"> PAGEREF _Toc337717384 \h </w:instrText>
        </w:r>
        <w:r w:rsidR="003A5FAF">
          <w:rPr>
            <w:noProof/>
            <w:webHidden/>
          </w:rPr>
        </w:r>
        <w:r w:rsidR="003A5FAF">
          <w:rPr>
            <w:noProof/>
            <w:webHidden/>
          </w:rPr>
          <w:fldChar w:fldCharType="separate"/>
        </w:r>
        <w:r w:rsidR="003A5FAF">
          <w:rPr>
            <w:noProof/>
            <w:webHidden/>
          </w:rPr>
          <w:t>15</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85" w:history="1">
        <w:r w:rsidR="003A5FAF" w:rsidRPr="00A66150">
          <w:rPr>
            <w:rStyle w:val="Hipervnculo"/>
            <w:rFonts w:cs="Arial"/>
            <w:noProof/>
          </w:rPr>
          <w:t>2.3.</w:t>
        </w:r>
        <w:r w:rsidR="003A5FAF" w:rsidRPr="00E519EC">
          <w:rPr>
            <w:rFonts w:eastAsia="SimSun" w:cs="Arial"/>
            <w:noProof/>
            <w:lang w:eastAsia="es-PE"/>
          </w:rPr>
          <w:tab/>
        </w:r>
        <w:r w:rsidR="003A5FAF" w:rsidRPr="00A66150">
          <w:rPr>
            <w:rStyle w:val="Hipervnculo"/>
            <w:rFonts w:cs="Arial"/>
            <w:noProof/>
          </w:rPr>
          <w:t>Diagrama de Actores del Sistema</w:t>
        </w:r>
        <w:r w:rsidR="003A5FAF">
          <w:rPr>
            <w:noProof/>
            <w:webHidden/>
          </w:rPr>
          <w:tab/>
        </w:r>
        <w:r w:rsidR="003A5FAF">
          <w:rPr>
            <w:noProof/>
            <w:webHidden/>
          </w:rPr>
          <w:fldChar w:fldCharType="begin"/>
        </w:r>
        <w:r w:rsidR="003A5FAF">
          <w:rPr>
            <w:noProof/>
            <w:webHidden/>
          </w:rPr>
          <w:instrText xml:space="preserve"> PAGEREF _Toc337717385 \h </w:instrText>
        </w:r>
        <w:r w:rsidR="003A5FAF">
          <w:rPr>
            <w:noProof/>
            <w:webHidden/>
          </w:rPr>
        </w:r>
        <w:r w:rsidR="003A5FAF">
          <w:rPr>
            <w:noProof/>
            <w:webHidden/>
          </w:rPr>
          <w:fldChar w:fldCharType="separate"/>
        </w:r>
        <w:r w:rsidR="003A5FAF">
          <w:rPr>
            <w:noProof/>
            <w:webHidden/>
          </w:rPr>
          <w:t>16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86" w:history="1">
        <w:r w:rsidR="003A5FAF" w:rsidRPr="00A66150">
          <w:rPr>
            <w:rStyle w:val="Hipervnculo"/>
            <w:rFonts w:cs="Arial"/>
            <w:noProof/>
          </w:rPr>
          <w:t>2.4.</w:t>
        </w:r>
        <w:r w:rsidR="003A5FAF" w:rsidRPr="00E519EC">
          <w:rPr>
            <w:rFonts w:eastAsia="SimSun" w:cs="Arial"/>
            <w:noProof/>
            <w:lang w:eastAsia="es-PE"/>
          </w:rPr>
          <w:tab/>
        </w:r>
        <w:r w:rsidR="003A5FAF" w:rsidRPr="00A66150">
          <w:rPr>
            <w:rStyle w:val="Hipervnculo"/>
            <w:rFonts w:cs="Arial"/>
            <w:noProof/>
          </w:rPr>
          <w:t>Diagrama de Paquetes</w:t>
        </w:r>
        <w:r w:rsidR="003A5FAF">
          <w:rPr>
            <w:noProof/>
            <w:webHidden/>
          </w:rPr>
          <w:tab/>
        </w:r>
        <w:r w:rsidR="003A5FAF">
          <w:rPr>
            <w:noProof/>
            <w:webHidden/>
          </w:rPr>
          <w:fldChar w:fldCharType="begin"/>
        </w:r>
        <w:r w:rsidR="003A5FAF">
          <w:rPr>
            <w:noProof/>
            <w:webHidden/>
          </w:rPr>
          <w:instrText xml:space="preserve"> PAGEREF _Toc337717386 \h </w:instrText>
        </w:r>
        <w:r w:rsidR="003A5FAF">
          <w:rPr>
            <w:noProof/>
            <w:webHidden/>
          </w:rPr>
        </w:r>
        <w:r w:rsidR="003A5FAF">
          <w:rPr>
            <w:noProof/>
            <w:webHidden/>
          </w:rPr>
          <w:fldChar w:fldCharType="separate"/>
        </w:r>
        <w:r w:rsidR="003A5FAF">
          <w:rPr>
            <w:noProof/>
            <w:webHidden/>
          </w:rPr>
          <w:t>17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87" w:history="1">
        <w:r w:rsidR="003A5FAF" w:rsidRPr="00A66150">
          <w:rPr>
            <w:rStyle w:val="Hipervnculo"/>
            <w:rFonts w:cs="Arial"/>
            <w:noProof/>
          </w:rPr>
          <w:t>2.5.</w:t>
        </w:r>
        <w:r w:rsidR="003A5FAF" w:rsidRPr="00E519EC">
          <w:rPr>
            <w:rFonts w:eastAsia="SimSun" w:cs="Arial"/>
            <w:noProof/>
            <w:lang w:eastAsia="es-PE"/>
          </w:rPr>
          <w:tab/>
        </w:r>
        <w:r w:rsidR="003A5FAF" w:rsidRPr="00A66150">
          <w:rPr>
            <w:rStyle w:val="Hipervnculo"/>
            <w:rFonts w:cs="Arial"/>
            <w:noProof/>
          </w:rPr>
          <w:t>Diagrama de Casos de Uso del Sistema por Paquetes</w:t>
        </w:r>
        <w:r w:rsidR="003A5FAF">
          <w:rPr>
            <w:noProof/>
            <w:webHidden/>
          </w:rPr>
          <w:tab/>
        </w:r>
        <w:r w:rsidR="003A5FAF">
          <w:rPr>
            <w:noProof/>
            <w:webHidden/>
          </w:rPr>
          <w:fldChar w:fldCharType="begin"/>
        </w:r>
        <w:r w:rsidR="003A5FAF">
          <w:rPr>
            <w:noProof/>
            <w:webHidden/>
          </w:rPr>
          <w:instrText xml:space="preserve"> PAGEREF _Toc337717387 \h </w:instrText>
        </w:r>
        <w:r w:rsidR="003A5FAF">
          <w:rPr>
            <w:noProof/>
            <w:webHidden/>
          </w:rPr>
        </w:r>
        <w:r w:rsidR="003A5FAF">
          <w:rPr>
            <w:noProof/>
            <w:webHidden/>
          </w:rPr>
          <w:fldChar w:fldCharType="separate"/>
        </w:r>
        <w:r w:rsidR="003A5FAF">
          <w:rPr>
            <w:noProof/>
            <w:webHidden/>
          </w:rPr>
          <w:t>18</w:t>
        </w:r>
        <w:r w:rsidR="003A5FAF">
          <w:rPr>
            <w:noProof/>
            <w:webHidden/>
          </w:rPr>
          <w:fldChar w:fldCharType="end"/>
        </w:r>
      </w:hyperlink>
    </w:p>
    <w:p w:rsidR="003A5FAF" w:rsidRPr="00E519EC" w:rsidRDefault="00745258">
      <w:pPr>
        <w:pStyle w:val="TDC2"/>
        <w:tabs>
          <w:tab w:val="left" w:pos="1100"/>
        </w:tabs>
        <w:rPr>
          <w:rFonts w:eastAsia="SimSun" w:cs="Arial"/>
          <w:noProof/>
          <w:lang w:eastAsia="es-PE"/>
        </w:rPr>
      </w:pPr>
      <w:hyperlink w:anchor="_Toc337717388" w:history="1">
        <w:r w:rsidR="003A5FAF" w:rsidRPr="00A66150">
          <w:rPr>
            <w:rStyle w:val="Hipervnculo"/>
            <w:rFonts w:cs="Arial"/>
            <w:noProof/>
          </w:rPr>
          <w:t>2.5.1.</w:t>
        </w:r>
        <w:r w:rsidR="003A5FAF" w:rsidRPr="00E519EC">
          <w:rPr>
            <w:rFonts w:eastAsia="SimSun" w:cs="Arial"/>
            <w:noProof/>
            <w:lang w:eastAsia="es-PE"/>
          </w:rPr>
          <w:tab/>
        </w:r>
        <w:r w:rsidR="003A5FAF" w:rsidRPr="00A66150">
          <w:rPr>
            <w:rStyle w:val="Hipervnculo"/>
            <w:rFonts w:cs="Arial"/>
            <w:noProof/>
          </w:rPr>
          <w:t>Solicitud de Contrato</w:t>
        </w:r>
        <w:r w:rsidR="003A5FAF">
          <w:rPr>
            <w:noProof/>
            <w:webHidden/>
          </w:rPr>
          <w:tab/>
        </w:r>
        <w:r w:rsidR="003A5FAF">
          <w:rPr>
            <w:noProof/>
            <w:webHidden/>
          </w:rPr>
          <w:fldChar w:fldCharType="begin"/>
        </w:r>
        <w:r w:rsidR="003A5FAF">
          <w:rPr>
            <w:noProof/>
            <w:webHidden/>
          </w:rPr>
          <w:instrText xml:space="preserve"> PAGEREF _Toc337717388 \h </w:instrText>
        </w:r>
        <w:r w:rsidR="003A5FAF">
          <w:rPr>
            <w:noProof/>
            <w:webHidden/>
          </w:rPr>
        </w:r>
        <w:r w:rsidR="003A5FAF">
          <w:rPr>
            <w:noProof/>
            <w:webHidden/>
          </w:rPr>
          <w:fldChar w:fldCharType="separate"/>
        </w:r>
        <w:r w:rsidR="003A5FAF">
          <w:rPr>
            <w:noProof/>
            <w:webHidden/>
          </w:rPr>
          <w:t>18</w:t>
        </w:r>
        <w:r w:rsidR="003A5FAF">
          <w:rPr>
            <w:noProof/>
            <w:webHidden/>
          </w:rPr>
          <w:fldChar w:fldCharType="end"/>
        </w:r>
      </w:hyperlink>
    </w:p>
    <w:p w:rsidR="003A5FAF" w:rsidRPr="00E519EC" w:rsidRDefault="00745258">
      <w:pPr>
        <w:pStyle w:val="TDC2"/>
        <w:tabs>
          <w:tab w:val="left" w:pos="1100"/>
        </w:tabs>
        <w:rPr>
          <w:rFonts w:eastAsia="SimSun" w:cs="Arial"/>
          <w:noProof/>
          <w:lang w:eastAsia="es-PE"/>
        </w:rPr>
      </w:pPr>
      <w:hyperlink w:anchor="_Toc337717389" w:history="1">
        <w:r w:rsidR="003A5FAF" w:rsidRPr="00A66150">
          <w:rPr>
            <w:rStyle w:val="Hipervnculo"/>
            <w:rFonts w:cs="Arial"/>
            <w:noProof/>
          </w:rPr>
          <w:t>2.5.2.</w:t>
        </w:r>
        <w:r w:rsidR="003A5FAF" w:rsidRPr="00E519EC">
          <w:rPr>
            <w:rFonts w:eastAsia="SimSun" w:cs="Arial"/>
            <w:noProof/>
            <w:lang w:eastAsia="es-PE"/>
          </w:rPr>
          <w:tab/>
        </w:r>
        <w:r w:rsidR="003A5FAF" w:rsidRPr="00A66150">
          <w:rPr>
            <w:rStyle w:val="Hipervnculo"/>
            <w:rFonts w:cs="Arial"/>
            <w:noProof/>
          </w:rPr>
          <w:t>Seguimiento de Contrato</w:t>
        </w:r>
        <w:r w:rsidR="003A5FAF">
          <w:rPr>
            <w:noProof/>
            <w:webHidden/>
          </w:rPr>
          <w:tab/>
        </w:r>
        <w:r w:rsidR="003A5FAF">
          <w:rPr>
            <w:noProof/>
            <w:webHidden/>
          </w:rPr>
          <w:fldChar w:fldCharType="begin"/>
        </w:r>
        <w:r w:rsidR="003A5FAF">
          <w:rPr>
            <w:noProof/>
            <w:webHidden/>
          </w:rPr>
          <w:instrText xml:space="preserve"> PAGEREF _Toc337717389 \h </w:instrText>
        </w:r>
        <w:r w:rsidR="003A5FAF">
          <w:rPr>
            <w:noProof/>
            <w:webHidden/>
          </w:rPr>
        </w:r>
        <w:r w:rsidR="003A5FAF">
          <w:rPr>
            <w:noProof/>
            <w:webHidden/>
          </w:rPr>
          <w:fldChar w:fldCharType="separate"/>
        </w:r>
        <w:r w:rsidR="003A5FAF">
          <w:rPr>
            <w:noProof/>
            <w:webHidden/>
          </w:rPr>
          <w:t>19</w:t>
        </w:r>
        <w:r w:rsidR="003A5FAF">
          <w:rPr>
            <w:noProof/>
            <w:webHidden/>
          </w:rPr>
          <w:fldChar w:fldCharType="end"/>
        </w:r>
      </w:hyperlink>
    </w:p>
    <w:p w:rsidR="003A5FAF" w:rsidRPr="00E519EC" w:rsidRDefault="00745258">
      <w:pPr>
        <w:pStyle w:val="TDC2"/>
        <w:tabs>
          <w:tab w:val="left" w:pos="1100"/>
        </w:tabs>
        <w:rPr>
          <w:rFonts w:eastAsia="SimSun" w:cs="Arial"/>
          <w:noProof/>
          <w:lang w:eastAsia="es-PE"/>
        </w:rPr>
      </w:pPr>
      <w:hyperlink w:anchor="_Toc337717390" w:history="1">
        <w:r w:rsidR="003A5FAF" w:rsidRPr="00A66150">
          <w:rPr>
            <w:rStyle w:val="Hipervnculo"/>
            <w:rFonts w:cs="Arial"/>
            <w:noProof/>
          </w:rPr>
          <w:t>2.5.3.</w:t>
        </w:r>
        <w:r w:rsidR="003A5FAF" w:rsidRPr="00E519EC">
          <w:rPr>
            <w:rFonts w:eastAsia="SimSun" w:cs="Arial"/>
            <w:noProof/>
            <w:lang w:eastAsia="es-PE"/>
          </w:rPr>
          <w:tab/>
        </w:r>
        <w:r w:rsidR="003A5FAF" w:rsidRPr="00A66150">
          <w:rPr>
            <w:rStyle w:val="Hipervnculo"/>
            <w:rFonts w:cs="Arial"/>
            <w:noProof/>
          </w:rPr>
          <w:t>Seguridad</w:t>
        </w:r>
        <w:r w:rsidR="003A5FAF">
          <w:rPr>
            <w:noProof/>
            <w:webHidden/>
          </w:rPr>
          <w:tab/>
        </w:r>
        <w:r w:rsidR="003A5FAF">
          <w:rPr>
            <w:noProof/>
            <w:webHidden/>
          </w:rPr>
          <w:fldChar w:fldCharType="begin"/>
        </w:r>
        <w:r w:rsidR="003A5FAF">
          <w:rPr>
            <w:noProof/>
            <w:webHidden/>
          </w:rPr>
          <w:instrText xml:space="preserve"> PAGEREF _Toc337717390 \h </w:instrText>
        </w:r>
        <w:r w:rsidR="003A5FAF">
          <w:rPr>
            <w:noProof/>
            <w:webHidden/>
          </w:rPr>
        </w:r>
        <w:r w:rsidR="003A5FAF">
          <w:rPr>
            <w:noProof/>
            <w:webHidden/>
          </w:rPr>
          <w:fldChar w:fldCharType="separate"/>
        </w:r>
        <w:r w:rsidR="003A5FAF">
          <w:rPr>
            <w:noProof/>
            <w:webHidden/>
          </w:rPr>
          <w:t>20</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1" w:history="1">
        <w:r w:rsidR="003A5FAF" w:rsidRPr="00A66150">
          <w:rPr>
            <w:rStyle w:val="Hipervnculo"/>
            <w:rFonts w:cs="Arial"/>
            <w:noProof/>
          </w:rPr>
          <w:t>3.</w:t>
        </w:r>
        <w:r w:rsidR="003A5FAF" w:rsidRPr="00E519EC">
          <w:rPr>
            <w:rFonts w:eastAsia="SimSun" w:cs="Arial"/>
            <w:noProof/>
            <w:lang w:eastAsia="es-PE"/>
          </w:rPr>
          <w:tab/>
        </w:r>
        <w:r w:rsidR="003A5FAF" w:rsidRPr="00A66150">
          <w:rPr>
            <w:rStyle w:val="Hipervnculo"/>
            <w:rFonts w:cs="Arial"/>
            <w:noProof/>
          </w:rPr>
          <w:t>ATRIBUTOS DE CASOS DE USO DEL SISTEMA</w:t>
        </w:r>
        <w:r w:rsidR="003A5FAF">
          <w:rPr>
            <w:noProof/>
            <w:webHidden/>
          </w:rPr>
          <w:tab/>
        </w:r>
        <w:r w:rsidR="003A5FAF">
          <w:rPr>
            <w:noProof/>
            <w:webHidden/>
          </w:rPr>
          <w:fldChar w:fldCharType="begin"/>
        </w:r>
        <w:r w:rsidR="003A5FAF">
          <w:rPr>
            <w:noProof/>
            <w:webHidden/>
          </w:rPr>
          <w:instrText xml:space="preserve"> PAGEREF _Toc337717391 \h </w:instrText>
        </w:r>
        <w:r w:rsidR="003A5FAF">
          <w:rPr>
            <w:noProof/>
            <w:webHidden/>
          </w:rPr>
        </w:r>
        <w:r w:rsidR="003A5FAF">
          <w:rPr>
            <w:noProof/>
            <w:webHidden/>
          </w:rPr>
          <w:fldChar w:fldCharType="separate"/>
        </w:r>
        <w:r w:rsidR="003A5FAF">
          <w:rPr>
            <w:noProof/>
            <w:webHidden/>
          </w:rPr>
          <w:t>21</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2" w:history="1">
        <w:r w:rsidR="003A5FAF" w:rsidRPr="00A66150">
          <w:rPr>
            <w:rStyle w:val="Hipervnculo"/>
            <w:rFonts w:cs="Arial"/>
            <w:noProof/>
          </w:rPr>
          <w:t>4.</w:t>
        </w:r>
        <w:r w:rsidR="003A5FAF" w:rsidRPr="00E519EC">
          <w:rPr>
            <w:rFonts w:eastAsia="SimSun" w:cs="Arial"/>
            <w:noProof/>
            <w:lang w:eastAsia="es-PE"/>
          </w:rPr>
          <w:tab/>
        </w:r>
        <w:r w:rsidR="003A5FAF" w:rsidRPr="00A66150">
          <w:rPr>
            <w:rStyle w:val="Hipervnculo"/>
            <w:rFonts w:cs="Arial"/>
            <w:noProof/>
          </w:rPr>
          <w:t>ESPECIFICACION DE LOS CASOS DE USO DEL SISTEMA</w:t>
        </w:r>
        <w:r w:rsidR="003A5FAF">
          <w:rPr>
            <w:noProof/>
            <w:webHidden/>
          </w:rPr>
          <w:tab/>
        </w:r>
        <w:r w:rsidR="003A5FAF">
          <w:rPr>
            <w:noProof/>
            <w:webHidden/>
          </w:rPr>
          <w:fldChar w:fldCharType="begin"/>
        </w:r>
        <w:r w:rsidR="003A5FAF">
          <w:rPr>
            <w:noProof/>
            <w:webHidden/>
          </w:rPr>
          <w:instrText xml:space="preserve"> PAGEREF _Toc337717392 \h </w:instrText>
        </w:r>
        <w:r w:rsidR="003A5FAF">
          <w:rPr>
            <w:noProof/>
            <w:webHidden/>
          </w:rPr>
        </w:r>
        <w:r w:rsidR="003A5FAF">
          <w:rPr>
            <w:noProof/>
            <w:webHidden/>
          </w:rPr>
          <w:fldChar w:fldCharType="separate"/>
        </w:r>
        <w:r w:rsidR="003A5FAF">
          <w:rPr>
            <w:noProof/>
            <w:webHidden/>
          </w:rPr>
          <w:t>22</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3" w:history="1">
        <w:r w:rsidR="003A5FAF" w:rsidRPr="00A66150">
          <w:rPr>
            <w:rStyle w:val="Hipervnculo"/>
            <w:rFonts w:cs="Arial"/>
            <w:noProof/>
          </w:rPr>
          <w:t>5.</w:t>
        </w:r>
        <w:r w:rsidR="003A5FAF" w:rsidRPr="00E519EC">
          <w:rPr>
            <w:rFonts w:eastAsia="SimSun" w:cs="Arial"/>
            <w:noProof/>
            <w:lang w:eastAsia="es-PE"/>
          </w:rPr>
          <w:tab/>
        </w:r>
        <w:r w:rsidR="003A5FAF" w:rsidRPr="00A66150">
          <w:rPr>
            <w:rStyle w:val="Hipervnculo"/>
            <w:rFonts w:cs="Arial"/>
            <w:noProof/>
          </w:rPr>
          <w:t>DIAGRAMA DEL MODELO CONCEPTUAL</w:t>
        </w:r>
        <w:r w:rsidR="003A5FAF">
          <w:rPr>
            <w:noProof/>
            <w:webHidden/>
          </w:rPr>
          <w:tab/>
        </w:r>
        <w:r w:rsidR="003A5FAF">
          <w:rPr>
            <w:noProof/>
            <w:webHidden/>
          </w:rPr>
          <w:fldChar w:fldCharType="begin"/>
        </w:r>
        <w:r w:rsidR="003A5FAF">
          <w:rPr>
            <w:noProof/>
            <w:webHidden/>
          </w:rPr>
          <w:instrText xml:space="preserve"> PAGEREF _Toc337717393 \h </w:instrText>
        </w:r>
        <w:r w:rsidR="003A5FAF">
          <w:rPr>
            <w:noProof/>
            <w:webHidden/>
          </w:rPr>
        </w:r>
        <w:r w:rsidR="003A5FAF">
          <w:rPr>
            <w:noProof/>
            <w:webHidden/>
          </w:rPr>
          <w:fldChar w:fldCharType="separate"/>
        </w:r>
        <w:r w:rsidR="003A5FAF">
          <w:rPr>
            <w:noProof/>
            <w:webHidden/>
          </w:rPr>
          <w:t>67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4" w:history="1">
        <w:r w:rsidR="003A5FAF" w:rsidRPr="00A66150">
          <w:rPr>
            <w:rStyle w:val="Hipervnculo"/>
            <w:noProof/>
          </w:rPr>
          <w:t>6.</w:t>
        </w:r>
        <w:r w:rsidR="003A5FAF" w:rsidRPr="00E519EC">
          <w:rPr>
            <w:rFonts w:eastAsia="SimSun" w:cs="Arial"/>
            <w:noProof/>
            <w:lang w:eastAsia="es-PE"/>
          </w:rPr>
          <w:tab/>
        </w:r>
        <w:r w:rsidR="003A5FAF" w:rsidRPr="00A66150">
          <w:rPr>
            <w:rStyle w:val="Hipervnculo"/>
            <w:rFonts w:cs="Arial"/>
            <w:noProof/>
          </w:rPr>
          <w:t>DICCIONARIO DE CLASES</w:t>
        </w:r>
        <w:r w:rsidR="003A5FAF">
          <w:rPr>
            <w:noProof/>
            <w:webHidden/>
          </w:rPr>
          <w:tab/>
        </w:r>
        <w:r w:rsidR="003A5FAF">
          <w:rPr>
            <w:noProof/>
            <w:webHidden/>
          </w:rPr>
          <w:fldChar w:fldCharType="begin"/>
        </w:r>
        <w:r w:rsidR="003A5FAF">
          <w:rPr>
            <w:noProof/>
            <w:webHidden/>
          </w:rPr>
          <w:instrText xml:space="preserve"> PAGEREF _Toc337717394 \h </w:instrText>
        </w:r>
        <w:r w:rsidR="003A5FAF">
          <w:rPr>
            <w:noProof/>
            <w:webHidden/>
          </w:rPr>
        </w:r>
        <w:r w:rsidR="003A5FAF">
          <w:rPr>
            <w:noProof/>
            <w:webHidden/>
          </w:rPr>
          <w:fldChar w:fldCharType="separate"/>
        </w:r>
        <w:r w:rsidR="003A5FAF">
          <w:rPr>
            <w:noProof/>
            <w:webHidden/>
          </w:rPr>
          <w:t>68</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395" w:history="1">
        <w:r w:rsidR="003A5FAF" w:rsidRPr="00A66150">
          <w:rPr>
            <w:rStyle w:val="Hipervnculo"/>
            <w:rFonts w:cs="Arial"/>
            <w:noProof/>
          </w:rPr>
          <w:t>CAPITULO IV</w:t>
        </w:r>
        <w:r w:rsidR="003A5FAF">
          <w:rPr>
            <w:noProof/>
            <w:webHidden/>
          </w:rPr>
          <w:tab/>
        </w:r>
        <w:r w:rsidR="003A5FAF">
          <w:rPr>
            <w:noProof/>
            <w:webHidden/>
          </w:rPr>
          <w:fldChar w:fldCharType="begin"/>
        </w:r>
        <w:r w:rsidR="003A5FAF">
          <w:rPr>
            <w:noProof/>
            <w:webHidden/>
          </w:rPr>
          <w:instrText xml:space="preserve"> PAGEREF _Toc337717395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396" w:history="1">
        <w:r w:rsidR="003A5FAF" w:rsidRPr="00A66150">
          <w:rPr>
            <w:rStyle w:val="Hipervnculo"/>
            <w:rFonts w:cs="Arial"/>
            <w:noProof/>
          </w:rPr>
          <w:t>ANALISIS DE LA ARQUITECTURA</w:t>
        </w:r>
        <w:r w:rsidR="003A5FAF">
          <w:rPr>
            <w:noProof/>
            <w:webHidden/>
          </w:rPr>
          <w:tab/>
        </w:r>
        <w:r w:rsidR="003A5FAF">
          <w:rPr>
            <w:noProof/>
            <w:webHidden/>
          </w:rPr>
          <w:fldChar w:fldCharType="begin"/>
        </w:r>
        <w:r w:rsidR="003A5FAF">
          <w:rPr>
            <w:noProof/>
            <w:webHidden/>
          </w:rPr>
          <w:instrText xml:space="preserve"> PAGEREF _Toc337717396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7" w:history="1">
        <w:r w:rsidR="003A5FAF" w:rsidRPr="00A66150">
          <w:rPr>
            <w:rStyle w:val="Hipervnculo"/>
            <w:noProof/>
          </w:rPr>
          <w:t>7.</w:t>
        </w:r>
        <w:r w:rsidR="003A5FAF" w:rsidRPr="00E519EC">
          <w:rPr>
            <w:rFonts w:eastAsia="SimSun" w:cs="Arial"/>
            <w:noProof/>
            <w:lang w:eastAsia="es-PE"/>
          </w:rPr>
          <w:tab/>
        </w:r>
        <w:r w:rsidR="003A5FAF" w:rsidRPr="00A66150">
          <w:rPr>
            <w:rStyle w:val="Hipervnculo"/>
            <w:noProof/>
          </w:rPr>
          <w:t>METAS Y RESTRICCIONES DE LA ARQUITECTURA</w:t>
        </w:r>
        <w:r w:rsidR="003A5FAF">
          <w:rPr>
            <w:noProof/>
            <w:webHidden/>
          </w:rPr>
          <w:tab/>
        </w:r>
        <w:r w:rsidR="003A5FAF">
          <w:rPr>
            <w:noProof/>
            <w:webHidden/>
          </w:rPr>
          <w:fldChar w:fldCharType="begin"/>
        </w:r>
        <w:r w:rsidR="003A5FAF">
          <w:rPr>
            <w:noProof/>
            <w:webHidden/>
          </w:rPr>
          <w:instrText xml:space="preserve"> PAGEREF _Toc337717397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8" w:history="1">
        <w:r w:rsidR="003A5FAF" w:rsidRPr="00A66150">
          <w:rPr>
            <w:rStyle w:val="Hipervnculo"/>
            <w:noProof/>
          </w:rPr>
          <w:t>8.</w:t>
        </w:r>
        <w:r w:rsidR="003A5FAF" w:rsidRPr="00E519EC">
          <w:rPr>
            <w:rFonts w:eastAsia="SimSun" w:cs="Arial"/>
            <w:noProof/>
            <w:lang w:eastAsia="es-PE"/>
          </w:rPr>
          <w:tab/>
        </w:r>
        <w:r w:rsidR="003A5FAF" w:rsidRPr="00A66150">
          <w:rPr>
            <w:rStyle w:val="Hipervnculo"/>
            <w:noProof/>
          </w:rPr>
          <w:t>MECANISMO ARQUITECTURALES</w:t>
        </w:r>
        <w:r w:rsidR="003A5FAF">
          <w:rPr>
            <w:noProof/>
            <w:webHidden/>
          </w:rPr>
          <w:tab/>
        </w:r>
        <w:r w:rsidR="003A5FAF">
          <w:rPr>
            <w:noProof/>
            <w:webHidden/>
          </w:rPr>
          <w:fldChar w:fldCharType="begin"/>
        </w:r>
        <w:r w:rsidR="003A5FAF">
          <w:rPr>
            <w:noProof/>
            <w:webHidden/>
          </w:rPr>
          <w:instrText xml:space="preserve"> PAGEREF _Toc337717398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399" w:history="1">
        <w:r w:rsidR="003A5FAF" w:rsidRPr="00A66150">
          <w:rPr>
            <w:rStyle w:val="Hipervnculo"/>
            <w:noProof/>
          </w:rPr>
          <w:t>9.</w:t>
        </w:r>
        <w:r w:rsidR="003A5FAF" w:rsidRPr="00E519EC">
          <w:rPr>
            <w:rFonts w:eastAsia="SimSun" w:cs="Arial"/>
            <w:noProof/>
            <w:lang w:eastAsia="es-PE"/>
          </w:rPr>
          <w:tab/>
        </w:r>
        <w:r w:rsidR="003A5FAF" w:rsidRPr="00A66150">
          <w:rPr>
            <w:rStyle w:val="Hipervnculo"/>
            <w:noProof/>
          </w:rPr>
          <w:t>VISTA  DE CASOS DE USO</w:t>
        </w:r>
        <w:r w:rsidR="003A5FAF">
          <w:rPr>
            <w:noProof/>
            <w:webHidden/>
          </w:rPr>
          <w:tab/>
        </w:r>
        <w:r w:rsidR="003A5FAF">
          <w:rPr>
            <w:noProof/>
            <w:webHidden/>
          </w:rPr>
          <w:fldChar w:fldCharType="begin"/>
        </w:r>
        <w:r w:rsidR="003A5FAF">
          <w:rPr>
            <w:noProof/>
            <w:webHidden/>
          </w:rPr>
          <w:instrText xml:space="preserve"> PAGEREF _Toc337717399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0" w:history="1">
        <w:r w:rsidR="003A5FAF" w:rsidRPr="00A66150">
          <w:rPr>
            <w:rStyle w:val="Hipervnculo"/>
            <w:noProof/>
          </w:rPr>
          <w:t>10.</w:t>
        </w:r>
        <w:r w:rsidR="003A5FAF" w:rsidRPr="00E519EC">
          <w:rPr>
            <w:rFonts w:eastAsia="SimSun" w:cs="Arial"/>
            <w:noProof/>
            <w:lang w:eastAsia="es-PE"/>
          </w:rPr>
          <w:tab/>
        </w:r>
        <w:r w:rsidR="003A5FAF" w:rsidRPr="00A66150">
          <w:rPr>
            <w:rStyle w:val="Hipervnculo"/>
            <w:noProof/>
          </w:rPr>
          <w:t>VISTA DE DATOS</w:t>
        </w:r>
        <w:r w:rsidR="003A5FAF">
          <w:rPr>
            <w:noProof/>
            <w:webHidden/>
          </w:rPr>
          <w:tab/>
        </w:r>
        <w:r w:rsidR="003A5FAF">
          <w:rPr>
            <w:noProof/>
            <w:webHidden/>
          </w:rPr>
          <w:fldChar w:fldCharType="begin"/>
        </w:r>
        <w:r w:rsidR="003A5FAF">
          <w:rPr>
            <w:noProof/>
            <w:webHidden/>
          </w:rPr>
          <w:instrText xml:space="preserve"> PAGEREF _Toc337717400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1" w:history="1">
        <w:r w:rsidR="003A5FAF" w:rsidRPr="00A66150">
          <w:rPr>
            <w:rStyle w:val="Hipervnculo"/>
            <w:noProof/>
          </w:rPr>
          <w:t>11.</w:t>
        </w:r>
        <w:r w:rsidR="003A5FAF" w:rsidRPr="00E519EC">
          <w:rPr>
            <w:rFonts w:eastAsia="SimSun" w:cs="Arial"/>
            <w:noProof/>
            <w:lang w:eastAsia="es-PE"/>
          </w:rPr>
          <w:tab/>
        </w:r>
        <w:r w:rsidR="003A5FAF" w:rsidRPr="00A66150">
          <w:rPr>
            <w:rStyle w:val="Hipervnculo"/>
            <w:noProof/>
          </w:rPr>
          <w:t>VISTA CONCEPTUAL</w:t>
        </w:r>
        <w:r w:rsidR="003A5FAF">
          <w:rPr>
            <w:noProof/>
            <w:webHidden/>
          </w:rPr>
          <w:tab/>
        </w:r>
        <w:r w:rsidR="003A5FAF">
          <w:rPr>
            <w:noProof/>
            <w:webHidden/>
          </w:rPr>
          <w:fldChar w:fldCharType="begin"/>
        </w:r>
        <w:r w:rsidR="003A5FAF">
          <w:rPr>
            <w:noProof/>
            <w:webHidden/>
          </w:rPr>
          <w:instrText xml:space="preserve"> PAGEREF _Toc337717401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2" w:history="1">
        <w:r w:rsidR="003A5FAF" w:rsidRPr="00A66150">
          <w:rPr>
            <w:rStyle w:val="Hipervnculo"/>
            <w:noProof/>
          </w:rPr>
          <w:t>12.</w:t>
        </w:r>
        <w:r w:rsidR="003A5FAF" w:rsidRPr="00E519EC">
          <w:rPr>
            <w:rFonts w:eastAsia="SimSun" w:cs="Arial"/>
            <w:noProof/>
            <w:lang w:eastAsia="es-PE"/>
          </w:rPr>
          <w:tab/>
        </w:r>
        <w:r w:rsidR="003A5FAF" w:rsidRPr="00A66150">
          <w:rPr>
            <w:rStyle w:val="Hipervnculo"/>
            <w:noProof/>
          </w:rPr>
          <w:t>VISTA LOGICA</w:t>
        </w:r>
        <w:r w:rsidR="003A5FAF">
          <w:rPr>
            <w:noProof/>
            <w:webHidden/>
          </w:rPr>
          <w:tab/>
        </w:r>
        <w:r w:rsidR="003A5FAF">
          <w:rPr>
            <w:noProof/>
            <w:webHidden/>
          </w:rPr>
          <w:fldChar w:fldCharType="begin"/>
        </w:r>
        <w:r w:rsidR="003A5FAF">
          <w:rPr>
            <w:noProof/>
            <w:webHidden/>
          </w:rPr>
          <w:instrText xml:space="preserve"> PAGEREF _Toc337717402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3" w:history="1">
        <w:r w:rsidR="003A5FAF" w:rsidRPr="00A66150">
          <w:rPr>
            <w:rStyle w:val="Hipervnculo"/>
            <w:noProof/>
          </w:rPr>
          <w:t>13.</w:t>
        </w:r>
        <w:r w:rsidR="003A5FAF" w:rsidRPr="00E519EC">
          <w:rPr>
            <w:rFonts w:eastAsia="SimSun" w:cs="Arial"/>
            <w:noProof/>
            <w:lang w:eastAsia="es-PE"/>
          </w:rPr>
          <w:tab/>
        </w:r>
        <w:r w:rsidR="003A5FAF" w:rsidRPr="00A66150">
          <w:rPr>
            <w:rStyle w:val="Hipervnculo"/>
            <w:noProof/>
          </w:rPr>
          <w:t>VISTA DE IMPLEMENTACION</w:t>
        </w:r>
        <w:r w:rsidR="003A5FAF">
          <w:rPr>
            <w:noProof/>
            <w:webHidden/>
          </w:rPr>
          <w:tab/>
        </w:r>
        <w:r w:rsidR="003A5FAF">
          <w:rPr>
            <w:noProof/>
            <w:webHidden/>
          </w:rPr>
          <w:fldChar w:fldCharType="begin"/>
        </w:r>
        <w:r w:rsidR="003A5FAF">
          <w:rPr>
            <w:noProof/>
            <w:webHidden/>
          </w:rPr>
          <w:instrText xml:space="preserve"> PAGEREF _Toc337717403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4" w:history="1">
        <w:r w:rsidR="003A5FAF" w:rsidRPr="00A66150">
          <w:rPr>
            <w:rStyle w:val="Hipervnculo"/>
            <w:noProof/>
          </w:rPr>
          <w:t>14.</w:t>
        </w:r>
        <w:r w:rsidR="003A5FAF" w:rsidRPr="00E519EC">
          <w:rPr>
            <w:rFonts w:eastAsia="SimSun" w:cs="Arial"/>
            <w:noProof/>
            <w:lang w:eastAsia="es-PE"/>
          </w:rPr>
          <w:tab/>
        </w:r>
        <w:r w:rsidR="003A5FAF" w:rsidRPr="00A66150">
          <w:rPr>
            <w:rStyle w:val="Hipervnculo"/>
            <w:noProof/>
          </w:rPr>
          <w:t>VISTA DE DESPLIEGUE</w:t>
        </w:r>
        <w:r w:rsidR="003A5FAF">
          <w:rPr>
            <w:noProof/>
            <w:webHidden/>
          </w:rPr>
          <w:tab/>
        </w:r>
        <w:r w:rsidR="003A5FAF">
          <w:rPr>
            <w:noProof/>
            <w:webHidden/>
          </w:rPr>
          <w:fldChar w:fldCharType="begin"/>
        </w:r>
        <w:r w:rsidR="003A5FAF">
          <w:rPr>
            <w:noProof/>
            <w:webHidden/>
          </w:rPr>
          <w:instrText xml:space="preserve"> PAGEREF _Toc337717404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5" w:history="1">
        <w:r w:rsidR="003A5FAF" w:rsidRPr="00A66150">
          <w:rPr>
            <w:rStyle w:val="Hipervnculo"/>
            <w:noProof/>
          </w:rPr>
          <w:t>15.</w:t>
        </w:r>
        <w:r w:rsidR="003A5FAF" w:rsidRPr="00E519EC">
          <w:rPr>
            <w:rFonts w:eastAsia="SimSun" w:cs="Arial"/>
            <w:noProof/>
            <w:lang w:eastAsia="es-PE"/>
          </w:rPr>
          <w:tab/>
        </w:r>
        <w:r w:rsidR="003A5FAF" w:rsidRPr="00A66150">
          <w:rPr>
            <w:rStyle w:val="Hipervnculo"/>
            <w:noProof/>
          </w:rPr>
          <w:t>PRUEBA DE CONCEPTO</w:t>
        </w:r>
        <w:r w:rsidR="003A5FAF">
          <w:rPr>
            <w:noProof/>
            <w:webHidden/>
          </w:rPr>
          <w:tab/>
        </w:r>
        <w:r w:rsidR="003A5FAF">
          <w:rPr>
            <w:noProof/>
            <w:webHidden/>
          </w:rPr>
          <w:fldChar w:fldCharType="begin"/>
        </w:r>
        <w:r w:rsidR="003A5FAF">
          <w:rPr>
            <w:noProof/>
            <w:webHidden/>
          </w:rPr>
          <w:instrText xml:space="preserve"> PAGEREF _Toc337717405 \h </w:instrText>
        </w:r>
        <w:r w:rsidR="003A5FAF">
          <w:rPr>
            <w:noProof/>
            <w:webHidden/>
          </w:rPr>
        </w:r>
        <w:r w:rsidR="003A5FAF">
          <w:rPr>
            <w:noProof/>
            <w:webHidden/>
          </w:rPr>
          <w:fldChar w:fldCharType="separate"/>
        </w:r>
        <w:r w:rsidR="003A5FAF">
          <w:rPr>
            <w:noProof/>
            <w:webHidden/>
          </w:rPr>
          <w:t>76</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406" w:history="1">
        <w:r w:rsidR="003A5FAF" w:rsidRPr="00A66150">
          <w:rPr>
            <w:rStyle w:val="Hipervnculo"/>
            <w:rFonts w:cs="Arial"/>
            <w:noProof/>
          </w:rPr>
          <w:t>CAPITULO V</w:t>
        </w:r>
        <w:r w:rsidR="003A5FAF">
          <w:rPr>
            <w:noProof/>
            <w:webHidden/>
          </w:rPr>
          <w:tab/>
        </w:r>
        <w:r w:rsidR="003A5FAF">
          <w:rPr>
            <w:noProof/>
            <w:webHidden/>
          </w:rPr>
          <w:fldChar w:fldCharType="begin"/>
        </w:r>
        <w:r w:rsidR="003A5FAF">
          <w:rPr>
            <w:noProof/>
            <w:webHidden/>
          </w:rPr>
          <w:instrText xml:space="preserve"> PAGEREF _Toc337717406 \h </w:instrText>
        </w:r>
        <w:r w:rsidR="003A5FAF">
          <w:rPr>
            <w:noProof/>
            <w:webHidden/>
          </w:rPr>
        </w:r>
        <w:r w:rsidR="003A5FAF">
          <w:rPr>
            <w:noProof/>
            <w:webHidden/>
          </w:rPr>
          <w:fldChar w:fldCharType="separate"/>
        </w:r>
        <w:r w:rsidR="003A5FAF">
          <w:rPr>
            <w:noProof/>
            <w:webHidden/>
          </w:rPr>
          <w:t>77</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407" w:history="1">
        <w:r w:rsidR="003A5FAF" w:rsidRPr="00A66150">
          <w:rPr>
            <w:rStyle w:val="Hipervnculo"/>
            <w:rFonts w:cs="Arial"/>
            <w:noProof/>
          </w:rPr>
          <w:t>GESTIÓN DEL PROYECTO</w:t>
        </w:r>
        <w:r w:rsidR="003A5FAF">
          <w:rPr>
            <w:noProof/>
            <w:webHidden/>
          </w:rPr>
          <w:tab/>
        </w:r>
        <w:r w:rsidR="003A5FAF">
          <w:rPr>
            <w:noProof/>
            <w:webHidden/>
          </w:rPr>
          <w:fldChar w:fldCharType="begin"/>
        </w:r>
        <w:r w:rsidR="003A5FAF">
          <w:rPr>
            <w:noProof/>
            <w:webHidden/>
          </w:rPr>
          <w:instrText xml:space="preserve"> PAGEREF _Toc337717407 \h </w:instrText>
        </w:r>
        <w:r w:rsidR="003A5FAF">
          <w:rPr>
            <w:noProof/>
            <w:webHidden/>
          </w:rPr>
        </w:r>
        <w:r w:rsidR="003A5FAF">
          <w:rPr>
            <w:noProof/>
            <w:webHidden/>
          </w:rPr>
          <w:fldChar w:fldCharType="separate"/>
        </w:r>
        <w:r w:rsidR="003A5FAF">
          <w:rPr>
            <w:noProof/>
            <w:webHidden/>
          </w:rPr>
          <w:t>77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8" w:history="1">
        <w:r w:rsidR="003A5FAF" w:rsidRPr="00A66150">
          <w:rPr>
            <w:rStyle w:val="Hipervnculo"/>
            <w:noProof/>
          </w:rPr>
          <w:t>16.</w:t>
        </w:r>
        <w:r w:rsidR="003A5FAF" w:rsidRPr="00E519EC">
          <w:rPr>
            <w:rFonts w:eastAsia="SimSun" w:cs="Arial"/>
            <w:noProof/>
            <w:lang w:eastAsia="es-PE"/>
          </w:rPr>
          <w:tab/>
        </w:r>
        <w:r w:rsidR="003A5FAF" w:rsidRPr="00A66150">
          <w:rPr>
            <w:rStyle w:val="Hipervnculo"/>
            <w:noProof/>
          </w:rPr>
          <w:t>CRONOGRAMA DE EJECUCION DEL PROYECTO</w:t>
        </w:r>
        <w:r w:rsidR="003A5FAF">
          <w:rPr>
            <w:noProof/>
            <w:webHidden/>
          </w:rPr>
          <w:tab/>
        </w:r>
        <w:r w:rsidR="003A5FAF">
          <w:rPr>
            <w:noProof/>
            <w:webHidden/>
          </w:rPr>
          <w:fldChar w:fldCharType="begin"/>
        </w:r>
        <w:r w:rsidR="003A5FAF">
          <w:rPr>
            <w:noProof/>
            <w:webHidden/>
          </w:rPr>
          <w:instrText xml:space="preserve"> PAGEREF _Toc337717408 \h </w:instrText>
        </w:r>
        <w:r w:rsidR="003A5FAF">
          <w:rPr>
            <w:noProof/>
            <w:webHidden/>
          </w:rPr>
        </w:r>
        <w:r w:rsidR="003A5FAF">
          <w:rPr>
            <w:noProof/>
            <w:webHidden/>
          </w:rPr>
          <w:fldChar w:fldCharType="separate"/>
        </w:r>
        <w:r w:rsidR="003A5FAF">
          <w:rPr>
            <w:noProof/>
            <w:webHidden/>
          </w:rPr>
          <w:t>77</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09" w:history="1">
        <w:r w:rsidR="003A5FAF" w:rsidRPr="00A66150">
          <w:rPr>
            <w:rStyle w:val="Hipervnculo"/>
            <w:rFonts w:cs="Arial"/>
            <w:noProof/>
          </w:rPr>
          <w:t>17.</w:t>
        </w:r>
        <w:r w:rsidR="003A5FAF" w:rsidRPr="00E519EC">
          <w:rPr>
            <w:rFonts w:eastAsia="SimSun" w:cs="Arial"/>
            <w:noProof/>
            <w:lang w:eastAsia="es-PE"/>
          </w:rPr>
          <w:tab/>
        </w:r>
        <w:r w:rsidR="003A5FAF" w:rsidRPr="00A66150">
          <w:rPr>
            <w:rStyle w:val="Hipervnculo"/>
            <w:noProof/>
          </w:rPr>
          <w:t>EDT</w:t>
        </w:r>
        <w:r w:rsidR="003A5FAF">
          <w:rPr>
            <w:noProof/>
            <w:webHidden/>
          </w:rPr>
          <w:tab/>
        </w:r>
        <w:r w:rsidR="003A5FAF">
          <w:rPr>
            <w:noProof/>
            <w:webHidden/>
          </w:rPr>
          <w:fldChar w:fldCharType="begin"/>
        </w:r>
        <w:r w:rsidR="003A5FAF">
          <w:rPr>
            <w:noProof/>
            <w:webHidden/>
          </w:rPr>
          <w:instrText xml:space="preserve"> PAGEREF _Toc337717409 \h </w:instrText>
        </w:r>
        <w:r w:rsidR="003A5FAF">
          <w:rPr>
            <w:noProof/>
            <w:webHidden/>
          </w:rPr>
        </w:r>
        <w:r w:rsidR="003A5FAF">
          <w:rPr>
            <w:noProof/>
            <w:webHidden/>
          </w:rPr>
          <w:fldChar w:fldCharType="separate"/>
        </w:r>
        <w:r w:rsidR="003A5FAF">
          <w:rPr>
            <w:noProof/>
            <w:webHidden/>
          </w:rPr>
          <w:t>79</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10" w:history="1">
        <w:r w:rsidR="003A5FAF" w:rsidRPr="00A66150">
          <w:rPr>
            <w:rStyle w:val="Hipervnculo"/>
            <w:noProof/>
          </w:rPr>
          <w:t>18.</w:t>
        </w:r>
        <w:r w:rsidR="003A5FAF" w:rsidRPr="00E519EC">
          <w:rPr>
            <w:rFonts w:eastAsia="SimSun" w:cs="Arial"/>
            <w:noProof/>
            <w:lang w:eastAsia="es-PE"/>
          </w:rPr>
          <w:tab/>
        </w:r>
        <w:r w:rsidR="003A5FAF" w:rsidRPr="00A66150">
          <w:rPr>
            <w:rStyle w:val="Hipervnculo"/>
            <w:noProof/>
          </w:rPr>
          <w:t>INFORMES DE DESEMPEÑO</w:t>
        </w:r>
        <w:r w:rsidR="003A5FAF">
          <w:rPr>
            <w:noProof/>
            <w:webHidden/>
          </w:rPr>
          <w:tab/>
        </w:r>
        <w:r w:rsidR="003A5FAF">
          <w:rPr>
            <w:noProof/>
            <w:webHidden/>
          </w:rPr>
          <w:fldChar w:fldCharType="begin"/>
        </w:r>
        <w:r w:rsidR="003A5FAF">
          <w:rPr>
            <w:noProof/>
            <w:webHidden/>
          </w:rPr>
          <w:instrText xml:space="preserve"> PAGEREF _Toc337717410 \h </w:instrText>
        </w:r>
        <w:r w:rsidR="003A5FAF">
          <w:rPr>
            <w:noProof/>
            <w:webHidden/>
          </w:rPr>
        </w:r>
        <w:r w:rsidR="003A5FAF">
          <w:rPr>
            <w:noProof/>
            <w:webHidden/>
          </w:rPr>
          <w:fldChar w:fldCharType="separate"/>
        </w:r>
        <w:r w:rsidR="003A5FAF">
          <w:rPr>
            <w:noProof/>
            <w:webHidden/>
          </w:rPr>
          <w:t>80</w:t>
        </w:r>
        <w:r w:rsidR="003A5FAF">
          <w:rPr>
            <w:noProof/>
            <w:webHidden/>
          </w:rPr>
          <w:fldChar w:fldCharType="end"/>
        </w:r>
      </w:hyperlink>
    </w:p>
    <w:p w:rsidR="003A5FAF" w:rsidRPr="00E519EC" w:rsidRDefault="00745258">
      <w:pPr>
        <w:pStyle w:val="TDC2"/>
        <w:rPr>
          <w:rFonts w:eastAsia="SimSun" w:cs="Arial"/>
          <w:noProof/>
          <w:lang w:eastAsia="es-PE"/>
        </w:rPr>
      </w:pPr>
      <w:hyperlink w:anchor="_Toc337717411" w:history="1">
        <w:r w:rsidR="003A5FAF" w:rsidRPr="00A66150">
          <w:rPr>
            <w:rStyle w:val="Hipervnculo"/>
            <w:caps/>
            <w:noProof/>
          </w:rPr>
          <w:t>19.</w:t>
        </w:r>
        <w:r w:rsidR="003A5FAF" w:rsidRPr="00E519EC">
          <w:rPr>
            <w:rFonts w:eastAsia="SimSun" w:cs="Arial"/>
            <w:noProof/>
            <w:lang w:eastAsia="es-PE"/>
          </w:rPr>
          <w:tab/>
        </w:r>
        <w:r w:rsidR="003A5FAF" w:rsidRPr="00A66150">
          <w:rPr>
            <w:rStyle w:val="Hipervnculo"/>
            <w:noProof/>
          </w:rPr>
          <w:t>ACTAS DE REUNION</w:t>
        </w:r>
        <w:r w:rsidR="003A5FAF">
          <w:rPr>
            <w:noProof/>
            <w:webHidden/>
          </w:rPr>
          <w:tab/>
        </w:r>
        <w:r w:rsidR="003A5FAF">
          <w:rPr>
            <w:noProof/>
            <w:webHidden/>
          </w:rPr>
          <w:fldChar w:fldCharType="begin"/>
        </w:r>
        <w:r w:rsidR="003A5FAF">
          <w:rPr>
            <w:noProof/>
            <w:webHidden/>
          </w:rPr>
          <w:instrText xml:space="preserve"> PAGEREF _Toc337717411 \h </w:instrText>
        </w:r>
        <w:r w:rsidR="003A5FAF">
          <w:rPr>
            <w:noProof/>
            <w:webHidden/>
          </w:rPr>
        </w:r>
        <w:r w:rsidR="003A5FAF">
          <w:rPr>
            <w:noProof/>
            <w:webHidden/>
          </w:rPr>
          <w:fldChar w:fldCharType="separate"/>
        </w:r>
        <w:r w:rsidR="003A5FAF">
          <w:rPr>
            <w:noProof/>
            <w:webHidden/>
          </w:rPr>
          <w:t>87</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412" w:history="1">
        <w:r w:rsidR="003A5FAF" w:rsidRPr="00A66150">
          <w:rPr>
            <w:rStyle w:val="Hipervnculo"/>
            <w:rFonts w:cs="Arial"/>
            <w:noProof/>
          </w:rPr>
          <w:t>CONCLUSIONES</w:t>
        </w:r>
        <w:r w:rsidR="003A5FAF">
          <w:rPr>
            <w:noProof/>
            <w:webHidden/>
          </w:rPr>
          <w:tab/>
        </w:r>
        <w:r w:rsidR="003A5FAF">
          <w:rPr>
            <w:noProof/>
            <w:webHidden/>
          </w:rPr>
          <w:fldChar w:fldCharType="begin"/>
        </w:r>
        <w:r w:rsidR="003A5FAF">
          <w:rPr>
            <w:noProof/>
            <w:webHidden/>
          </w:rPr>
          <w:instrText xml:space="preserve"> PAGEREF _Toc337717412 \h </w:instrText>
        </w:r>
        <w:r w:rsidR="003A5FAF">
          <w:rPr>
            <w:noProof/>
            <w:webHidden/>
          </w:rPr>
        </w:r>
        <w:r w:rsidR="003A5FAF">
          <w:rPr>
            <w:noProof/>
            <w:webHidden/>
          </w:rPr>
          <w:fldChar w:fldCharType="separate"/>
        </w:r>
        <w:r w:rsidR="003A5FAF">
          <w:rPr>
            <w:noProof/>
            <w:webHidden/>
          </w:rPr>
          <w:t>92</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413" w:history="1">
        <w:r w:rsidR="003A5FAF" w:rsidRPr="00A66150">
          <w:rPr>
            <w:rStyle w:val="Hipervnculo"/>
            <w:rFonts w:cs="Arial"/>
            <w:noProof/>
          </w:rPr>
          <w:t>GLOSARIO DE TÉRMINOS</w:t>
        </w:r>
        <w:r w:rsidR="003A5FAF">
          <w:rPr>
            <w:noProof/>
            <w:webHidden/>
          </w:rPr>
          <w:tab/>
        </w:r>
        <w:r w:rsidR="003A5FAF">
          <w:rPr>
            <w:noProof/>
            <w:webHidden/>
          </w:rPr>
          <w:fldChar w:fldCharType="begin"/>
        </w:r>
        <w:r w:rsidR="003A5FAF">
          <w:rPr>
            <w:noProof/>
            <w:webHidden/>
          </w:rPr>
          <w:instrText xml:space="preserve"> PAGEREF _Toc337717413 \h </w:instrText>
        </w:r>
        <w:r w:rsidR="003A5FAF">
          <w:rPr>
            <w:noProof/>
            <w:webHidden/>
          </w:rPr>
        </w:r>
        <w:r w:rsidR="003A5FAF">
          <w:rPr>
            <w:noProof/>
            <w:webHidden/>
          </w:rPr>
          <w:fldChar w:fldCharType="separate"/>
        </w:r>
        <w:r w:rsidR="003A5FAF">
          <w:rPr>
            <w:noProof/>
            <w:webHidden/>
          </w:rPr>
          <w:t>93</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414" w:history="1">
        <w:r w:rsidR="003A5FAF" w:rsidRPr="00A66150">
          <w:rPr>
            <w:rStyle w:val="Hipervnculo"/>
            <w:rFonts w:cs="Arial"/>
            <w:noProof/>
          </w:rPr>
          <w:t>BIBLIOGRAFIA</w:t>
        </w:r>
        <w:r w:rsidR="003A5FAF">
          <w:rPr>
            <w:noProof/>
            <w:webHidden/>
          </w:rPr>
          <w:tab/>
        </w:r>
        <w:r w:rsidR="003A5FAF">
          <w:rPr>
            <w:noProof/>
            <w:webHidden/>
          </w:rPr>
          <w:fldChar w:fldCharType="begin"/>
        </w:r>
        <w:r w:rsidR="003A5FAF">
          <w:rPr>
            <w:noProof/>
            <w:webHidden/>
          </w:rPr>
          <w:instrText xml:space="preserve"> PAGEREF _Toc337717414 \h </w:instrText>
        </w:r>
        <w:r w:rsidR="003A5FAF">
          <w:rPr>
            <w:noProof/>
            <w:webHidden/>
          </w:rPr>
        </w:r>
        <w:r w:rsidR="003A5FAF">
          <w:rPr>
            <w:noProof/>
            <w:webHidden/>
          </w:rPr>
          <w:fldChar w:fldCharType="separate"/>
        </w:r>
        <w:r w:rsidR="003A5FAF">
          <w:rPr>
            <w:noProof/>
            <w:webHidden/>
          </w:rPr>
          <w:t>94</w:t>
        </w:r>
        <w:r w:rsidR="003A5FAF">
          <w:rPr>
            <w:noProof/>
            <w:webHidden/>
          </w:rPr>
          <w:fldChar w:fldCharType="end"/>
        </w:r>
      </w:hyperlink>
    </w:p>
    <w:p w:rsidR="003A5FAF" w:rsidRPr="00E519EC" w:rsidRDefault="00745258">
      <w:pPr>
        <w:pStyle w:val="TDC1"/>
        <w:rPr>
          <w:rFonts w:eastAsia="SimSun" w:cs="Arial"/>
          <w:noProof/>
          <w:lang w:eastAsia="es-PE"/>
        </w:rPr>
      </w:pPr>
      <w:hyperlink w:anchor="_Toc337717415" w:history="1">
        <w:r w:rsidR="003A5FAF" w:rsidRPr="00A66150">
          <w:rPr>
            <w:rStyle w:val="Hipervnculo"/>
            <w:rFonts w:cs="Arial"/>
            <w:noProof/>
          </w:rPr>
          <w:t>ANEXOS</w:t>
        </w:r>
        <w:r w:rsidR="003A5FAF">
          <w:rPr>
            <w:noProof/>
            <w:webHidden/>
          </w:rPr>
          <w:tab/>
        </w:r>
        <w:r w:rsidR="003A5FAF">
          <w:rPr>
            <w:noProof/>
            <w:webHidden/>
          </w:rPr>
          <w:fldChar w:fldCharType="begin"/>
        </w:r>
        <w:r w:rsidR="003A5FAF">
          <w:rPr>
            <w:noProof/>
            <w:webHidden/>
          </w:rPr>
          <w:instrText xml:space="preserve"> PAGEREF _Toc337717415 \h </w:instrText>
        </w:r>
        <w:r w:rsidR="003A5FAF">
          <w:rPr>
            <w:noProof/>
            <w:webHidden/>
          </w:rPr>
        </w:r>
        <w:r w:rsidR="003A5FAF">
          <w:rPr>
            <w:noProof/>
            <w:webHidden/>
          </w:rPr>
          <w:fldChar w:fldCharType="separate"/>
        </w:r>
        <w:r w:rsidR="003A5FAF">
          <w:rPr>
            <w:noProof/>
            <w:webHidden/>
          </w:rPr>
          <w:t>95</w:t>
        </w:r>
        <w:r w:rsidR="003A5FAF">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2B2505" w:rsidP="003334EA">
            <w:pPr>
              <w:pStyle w:val="Tabletext"/>
              <w:spacing w:line="240" w:lineRule="auto"/>
              <w:jc w:val="center"/>
              <w:rPr>
                <w:rFonts w:ascii="Arial" w:hAnsi="Arial" w:cs="Arial"/>
                <w:sz w:val="22"/>
                <w:szCs w:val="24"/>
                <w:lang w:val="es-PE"/>
              </w:rPr>
            </w:pPr>
            <w:r>
              <w:rPr>
                <w:rFonts w:ascii="Arial" w:hAnsi="Arial" w:cs="Arial"/>
                <w:sz w:val="22"/>
                <w:szCs w:val="24"/>
                <w:lang w:val="es-PE"/>
              </w:rPr>
              <w:t>17/09/2012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2B2505" w:rsidP="00200A0A">
            <w:pPr>
              <w:pStyle w:val="Tabletext"/>
              <w:spacing w:line="240" w:lineRule="auto"/>
              <w:jc w:val="center"/>
              <w:rPr>
                <w:rFonts w:ascii="Arial" w:hAnsi="Arial" w:cs="Arial"/>
                <w:sz w:val="22"/>
                <w:szCs w:val="24"/>
                <w:lang w:val="es-PE"/>
              </w:rPr>
            </w:pPr>
            <w:r>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2B2505" w:rsidP="00200A0A">
            <w:pPr>
              <w:pStyle w:val="Tabletext"/>
              <w:spacing w:line="276" w:lineRule="auto"/>
              <w:jc w:val="both"/>
              <w:rPr>
                <w:rFonts w:ascii="Arial" w:hAnsi="Arial" w:cs="Arial"/>
                <w:sz w:val="22"/>
                <w:szCs w:val="24"/>
                <w:lang w:val="es-PE"/>
              </w:rPr>
            </w:pPr>
            <w:r>
              <w:rPr>
                <w:rFonts w:ascii="Arial" w:hAnsi="Arial" w:cs="Arial"/>
                <w:sz w:val="22"/>
                <w:szCs w:val="24"/>
                <w:lang w:val="es-PE"/>
              </w:rPr>
              <w:t>Actualizada</w:t>
            </w:r>
          </w:p>
        </w:tc>
        <w:tc>
          <w:tcPr>
            <w:tcW w:w="2268" w:type="dxa"/>
            <w:tcBorders>
              <w:top w:val="single" w:sz="6" w:space="0" w:color="auto"/>
              <w:left w:val="single" w:sz="6" w:space="0" w:color="auto"/>
              <w:bottom w:val="single" w:sz="6" w:space="0" w:color="auto"/>
            </w:tcBorders>
          </w:tcPr>
          <w:p w:rsidR="0050445A" w:rsidRPr="003334EA" w:rsidRDefault="002B2505" w:rsidP="00200A0A">
            <w:pPr>
              <w:pStyle w:val="GC-Prrafo1"/>
              <w:jc w:val="center"/>
              <w:rPr>
                <w:sz w:val="22"/>
                <w:szCs w:val="24"/>
              </w:rPr>
            </w:pPr>
            <w:r>
              <w:rPr>
                <w:sz w:val="22"/>
                <w:szCs w:val="24"/>
              </w:rPr>
              <w:t>Marco Bustinza</w:t>
            </w:r>
          </w:p>
        </w:tc>
      </w:tr>
      <w:tr w:rsidR="00393AEB" w:rsidRPr="003334EA" w:rsidTr="00200A0A">
        <w:tc>
          <w:tcPr>
            <w:tcW w:w="1526" w:type="dxa"/>
            <w:tcBorders>
              <w:top w:val="single" w:sz="6" w:space="0" w:color="auto"/>
              <w:bottom w:val="single" w:sz="6" w:space="0" w:color="auto"/>
              <w:right w:val="single" w:sz="6" w:space="0" w:color="auto"/>
            </w:tcBorders>
          </w:tcPr>
          <w:p w:rsidR="00393AEB" w:rsidRPr="003334EA" w:rsidRDefault="00393AEB" w:rsidP="00393AEB">
            <w:pPr>
              <w:pStyle w:val="Tabletext"/>
              <w:spacing w:line="240" w:lineRule="auto"/>
              <w:jc w:val="center"/>
              <w:rPr>
                <w:rFonts w:ascii="Arial" w:hAnsi="Arial" w:cs="Arial"/>
                <w:sz w:val="22"/>
                <w:szCs w:val="24"/>
                <w:lang w:val="es-PE"/>
              </w:rPr>
            </w:pPr>
            <w:r>
              <w:rPr>
                <w:rFonts w:ascii="Arial" w:hAnsi="Arial" w:cs="Arial"/>
                <w:sz w:val="22"/>
                <w:szCs w:val="24"/>
                <w:lang w:val="es-PE"/>
              </w:rPr>
              <w:t>11</w:t>
            </w:r>
            <w:r w:rsidRPr="003334EA">
              <w:rPr>
                <w:rFonts w:ascii="Arial" w:hAnsi="Arial" w:cs="Arial"/>
                <w:sz w:val="22"/>
                <w:szCs w:val="24"/>
                <w:lang w:val="es-PE"/>
              </w:rPr>
              <w:t>/</w:t>
            </w:r>
            <w:r>
              <w:rPr>
                <w:rFonts w:ascii="Arial" w:hAnsi="Arial" w:cs="Arial"/>
                <w:sz w:val="22"/>
                <w:szCs w:val="24"/>
                <w:lang w:val="es-PE"/>
              </w:rPr>
              <w:t>10</w:t>
            </w:r>
            <w:r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393AEB" w:rsidRPr="003334EA" w:rsidRDefault="00393AEB" w:rsidP="00745258">
            <w:pPr>
              <w:pStyle w:val="Tabletext"/>
              <w:spacing w:line="240" w:lineRule="auto"/>
              <w:jc w:val="center"/>
              <w:rPr>
                <w:rFonts w:ascii="Arial" w:hAnsi="Arial" w:cs="Arial"/>
                <w:sz w:val="22"/>
                <w:szCs w:val="24"/>
                <w:lang w:val="es-PE"/>
              </w:rPr>
            </w:pPr>
            <w:r>
              <w:rPr>
                <w:rFonts w:ascii="Arial" w:hAnsi="Arial" w:cs="Arial"/>
                <w:sz w:val="22"/>
                <w:szCs w:val="24"/>
                <w:lang w:val="es-PE"/>
              </w:rPr>
              <w:t>2</w:t>
            </w:r>
            <w:r w:rsidRPr="003334EA">
              <w:rPr>
                <w:rFonts w:ascii="Arial" w:hAnsi="Arial" w:cs="Arial"/>
                <w:sz w:val="22"/>
                <w:szCs w:val="24"/>
                <w:lang w:val="es-PE"/>
              </w:rPr>
              <w:t>.0</w:t>
            </w:r>
          </w:p>
        </w:tc>
        <w:tc>
          <w:tcPr>
            <w:tcW w:w="3969" w:type="dxa"/>
            <w:tcBorders>
              <w:top w:val="single" w:sz="6" w:space="0" w:color="auto"/>
              <w:left w:val="single" w:sz="6" w:space="0" w:color="auto"/>
              <w:bottom w:val="single" w:sz="6" w:space="0" w:color="auto"/>
              <w:right w:val="single" w:sz="6" w:space="0" w:color="auto"/>
            </w:tcBorders>
          </w:tcPr>
          <w:p w:rsidR="00393AEB" w:rsidRPr="003334EA" w:rsidRDefault="00393AEB" w:rsidP="00745258">
            <w:pPr>
              <w:pStyle w:val="Tabletext"/>
              <w:spacing w:line="276" w:lineRule="auto"/>
              <w:jc w:val="both"/>
              <w:rPr>
                <w:rFonts w:ascii="Arial" w:hAnsi="Arial" w:cs="Arial"/>
                <w:sz w:val="22"/>
                <w:szCs w:val="24"/>
                <w:lang w:val="es-PE"/>
              </w:rPr>
            </w:pPr>
            <w:r>
              <w:rPr>
                <w:rFonts w:ascii="Arial" w:hAnsi="Arial" w:cs="Arial"/>
                <w:sz w:val="22"/>
                <w:szCs w:val="24"/>
                <w:lang w:val="es-PE"/>
              </w:rPr>
              <w:t>Actualización de documento</w:t>
            </w:r>
          </w:p>
        </w:tc>
        <w:tc>
          <w:tcPr>
            <w:tcW w:w="2268" w:type="dxa"/>
            <w:tcBorders>
              <w:top w:val="single" w:sz="6" w:space="0" w:color="auto"/>
              <w:left w:val="single" w:sz="6" w:space="0" w:color="auto"/>
              <w:bottom w:val="single" w:sz="6" w:space="0" w:color="auto"/>
            </w:tcBorders>
          </w:tcPr>
          <w:p w:rsidR="00393AEB" w:rsidRPr="003334EA" w:rsidRDefault="00393AEB" w:rsidP="00745258">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393AEB" w:rsidRPr="003334EA" w:rsidTr="00B54996">
        <w:tc>
          <w:tcPr>
            <w:tcW w:w="1526" w:type="dxa"/>
            <w:tcBorders>
              <w:top w:val="single" w:sz="6" w:space="0" w:color="auto"/>
              <w:bottom w:val="single" w:sz="6" w:space="0" w:color="auto"/>
              <w:right w:val="single" w:sz="6" w:space="0" w:color="auto"/>
            </w:tcBorders>
          </w:tcPr>
          <w:p w:rsidR="00393AEB" w:rsidRPr="003334EA" w:rsidRDefault="00393AEB"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93AEB" w:rsidRPr="003334EA" w:rsidRDefault="00393AEB"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93AEB" w:rsidRPr="003334EA" w:rsidRDefault="00393AEB"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93AEB" w:rsidRPr="003334EA" w:rsidRDefault="00393AEB" w:rsidP="00011128">
            <w:pPr>
              <w:pStyle w:val="Tabletext"/>
              <w:spacing w:line="240" w:lineRule="auto"/>
              <w:jc w:val="center"/>
              <w:rPr>
                <w:rFonts w:ascii="Arial" w:hAnsi="Arial" w:cs="Arial"/>
                <w:sz w:val="22"/>
                <w:szCs w:val="24"/>
                <w:lang w:val="es-PE"/>
              </w:rPr>
            </w:pPr>
          </w:p>
        </w:tc>
      </w:tr>
      <w:tr w:rsidR="00393AEB" w:rsidRPr="003334EA" w:rsidTr="00B54996">
        <w:tc>
          <w:tcPr>
            <w:tcW w:w="1526" w:type="dxa"/>
            <w:tcBorders>
              <w:top w:val="single" w:sz="6" w:space="0" w:color="auto"/>
              <w:bottom w:val="single" w:sz="6" w:space="0" w:color="auto"/>
              <w:right w:val="single" w:sz="6" w:space="0" w:color="auto"/>
            </w:tcBorders>
          </w:tcPr>
          <w:p w:rsidR="00393AEB" w:rsidRPr="003334EA" w:rsidRDefault="00393AEB"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93AEB" w:rsidRPr="003334EA" w:rsidRDefault="00393AEB"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93AEB" w:rsidRPr="003334EA" w:rsidRDefault="00393AEB"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93AEB" w:rsidRPr="003334EA" w:rsidRDefault="00393AEB"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7717366"/>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 xml:space="preserve">Asimismo, se detalla minuciosamente cada una de las actividades que serán automatizadas, se identifica los casos de uso y actores del sistema, se presenta los diagramas de actores, paquetes y </w:t>
      </w:r>
      <w:r w:rsidR="008B38D1">
        <w:rPr>
          <w:rFonts w:ascii="Arial" w:hAnsi="Arial" w:cs="Arial"/>
          <w:szCs w:val="24"/>
        </w:rPr>
        <w:t xml:space="preserve">especificaciones </w:t>
      </w:r>
      <w:r w:rsidRPr="003334EA">
        <w:rPr>
          <w:rFonts w:ascii="Arial" w:hAnsi="Arial" w:cs="Arial"/>
          <w:szCs w:val="24"/>
        </w:rPr>
        <w:t>de casos de uso del sistema</w:t>
      </w:r>
      <w:r w:rsidR="00317C0F">
        <w:rPr>
          <w:rFonts w:ascii="Arial" w:hAnsi="Arial" w:cs="Arial"/>
          <w:szCs w:val="24"/>
        </w:rPr>
        <w:t>,</w:t>
      </w:r>
      <w:r w:rsidRPr="003334EA">
        <w:rPr>
          <w:rFonts w:ascii="Arial" w:hAnsi="Arial" w:cs="Arial"/>
          <w:szCs w:val="24"/>
        </w:rPr>
        <w:t xml:space="preserve"> y la relación y dependencia entre los mismos</w:t>
      </w:r>
      <w:r w:rsidR="00894692">
        <w:rPr>
          <w:rFonts w:ascii="Arial" w:hAnsi="Arial" w:cs="Arial"/>
          <w:szCs w:val="24"/>
        </w:rPr>
        <w:t>. A</w:t>
      </w:r>
      <w:r w:rsidRPr="003334EA">
        <w:rPr>
          <w:rFonts w:ascii="Arial" w:hAnsi="Arial" w:cs="Arial"/>
          <w:szCs w:val="24"/>
        </w:rPr>
        <w:t>demás</w:t>
      </w:r>
      <w:r w:rsidR="00894692">
        <w:rPr>
          <w:rFonts w:ascii="Arial" w:hAnsi="Arial" w:cs="Arial"/>
          <w:szCs w:val="24"/>
        </w:rPr>
        <w:t>,</w:t>
      </w:r>
      <w:r w:rsidRPr="003334EA">
        <w:rPr>
          <w:rFonts w:ascii="Arial" w:hAnsi="Arial" w:cs="Arial"/>
          <w:szCs w:val="24"/>
        </w:rPr>
        <w:t xml:space="preserve"> se establecen los atributos que van a permitir priorizar cada caso de uso</w:t>
      </w:r>
      <w:r w:rsidR="00894692">
        <w:rPr>
          <w:rFonts w:ascii="Arial" w:hAnsi="Arial" w:cs="Arial"/>
          <w:szCs w:val="24"/>
        </w:rPr>
        <w:t xml:space="preserve"> y el modelo conceptual para tener una vista general de los conceptos de información y su interacción entre ellos</w:t>
      </w:r>
      <w:r w:rsidRPr="003334EA">
        <w:rPr>
          <w:rFonts w:ascii="Arial" w:hAnsi="Arial" w:cs="Arial"/>
          <w:szCs w:val="24"/>
        </w:rPr>
        <w:t>.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8" w:name="_Toc324814042"/>
      <w:bookmarkStart w:id="9" w:name="_Toc337717367"/>
      <w:bookmarkEnd w:id="3"/>
      <w:bookmarkEnd w:id="6"/>
      <w:bookmarkEnd w:id="7"/>
      <w:r w:rsidRPr="003334EA">
        <w:rPr>
          <w:rFonts w:cs="Arial"/>
        </w:rPr>
        <w:t>CAPITULO III</w:t>
      </w:r>
      <w:bookmarkEnd w:id="8"/>
      <w:bookmarkEnd w:id="9"/>
    </w:p>
    <w:p w:rsidR="0050445A" w:rsidRPr="003334EA" w:rsidRDefault="0050445A" w:rsidP="00914EC3">
      <w:pPr>
        <w:pStyle w:val="Ttulo1"/>
        <w:spacing w:after="240"/>
        <w:jc w:val="center"/>
        <w:rPr>
          <w:rFonts w:cs="Arial"/>
        </w:rPr>
      </w:pPr>
      <w:bookmarkStart w:id="10" w:name="_Toc324814043"/>
      <w:bookmarkStart w:id="11" w:name="_Toc337717368"/>
      <w:r w:rsidRPr="003334EA">
        <w:rPr>
          <w:rFonts w:cs="Arial"/>
        </w:rPr>
        <w:t>REQUERIMIENTOS</w:t>
      </w:r>
      <w:bookmarkEnd w:id="10"/>
      <w:bookmarkEnd w:id="11"/>
    </w:p>
    <w:p w:rsidR="0050445A" w:rsidRPr="0022050A" w:rsidRDefault="0050445A" w:rsidP="00851880">
      <w:pPr>
        <w:pStyle w:val="Ttulo2"/>
        <w:numPr>
          <w:ilvl w:val="0"/>
          <w:numId w:val="7"/>
        </w:numPr>
        <w:spacing w:line="480" w:lineRule="auto"/>
        <w:jc w:val="both"/>
        <w:rPr>
          <w:rFonts w:cs="Arial"/>
          <w:sz w:val="24"/>
          <w:szCs w:val="32"/>
        </w:rPr>
      </w:pPr>
      <w:bookmarkStart w:id="12" w:name="_Toc324814044"/>
      <w:bookmarkStart w:id="13" w:name="_Toc337717369"/>
      <w:r w:rsidRPr="0022050A">
        <w:rPr>
          <w:rFonts w:cs="Arial"/>
          <w:sz w:val="24"/>
          <w:szCs w:val="32"/>
        </w:rPr>
        <w:t>ESPECIFICACION DE REQUERIMIENTOS DE SOFTWARE</w:t>
      </w:r>
      <w:bookmarkEnd w:id="12"/>
      <w:bookmarkEnd w:id="13"/>
    </w:p>
    <w:p w:rsidR="0050445A" w:rsidRPr="0022050A" w:rsidRDefault="0050445A" w:rsidP="00851880">
      <w:pPr>
        <w:pStyle w:val="Ttulo2"/>
        <w:numPr>
          <w:ilvl w:val="1"/>
          <w:numId w:val="7"/>
        </w:numPr>
        <w:spacing w:line="480" w:lineRule="auto"/>
        <w:ind w:left="426"/>
        <w:jc w:val="both"/>
        <w:rPr>
          <w:rFonts w:cs="Arial"/>
          <w:sz w:val="24"/>
          <w:szCs w:val="32"/>
        </w:rPr>
      </w:pPr>
      <w:bookmarkStart w:id="14" w:name="_Toc324814045"/>
      <w:bookmarkStart w:id="15" w:name="_Toc337717370"/>
      <w:r w:rsidRPr="0022050A">
        <w:rPr>
          <w:rFonts w:cs="Arial"/>
          <w:sz w:val="24"/>
          <w:szCs w:val="32"/>
        </w:rPr>
        <w:t>Funcionales</w:t>
      </w:r>
      <w:bookmarkEnd w:id="14"/>
      <w:bookmarkEnd w:id="15"/>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6" w:name="_Toc243106899"/>
      <w:bookmarkStart w:id="17" w:name="_Toc250563725"/>
      <w:bookmarkStart w:id="18" w:name="_Toc324814046"/>
      <w:bookmarkStart w:id="19" w:name="_Toc337717371"/>
      <w:bookmarkStart w:id="20" w:name="_Toc148202443"/>
      <w:bookmarkStart w:id="21" w:name="_Toc243106902"/>
      <w:bookmarkStart w:id="22" w:name="_Toc250563728"/>
      <w:r w:rsidRPr="00573527">
        <w:rPr>
          <w:rFonts w:cs="Arial"/>
          <w:sz w:val="24"/>
          <w:szCs w:val="32"/>
        </w:rPr>
        <w:t>Usabilidad</w:t>
      </w:r>
      <w:bookmarkEnd w:id="16"/>
      <w:bookmarkEnd w:id="17"/>
      <w:bookmarkEnd w:id="18"/>
      <w:bookmarkEnd w:id="19"/>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3" w:name="_Toc148202445"/>
      <w:bookmarkStart w:id="24" w:name="_Toc243106905"/>
      <w:bookmarkStart w:id="25" w:name="_Toc250563731"/>
      <w:bookmarkEnd w:id="20"/>
      <w:bookmarkEnd w:id="21"/>
      <w:bookmarkEnd w:id="22"/>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6" w:name="_Toc324814047"/>
      <w:bookmarkStart w:id="27" w:name="_Toc337717372"/>
      <w:r w:rsidRPr="00573527">
        <w:rPr>
          <w:rFonts w:cs="Arial"/>
          <w:sz w:val="24"/>
          <w:szCs w:val="32"/>
        </w:rPr>
        <w:t>Confiabilidad</w:t>
      </w:r>
      <w:bookmarkEnd w:id="26"/>
      <w:bookmarkEnd w:id="27"/>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8" w:name="_Toc324814048"/>
      <w:bookmarkStart w:id="29" w:name="_Toc337717373"/>
      <w:r w:rsidRPr="00573527">
        <w:rPr>
          <w:rFonts w:cs="Arial"/>
          <w:sz w:val="24"/>
          <w:szCs w:val="32"/>
        </w:rPr>
        <w:t>Rendimiento</w:t>
      </w:r>
      <w:bookmarkEnd w:id="28"/>
      <w:bookmarkEnd w:id="29"/>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0" w:name="_Toc324814049"/>
      <w:bookmarkStart w:id="31" w:name="_Toc337717374"/>
      <w:r w:rsidRPr="00573527">
        <w:rPr>
          <w:rFonts w:cs="Arial"/>
          <w:sz w:val="24"/>
          <w:szCs w:val="32"/>
        </w:rPr>
        <w:t>Soporte</w:t>
      </w:r>
      <w:bookmarkEnd w:id="30"/>
      <w:bookmarkEnd w:id="31"/>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103A4" w:rsidRPr="00630F98" w:rsidRDefault="005103A4" w:rsidP="000F16B9">
      <w:pPr>
        <w:ind w:left="567"/>
        <w:jc w:val="both"/>
        <w:rPr>
          <w:rFonts w:ascii="Arial" w:hAnsi="Arial" w:cs="Arial"/>
          <w:szCs w:val="24"/>
        </w:rPr>
      </w:pP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2" w:name="_Toc324814050"/>
      <w:bookmarkStart w:id="33" w:name="_Toc337717375"/>
      <w:r w:rsidRPr="00573527">
        <w:rPr>
          <w:rFonts w:cs="Arial"/>
          <w:sz w:val="24"/>
          <w:szCs w:val="32"/>
        </w:rPr>
        <w:t>Restricciones de diseño</w:t>
      </w:r>
      <w:bookmarkEnd w:id="32"/>
      <w:bookmarkEnd w:id="33"/>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r w:rsidR="006E5284" w:rsidRPr="0084474D">
        <w:rPr>
          <w:rFonts w:ascii="Arial" w:hAnsi="Arial" w:cs="Arial"/>
          <w:szCs w:val="24"/>
        </w:rPr>
        <w:t>tecnología</w:t>
      </w:r>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4" w:name="_Toc324814051"/>
      <w:bookmarkStart w:id="35" w:name="_Toc337717376"/>
      <w:r w:rsidRPr="00573527">
        <w:rPr>
          <w:rFonts w:cs="Arial"/>
          <w:sz w:val="24"/>
          <w:szCs w:val="32"/>
        </w:rPr>
        <w:t>Documentación de usuario y sistema de ayuda</w:t>
      </w:r>
      <w:bookmarkEnd w:id="34"/>
      <w:bookmarkEnd w:id="35"/>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6" w:name="_Toc324814052"/>
      <w:bookmarkStart w:id="37" w:name="_Toc337717377"/>
      <w:r w:rsidRPr="00573527">
        <w:rPr>
          <w:rFonts w:cs="Arial"/>
          <w:sz w:val="24"/>
          <w:szCs w:val="32"/>
        </w:rPr>
        <w:t>Componentes adquiridos</w:t>
      </w:r>
      <w:bookmarkEnd w:id="36"/>
      <w:bookmarkEnd w:id="37"/>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r w:rsidR="006E5284" w:rsidRPr="0084474D">
        <w:rPr>
          <w:rFonts w:ascii="Arial" w:hAnsi="Arial" w:cs="Arial"/>
          <w:szCs w:val="24"/>
        </w:rPr>
        <w:t>utilización</w:t>
      </w:r>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8" w:name="_Toc324814053"/>
      <w:bookmarkStart w:id="39" w:name="_Toc337717378"/>
      <w:proofErr w:type="spellStart"/>
      <w:r w:rsidRPr="00573527">
        <w:rPr>
          <w:rFonts w:cs="Arial"/>
          <w:sz w:val="24"/>
          <w:szCs w:val="32"/>
        </w:rPr>
        <w:t>Interfases</w:t>
      </w:r>
      <w:bookmarkEnd w:id="38"/>
      <w:bookmarkEnd w:id="39"/>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lastRenderedPageBreak/>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0" w:name="_Toc324814054"/>
      <w:bookmarkStart w:id="41" w:name="_Toc337717379"/>
      <w:r w:rsidRPr="00573527">
        <w:rPr>
          <w:rFonts w:cs="Arial"/>
          <w:sz w:val="24"/>
          <w:szCs w:val="32"/>
        </w:rPr>
        <w:t>Licenciamiento.</w:t>
      </w:r>
      <w:bookmarkEnd w:id="40"/>
      <w:bookmarkEnd w:id="41"/>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50445A" w:rsidP="00851880">
      <w:pPr>
        <w:pStyle w:val="Ttulo2"/>
        <w:numPr>
          <w:ilvl w:val="1"/>
          <w:numId w:val="7"/>
        </w:numPr>
        <w:spacing w:line="480" w:lineRule="auto"/>
        <w:ind w:left="567" w:hanging="573"/>
        <w:jc w:val="both"/>
        <w:rPr>
          <w:rFonts w:cs="Arial"/>
          <w:sz w:val="24"/>
          <w:szCs w:val="28"/>
        </w:rPr>
      </w:pPr>
      <w:bookmarkStart w:id="42" w:name="_Toc324814055"/>
      <w:bookmarkStart w:id="43" w:name="_Toc337717380"/>
      <w:r w:rsidRPr="00573527">
        <w:rPr>
          <w:rFonts w:cs="Arial"/>
          <w:sz w:val="24"/>
          <w:szCs w:val="32"/>
        </w:rPr>
        <w:t>Legales y de derecho de autor</w:t>
      </w:r>
      <w:bookmarkEnd w:id="42"/>
      <w:bookmarkEnd w:id="43"/>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4" w:name="_Toc324814056"/>
      <w:bookmarkStart w:id="45" w:name="_Toc337717381"/>
      <w:r w:rsidRPr="00573527">
        <w:rPr>
          <w:rFonts w:cs="Arial"/>
          <w:sz w:val="24"/>
          <w:szCs w:val="32"/>
        </w:rPr>
        <w:t>Estándares aplicables</w:t>
      </w:r>
      <w:bookmarkEnd w:id="44"/>
      <w:bookmarkEnd w:id="45"/>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DF1498" w:rsidRDefault="0050445A" w:rsidP="00851880">
      <w:pPr>
        <w:pStyle w:val="Ttulo2"/>
        <w:numPr>
          <w:ilvl w:val="0"/>
          <w:numId w:val="7"/>
        </w:numPr>
        <w:spacing w:line="480" w:lineRule="auto"/>
        <w:jc w:val="both"/>
        <w:rPr>
          <w:rFonts w:cs="Arial"/>
          <w:sz w:val="24"/>
          <w:szCs w:val="32"/>
        </w:rPr>
      </w:pPr>
      <w:bookmarkStart w:id="46" w:name="_Toc324814057"/>
      <w:bookmarkStart w:id="47" w:name="_Toc337717382"/>
      <w:bookmarkEnd w:id="23"/>
      <w:bookmarkEnd w:id="24"/>
      <w:bookmarkEnd w:id="25"/>
      <w:r w:rsidRPr="00DF1498">
        <w:rPr>
          <w:rFonts w:cs="Arial"/>
          <w:sz w:val="24"/>
          <w:szCs w:val="32"/>
        </w:rPr>
        <w:lastRenderedPageBreak/>
        <w:t>MODELO DE CASOS DE USO DEL SISTEMA</w:t>
      </w:r>
      <w:bookmarkEnd w:id="46"/>
      <w:bookmarkEnd w:id="47"/>
    </w:p>
    <w:p w:rsidR="0050445A" w:rsidRPr="008B48AE" w:rsidRDefault="0050445A" w:rsidP="00851880">
      <w:pPr>
        <w:pStyle w:val="Ttulo2"/>
        <w:numPr>
          <w:ilvl w:val="1"/>
          <w:numId w:val="7"/>
        </w:numPr>
        <w:spacing w:line="480" w:lineRule="auto"/>
        <w:ind w:left="426"/>
        <w:jc w:val="both"/>
        <w:rPr>
          <w:rFonts w:cs="Arial"/>
          <w:sz w:val="24"/>
          <w:szCs w:val="32"/>
        </w:rPr>
      </w:pPr>
      <w:bookmarkStart w:id="48" w:name="_Toc337717383"/>
      <w:bookmarkStart w:id="49" w:name="_Toc324814058"/>
      <w:r w:rsidRPr="008B48AE">
        <w:rPr>
          <w:rFonts w:cs="Arial"/>
          <w:sz w:val="24"/>
          <w:szCs w:val="32"/>
        </w:rPr>
        <w:t>Descripción de los Casos de Uso del Sistema</w:t>
      </w:r>
      <w:bookmarkEnd w:id="48"/>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lastRenderedPageBreak/>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C34241" w:rsidRDefault="0050445A" w:rsidP="00851880">
      <w:pPr>
        <w:pStyle w:val="Ttulo2"/>
        <w:numPr>
          <w:ilvl w:val="1"/>
          <w:numId w:val="7"/>
        </w:numPr>
        <w:spacing w:line="480" w:lineRule="auto"/>
        <w:ind w:left="426"/>
        <w:jc w:val="both"/>
        <w:rPr>
          <w:rFonts w:cs="Arial"/>
          <w:sz w:val="24"/>
          <w:szCs w:val="28"/>
        </w:rPr>
      </w:pPr>
      <w:bookmarkStart w:id="50" w:name="_Toc337717384"/>
      <w:r w:rsidRPr="008B48AE">
        <w:rPr>
          <w:rFonts w:cs="Arial"/>
          <w:sz w:val="24"/>
          <w:szCs w:val="32"/>
        </w:rPr>
        <w:t>Especificación de los Actores del Sistema</w:t>
      </w:r>
      <w:bookmarkEnd w:id="49"/>
      <w:bookmarkEnd w:id="50"/>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1" w:name="_Toc327427455"/>
      <w:r w:rsidRPr="00C34241">
        <w:rPr>
          <w:rFonts w:ascii="Arial" w:hAnsi="Arial" w:cs="Arial"/>
          <w:b/>
          <w:szCs w:val="24"/>
        </w:rPr>
        <w:t>CC_AS001_Aprobador</w:t>
      </w:r>
      <w:bookmarkEnd w:id="5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2" w:name="_Toc327427456"/>
      <w:r w:rsidRPr="00C34241">
        <w:rPr>
          <w:rFonts w:ascii="Arial" w:hAnsi="Arial" w:cs="Arial"/>
          <w:b/>
          <w:szCs w:val="24"/>
        </w:rPr>
        <w:t>CC_AS002_Gerente Comercial</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3" w:name="_Toc327427457"/>
      <w:r w:rsidRPr="00C34241">
        <w:rPr>
          <w:rFonts w:ascii="Arial" w:hAnsi="Arial" w:cs="Arial"/>
          <w:b/>
          <w:szCs w:val="24"/>
        </w:rPr>
        <w:t>CC_AS003_Jefe_Comercial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8"/>
      <w:r w:rsidRPr="00C34241">
        <w:rPr>
          <w:rFonts w:ascii="Arial" w:hAnsi="Arial" w:cs="Arial"/>
          <w:b/>
          <w:szCs w:val="24"/>
        </w:rPr>
        <w:t>CC_AS004_Jefe_Legal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9"/>
      <w:r w:rsidRPr="00C34241">
        <w:rPr>
          <w:rFonts w:ascii="Arial" w:hAnsi="Arial" w:cs="Arial"/>
          <w:b/>
          <w:szCs w:val="24"/>
        </w:rPr>
        <w:lastRenderedPageBreak/>
        <w:t>SG_AS001_Usuario</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60"/>
      <w:r w:rsidRPr="00C34241">
        <w:rPr>
          <w:rFonts w:ascii="Arial" w:hAnsi="Arial" w:cs="Arial"/>
          <w:b/>
          <w:szCs w:val="24"/>
        </w:rPr>
        <w:t>SG_AS002_Administrador_Sistema</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7"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8" w:name="_Toc337717385"/>
      <w:r w:rsidRPr="008B48AE">
        <w:rPr>
          <w:rFonts w:cs="Arial"/>
          <w:sz w:val="24"/>
          <w:szCs w:val="32"/>
        </w:rPr>
        <w:t>Diagrama de Actores del Sistema</w:t>
      </w:r>
      <w:bookmarkEnd w:id="57"/>
      <w:bookmarkEnd w:id="58"/>
    </w:p>
    <w:p w:rsidR="0050445A" w:rsidRPr="003334EA" w:rsidRDefault="00745258"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59"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0" w:name="_Toc337717386"/>
      <w:r w:rsidRPr="008B48AE">
        <w:rPr>
          <w:rFonts w:cs="Arial"/>
          <w:sz w:val="24"/>
          <w:szCs w:val="32"/>
        </w:rPr>
        <w:lastRenderedPageBreak/>
        <w:t>Diagrama de Paquetes</w:t>
      </w:r>
      <w:bookmarkEnd w:id="59"/>
      <w:bookmarkEnd w:id="60"/>
    </w:p>
    <w:p w:rsidR="0050445A" w:rsidRPr="003334EA" w:rsidRDefault="00745258"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103A4" w:rsidP="00851880">
      <w:pPr>
        <w:pStyle w:val="Ttulo2"/>
        <w:numPr>
          <w:ilvl w:val="1"/>
          <w:numId w:val="7"/>
        </w:numPr>
        <w:spacing w:line="480" w:lineRule="auto"/>
        <w:ind w:left="426"/>
        <w:jc w:val="both"/>
        <w:rPr>
          <w:rFonts w:cs="Arial"/>
          <w:sz w:val="24"/>
          <w:szCs w:val="32"/>
        </w:rPr>
      </w:pPr>
      <w:bookmarkStart w:id="61" w:name="_Toc324814061"/>
      <w:r>
        <w:rPr>
          <w:rFonts w:cs="Arial"/>
          <w:sz w:val="24"/>
          <w:szCs w:val="32"/>
        </w:rPr>
        <w:br w:type="page"/>
      </w:r>
      <w:bookmarkStart w:id="62" w:name="_Toc337717387"/>
      <w:r w:rsidR="0050445A" w:rsidRPr="008B48AE">
        <w:rPr>
          <w:rFonts w:cs="Arial"/>
          <w:sz w:val="24"/>
          <w:szCs w:val="32"/>
        </w:rPr>
        <w:lastRenderedPageBreak/>
        <w:t>Diagrama de Casos de Uso del Sistema por Paquetes</w:t>
      </w:r>
      <w:bookmarkEnd w:id="61"/>
      <w:bookmarkEnd w:id="62"/>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3" w:name="_Toc337717388"/>
      <w:r w:rsidRPr="00F30178">
        <w:rPr>
          <w:rFonts w:cs="Arial"/>
          <w:sz w:val="24"/>
          <w:szCs w:val="32"/>
        </w:rPr>
        <w:t>Solicitud de Contrato</w:t>
      </w:r>
      <w:bookmarkEnd w:id="6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745258"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4" w:name="_Toc337717389"/>
      <w:r w:rsidRPr="00F30178">
        <w:rPr>
          <w:rFonts w:cs="Arial"/>
          <w:sz w:val="24"/>
          <w:szCs w:val="32"/>
        </w:rPr>
        <w:lastRenderedPageBreak/>
        <w:t>Seguimiento</w:t>
      </w:r>
      <w:r w:rsidR="0050445A" w:rsidRPr="00F30178">
        <w:rPr>
          <w:rFonts w:cs="Arial"/>
          <w:sz w:val="24"/>
          <w:szCs w:val="32"/>
        </w:rPr>
        <w:t xml:space="preserve"> de Contrato</w:t>
      </w:r>
      <w:bookmarkEnd w:id="64"/>
    </w:p>
    <w:p w:rsidR="0050445A" w:rsidRPr="003334EA" w:rsidRDefault="0050445A" w:rsidP="00D90659">
      <w:pPr>
        <w:rPr>
          <w:lang w:eastAsia="es-ES"/>
        </w:rPr>
      </w:pPr>
    </w:p>
    <w:p w:rsidR="0050445A" w:rsidRPr="005103A4" w:rsidRDefault="00745258" w:rsidP="005103A4">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5" w:name="_Toc337717390"/>
      <w:r w:rsidRPr="00F30178">
        <w:rPr>
          <w:rFonts w:cs="Arial"/>
          <w:sz w:val="24"/>
          <w:szCs w:val="32"/>
        </w:rPr>
        <w:lastRenderedPageBreak/>
        <w:t>Seguridad</w:t>
      </w:r>
      <w:bookmarkEnd w:id="65"/>
    </w:p>
    <w:p w:rsidR="0050445A" w:rsidRPr="003334EA" w:rsidRDefault="00745258"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6" w:name="_Toc324814065"/>
      <w:r w:rsidRPr="000A7028">
        <w:rPr>
          <w:rFonts w:cs="Arial"/>
          <w:sz w:val="24"/>
          <w:szCs w:val="32"/>
        </w:rPr>
        <w:br w:type="page"/>
      </w:r>
      <w:bookmarkStart w:id="67" w:name="_Toc337717391"/>
      <w:r w:rsidRPr="000A7028">
        <w:rPr>
          <w:rFonts w:cs="Arial"/>
          <w:sz w:val="24"/>
          <w:szCs w:val="32"/>
        </w:rPr>
        <w:lastRenderedPageBreak/>
        <w:t>ATRIBUTOS DE CASOS DE USO DEL SISTEMA</w:t>
      </w:r>
      <w:bookmarkEnd w:id="66"/>
      <w:bookmarkEnd w:id="6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50445A"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3</w:t>
            </w:r>
            <w:r w:rsidRPr="00013C7C">
              <w:rPr>
                <w:rFonts w:ascii="Arial" w:hAnsi="Arial" w:cs="Arial"/>
                <w:lang w:val="pt-BR"/>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4</w:t>
            </w:r>
            <w:r w:rsidR="0050445A" w:rsidRPr="00013C7C">
              <w:rPr>
                <w:rFonts w:ascii="Arial" w:hAnsi="Arial" w:cs="Arial"/>
                <w:lang w:val="pt-BR"/>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w:t>
            </w:r>
            <w:r w:rsidR="00A3205D" w:rsidRPr="00013C7C">
              <w:rPr>
                <w:rFonts w:ascii="Arial" w:hAnsi="Arial" w:cs="Arial"/>
                <w:lang w:val="pt-BR"/>
              </w:rPr>
              <w:t>08</w:t>
            </w:r>
            <w:r w:rsidR="0050445A" w:rsidRPr="00013C7C">
              <w:rPr>
                <w:rFonts w:ascii="Arial" w:hAnsi="Arial" w:cs="Arial"/>
                <w:lang w:val="pt-BR"/>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013C7C" w:rsidRDefault="00B80F73"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8" w:name="_Toc337717392"/>
      <w:r w:rsidR="006F1EBB" w:rsidRPr="000A7028">
        <w:rPr>
          <w:rFonts w:cs="Arial"/>
          <w:sz w:val="24"/>
          <w:szCs w:val="32"/>
        </w:rPr>
        <w:lastRenderedPageBreak/>
        <w:t>ESPECIFICACION DE LOS CASOS DE USO DEL SISTEMA</w:t>
      </w:r>
      <w:bookmarkEnd w:id="68"/>
    </w:p>
    <w:p w:rsidR="000A7028" w:rsidRPr="00082D71" w:rsidRDefault="00533761" w:rsidP="00082D71">
      <w:pPr>
        <w:pStyle w:val="Prrafodelista"/>
        <w:spacing w:before="240"/>
        <w:ind w:left="426"/>
        <w:contextualSpacing w:val="0"/>
        <w:rPr>
          <w:rFonts w:ascii="Arial" w:hAnsi="Arial" w:cs="Arial"/>
          <w:b/>
          <w:sz w:val="24"/>
          <w:szCs w:val="24"/>
        </w:rPr>
      </w:pPr>
      <w:bookmarkStart w:id="69"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69"/>
    </w:p>
    <w:p w:rsidR="000A7028" w:rsidRPr="00421DF3" w:rsidRDefault="000A7028" w:rsidP="00851880">
      <w:pPr>
        <w:pStyle w:val="Prrafodelista"/>
        <w:numPr>
          <w:ilvl w:val="0"/>
          <w:numId w:val="8"/>
        </w:numPr>
        <w:contextualSpacing w:val="0"/>
        <w:rPr>
          <w:rFonts w:ascii="Arial" w:hAnsi="Arial" w:cs="Arial"/>
          <w:b/>
          <w:szCs w:val="24"/>
        </w:rPr>
      </w:pPr>
      <w:bookmarkStart w:id="70" w:name="_Toc105845670"/>
      <w:bookmarkStart w:id="71" w:name="_Toc106109214"/>
      <w:bookmarkStart w:id="72" w:name="_Toc335582191"/>
      <w:bookmarkStart w:id="73" w:name="_Toc335609047"/>
      <w:bookmarkStart w:id="74" w:name="_Toc423410238"/>
      <w:bookmarkStart w:id="75" w:name="_Toc425054504"/>
      <w:bookmarkStart w:id="76" w:name="_Toc430442349"/>
      <w:bookmarkStart w:id="77" w:name="_Toc145850056"/>
      <w:r w:rsidRPr="00421DF3">
        <w:rPr>
          <w:rFonts w:ascii="Arial" w:hAnsi="Arial" w:cs="Arial"/>
          <w:b/>
          <w:szCs w:val="24"/>
        </w:rPr>
        <w:t>Actores</w:t>
      </w:r>
      <w:bookmarkEnd w:id="70"/>
      <w:bookmarkEnd w:id="71"/>
      <w:r w:rsidRPr="00421DF3">
        <w:rPr>
          <w:rFonts w:ascii="Arial" w:hAnsi="Arial" w:cs="Arial"/>
          <w:b/>
          <w:szCs w:val="24"/>
        </w:rPr>
        <w:t xml:space="preserve"> del Sistema</w:t>
      </w:r>
      <w:bookmarkEnd w:id="72"/>
      <w:bookmarkEnd w:id="73"/>
    </w:p>
    <w:p w:rsidR="000A7028" w:rsidRPr="00BD1F76" w:rsidRDefault="000A7028" w:rsidP="00BD1F76">
      <w:pPr>
        <w:pStyle w:val="Prrafodelista"/>
        <w:ind w:left="708"/>
        <w:contextualSpacing w:val="0"/>
        <w:rPr>
          <w:rFonts w:ascii="Arial" w:hAnsi="Arial" w:cs="Arial"/>
          <w:szCs w:val="24"/>
        </w:rPr>
      </w:pPr>
      <w:bookmarkStart w:id="78" w:name="_Toc105845671"/>
      <w:bookmarkStart w:id="79" w:name="_Toc106109215"/>
      <w:bookmarkStart w:id="80" w:name="_Toc335582192"/>
      <w:bookmarkStart w:id="81" w:name="_Toc335609048"/>
      <w:r w:rsidRPr="00BD1F76">
        <w:rPr>
          <w:rFonts w:ascii="Arial" w:hAnsi="Arial" w:cs="Arial"/>
          <w:szCs w:val="24"/>
        </w:rPr>
        <w:t>CC_AS003_Jefe_Comercial</w:t>
      </w:r>
      <w:bookmarkEnd w:id="78"/>
      <w:bookmarkEnd w:id="79"/>
      <w:bookmarkEnd w:id="80"/>
      <w:bookmarkEnd w:id="81"/>
    </w:p>
    <w:p w:rsidR="000A7028" w:rsidRPr="00421DF3" w:rsidRDefault="000A7028" w:rsidP="00851880">
      <w:pPr>
        <w:pStyle w:val="Prrafodelista"/>
        <w:numPr>
          <w:ilvl w:val="0"/>
          <w:numId w:val="8"/>
        </w:numPr>
        <w:contextualSpacing w:val="0"/>
        <w:rPr>
          <w:rFonts w:ascii="Arial" w:hAnsi="Arial" w:cs="Arial"/>
          <w:b/>
          <w:szCs w:val="24"/>
        </w:rPr>
      </w:pPr>
      <w:bookmarkStart w:id="82" w:name="_Toc105845673"/>
      <w:bookmarkStart w:id="83" w:name="_Toc106109217"/>
      <w:bookmarkStart w:id="84" w:name="_Toc335582193"/>
      <w:bookmarkStart w:id="85" w:name="_Toc335609049"/>
      <w:r w:rsidRPr="00421DF3">
        <w:rPr>
          <w:rFonts w:ascii="Arial" w:hAnsi="Arial" w:cs="Arial"/>
          <w:b/>
          <w:szCs w:val="24"/>
        </w:rPr>
        <w:t>Propósito</w:t>
      </w:r>
      <w:bookmarkEnd w:id="82"/>
      <w:bookmarkEnd w:id="83"/>
      <w:bookmarkEnd w:id="84"/>
      <w:bookmarkEnd w:id="85"/>
    </w:p>
    <w:p w:rsidR="000A7028" w:rsidRPr="00BD1F76" w:rsidRDefault="000A7028" w:rsidP="00BD1F76">
      <w:pPr>
        <w:pStyle w:val="Prrafodelista"/>
        <w:ind w:left="708"/>
        <w:contextualSpacing w:val="0"/>
        <w:jc w:val="both"/>
        <w:rPr>
          <w:rFonts w:ascii="Arial" w:hAnsi="Arial" w:cs="Arial"/>
          <w:szCs w:val="24"/>
        </w:rPr>
      </w:pPr>
      <w:bookmarkStart w:id="86" w:name="_Toc335609050"/>
      <w:r w:rsidRPr="00BD1F76">
        <w:rPr>
          <w:rFonts w:ascii="Arial" w:hAnsi="Arial" w:cs="Arial"/>
          <w:szCs w:val="24"/>
        </w:rPr>
        <w:t>Realizar al mantenimiento de datos de los Clientes.</w:t>
      </w:r>
      <w:bookmarkEnd w:id="86"/>
    </w:p>
    <w:p w:rsidR="000A7028" w:rsidRPr="00421DF3" w:rsidRDefault="000A7028" w:rsidP="00851880">
      <w:pPr>
        <w:pStyle w:val="Prrafodelista"/>
        <w:numPr>
          <w:ilvl w:val="0"/>
          <w:numId w:val="8"/>
        </w:numPr>
        <w:contextualSpacing w:val="0"/>
        <w:rPr>
          <w:rFonts w:ascii="Arial" w:hAnsi="Arial" w:cs="Arial"/>
          <w:b/>
          <w:szCs w:val="24"/>
        </w:rPr>
      </w:pPr>
      <w:bookmarkStart w:id="87" w:name="_Toc105845674"/>
      <w:bookmarkStart w:id="88" w:name="_Toc106109218"/>
      <w:bookmarkStart w:id="89" w:name="_Toc335582194"/>
      <w:bookmarkStart w:id="90" w:name="_Toc335609051"/>
      <w:r w:rsidRPr="00421DF3">
        <w:rPr>
          <w:rFonts w:ascii="Arial" w:hAnsi="Arial" w:cs="Arial"/>
          <w:b/>
          <w:szCs w:val="24"/>
        </w:rPr>
        <w:t>Breve Descripción</w:t>
      </w:r>
      <w:bookmarkEnd w:id="87"/>
      <w:bookmarkEnd w:id="88"/>
      <w:bookmarkEnd w:id="89"/>
      <w:bookmarkEnd w:id="90"/>
    </w:p>
    <w:p w:rsidR="000A7028" w:rsidRPr="00BD1F76" w:rsidRDefault="000A7028" w:rsidP="00BD1F76">
      <w:pPr>
        <w:pStyle w:val="Prrafodelista"/>
        <w:ind w:left="708"/>
        <w:contextualSpacing w:val="0"/>
        <w:jc w:val="both"/>
        <w:rPr>
          <w:rFonts w:ascii="Arial" w:hAnsi="Arial" w:cs="Arial"/>
          <w:szCs w:val="24"/>
        </w:rPr>
      </w:pPr>
      <w:bookmarkStart w:id="91" w:name="_Toc145850061"/>
      <w:bookmarkEnd w:id="74"/>
      <w:bookmarkEnd w:id="75"/>
      <w:bookmarkEnd w:id="76"/>
      <w:bookmarkEnd w:id="77"/>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2" w:name="_Toc335582195"/>
      <w:r w:rsidRPr="00421DF3">
        <w:rPr>
          <w:rFonts w:ascii="Arial" w:hAnsi="Arial" w:cs="Arial"/>
          <w:b/>
          <w:szCs w:val="24"/>
        </w:rPr>
        <w:t>Flujo de Eventos</w:t>
      </w:r>
      <w:bookmarkEnd w:id="91"/>
      <w:bookmarkEnd w:id="92"/>
    </w:p>
    <w:p w:rsidR="000A7028" w:rsidRPr="00BD1F76" w:rsidRDefault="000A7028" w:rsidP="00BD1F76">
      <w:pPr>
        <w:pStyle w:val="Prrafodelista"/>
        <w:ind w:left="708"/>
        <w:contextualSpacing w:val="0"/>
        <w:jc w:val="both"/>
        <w:rPr>
          <w:rFonts w:ascii="Arial" w:hAnsi="Arial" w:cs="Arial"/>
          <w:szCs w:val="24"/>
        </w:rPr>
      </w:pPr>
      <w:bookmarkStart w:id="93"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4" w:name="_Toc335582196"/>
      <w:bookmarkStart w:id="95" w:name="_Toc335609056"/>
      <w:r w:rsidRPr="00421DF3">
        <w:rPr>
          <w:rFonts w:ascii="Arial" w:hAnsi="Arial" w:cs="Arial"/>
          <w:b/>
          <w:szCs w:val="24"/>
        </w:rPr>
        <w:t>Flujo Básico</w:t>
      </w:r>
      <w:bookmarkEnd w:id="93"/>
      <w:bookmarkEnd w:id="94"/>
      <w:bookmarkEnd w:id="95"/>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6" w:name="_Toc334476097"/>
      <w:bookmarkStart w:id="97" w:name="_Toc335582197"/>
      <w:bookmarkStart w:id="98" w:name="_Toc335609057"/>
      <w:bookmarkStart w:id="99" w:name="_Toc105845525"/>
      <w:bookmarkStart w:id="100" w:name="_Toc105845676"/>
      <w:bookmarkStart w:id="101" w:name="_Toc105946390"/>
      <w:bookmarkStart w:id="102" w:name="_Toc145850064"/>
      <w:r w:rsidRPr="00BD1F76">
        <w:rPr>
          <w:rFonts w:ascii="Arial" w:hAnsi="Arial" w:cs="Arial"/>
          <w:b/>
          <w:i/>
          <w:szCs w:val="24"/>
        </w:rPr>
        <w:t xml:space="preserve">Agregar </w:t>
      </w:r>
      <w:bookmarkEnd w:id="96"/>
      <w:r w:rsidRPr="00BD1F76">
        <w:rPr>
          <w:rFonts w:ascii="Arial" w:hAnsi="Arial" w:cs="Arial"/>
          <w:b/>
          <w:i/>
          <w:szCs w:val="24"/>
        </w:rPr>
        <w:t>Cliente</w:t>
      </w:r>
      <w:bookmarkEnd w:id="97"/>
      <w:bookmarkEnd w:id="9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3" w:name="_Toc335609058"/>
      <w:r w:rsidRPr="00BD1F76">
        <w:rPr>
          <w:rFonts w:ascii="Arial" w:hAnsi="Arial" w:cs="Arial"/>
          <w:szCs w:val="24"/>
        </w:rPr>
        <w:t>El caso de uso se inicia cuando el CC_AS003_Jefe_Comercial selecciona la opción Gestión de Clientes.</w:t>
      </w:r>
      <w:bookmarkEnd w:id="103"/>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9"/>
      <w:r w:rsidRPr="00BD1F76">
        <w:rPr>
          <w:rFonts w:ascii="Arial" w:hAnsi="Arial" w:cs="Arial"/>
          <w:szCs w:val="24"/>
        </w:rPr>
        <w:t>El Sistema carga el listado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60"/>
      <w:r w:rsidRPr="00BD1F76">
        <w:rPr>
          <w:rFonts w:ascii="Arial" w:hAnsi="Arial" w:cs="Arial"/>
          <w:szCs w:val="24"/>
        </w:rPr>
        <w:t>El CC_AS003_Jefe_Comercial elige la opción Agregar</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2"/>
      <w:r w:rsidRPr="00BD1F76">
        <w:rPr>
          <w:rFonts w:ascii="Arial" w:hAnsi="Arial" w:cs="Arial"/>
          <w:szCs w:val="24"/>
        </w:rPr>
        <w:t>El Sistema asigna el valor inicial para el campo Estado de cliente  de “Vigente”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3"/>
      <w:r w:rsidRPr="00BD1F76">
        <w:rPr>
          <w:rFonts w:ascii="Arial" w:hAnsi="Arial" w:cs="Arial"/>
          <w:szCs w:val="24"/>
        </w:rPr>
        <w:t>El CC_AS003_Jefe_Comercial elige la opción grabar.</w:t>
      </w:r>
      <w:bookmarkEnd w:id="108"/>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09" w:name="_Toc335582198"/>
      <w:bookmarkStart w:id="110" w:name="_Toc335609064"/>
      <w:r w:rsidRPr="00BD1F76">
        <w:rPr>
          <w:rFonts w:ascii="Arial" w:hAnsi="Arial" w:cs="Arial"/>
          <w:b/>
          <w:i/>
          <w:szCs w:val="24"/>
        </w:rPr>
        <w:t>Modificar Cliente</w:t>
      </w:r>
      <w:bookmarkEnd w:id="109"/>
      <w:bookmarkEnd w:id="11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1" w:name="_Toc335609065"/>
      <w:r w:rsidRPr="00F10C3E">
        <w:rPr>
          <w:rFonts w:ascii="Arial" w:hAnsi="Arial" w:cs="Arial"/>
          <w:szCs w:val="24"/>
        </w:rPr>
        <w:t>El caso de uso se inicia cuando el CC_AS003_Jefe_Comercial selecciona la opción Gestión de Clientes.</w:t>
      </w:r>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6"/>
      <w:r w:rsidRPr="00F10C3E">
        <w:rPr>
          <w:rFonts w:ascii="Arial" w:hAnsi="Arial" w:cs="Arial"/>
          <w:szCs w:val="24"/>
        </w:rPr>
        <w:lastRenderedPageBreak/>
        <w:t>El Sistema carga el listado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7"/>
      <w:r w:rsidRPr="00F10C3E">
        <w:rPr>
          <w:rFonts w:ascii="Arial" w:hAnsi="Arial" w:cs="Arial"/>
          <w:szCs w:val="24"/>
        </w:rPr>
        <w:t>El CC_AS003_Jefe_Comercial selecciona el registro del Cliente.</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8"/>
      <w:r w:rsidRPr="00F10C3E">
        <w:rPr>
          <w:rFonts w:ascii="Arial" w:hAnsi="Arial" w:cs="Arial"/>
          <w:szCs w:val="24"/>
        </w:rPr>
        <w:t>El CC_AS003_Jefe_Comercial elige la opción Modificar</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70"/>
      <w:r w:rsidRPr="00F10C3E">
        <w:rPr>
          <w:rFonts w:ascii="Arial" w:hAnsi="Arial" w:cs="Arial"/>
          <w:szCs w:val="24"/>
        </w:rPr>
        <w:t>El CC_AS003_Jefe_Comercial elige la opción grabar.</w:t>
      </w:r>
      <w:bookmarkEnd w:id="11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7" w:name="_Toc335582199"/>
      <w:bookmarkStart w:id="118" w:name="_Toc335609071"/>
      <w:r w:rsidRPr="00F10C3E">
        <w:rPr>
          <w:rFonts w:ascii="Arial" w:hAnsi="Arial" w:cs="Arial"/>
          <w:b/>
          <w:i/>
          <w:szCs w:val="24"/>
        </w:rPr>
        <w:t>Eliminar Cliente</w:t>
      </w:r>
      <w:bookmarkEnd w:id="117"/>
      <w:bookmarkEnd w:id="118"/>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9" w:name="_Toc335609072"/>
      <w:r w:rsidRPr="00F10C3E">
        <w:rPr>
          <w:rFonts w:ascii="Arial" w:hAnsi="Arial" w:cs="Arial"/>
          <w:szCs w:val="24"/>
        </w:rPr>
        <w:t>El caso de uso se inicia cuando el CC_AS003_Jefe_Comercial selecciona la opción Gestión de Clientes.</w:t>
      </w:r>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3"/>
      <w:r w:rsidRPr="00F10C3E">
        <w:rPr>
          <w:rFonts w:ascii="Arial" w:hAnsi="Arial" w:cs="Arial"/>
          <w:szCs w:val="24"/>
        </w:rPr>
        <w:t>El Sistema carga el listado de Clientes en estado “Vigente”</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4"/>
      <w:r w:rsidRPr="00F10C3E">
        <w:rPr>
          <w:rFonts w:ascii="Arial" w:hAnsi="Arial" w:cs="Arial"/>
          <w:szCs w:val="24"/>
        </w:rPr>
        <w:t>El CC_AS003_Jefe_Comercial selecciona el registro del Cliente.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5"/>
      <w:r w:rsidRPr="00F10C3E">
        <w:rPr>
          <w:rFonts w:ascii="Arial" w:hAnsi="Arial" w:cs="Arial"/>
          <w:szCs w:val="24"/>
        </w:rPr>
        <w:t>El CC_AS003_Jefe_Comercial da elige la opción Eliminar</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6"/>
      <w:r w:rsidRPr="00F10C3E">
        <w:rPr>
          <w:rFonts w:ascii="Arial" w:hAnsi="Arial" w:cs="Arial"/>
          <w:szCs w:val="24"/>
        </w:rPr>
        <w:t>El Sistema muestra la ventana de Confirmación “¿Está Seguro(a) de eliminar registro?”</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8"/>
      <w:r w:rsidRPr="00F10C3E">
        <w:rPr>
          <w:rFonts w:ascii="Arial" w:hAnsi="Arial" w:cs="Arial"/>
          <w:szCs w:val="24"/>
        </w:rPr>
        <w:t>El Sistema muestra mensaje “Se eliminó registro”</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9"/>
      <w:r w:rsidRPr="00F10C3E">
        <w:rPr>
          <w:rFonts w:ascii="Arial" w:hAnsi="Arial" w:cs="Arial"/>
          <w:szCs w:val="24"/>
        </w:rPr>
        <w:t>El Sistema actualiza el listado de Clientes</w:t>
      </w:r>
      <w:bookmarkEnd w:id="126"/>
    </w:p>
    <w:p w:rsidR="000A7028" w:rsidRPr="00BD1F76" w:rsidRDefault="000A7028" w:rsidP="00851880">
      <w:pPr>
        <w:pStyle w:val="Prrafodelista"/>
        <w:numPr>
          <w:ilvl w:val="0"/>
          <w:numId w:val="8"/>
        </w:numPr>
        <w:contextualSpacing w:val="0"/>
        <w:rPr>
          <w:rFonts w:ascii="Arial" w:hAnsi="Arial" w:cs="Arial"/>
          <w:b/>
          <w:szCs w:val="24"/>
        </w:rPr>
      </w:pPr>
      <w:bookmarkStart w:id="127" w:name="_Toc335582200"/>
      <w:bookmarkStart w:id="128" w:name="_Toc335609080"/>
      <w:proofErr w:type="spellStart"/>
      <w:r w:rsidRPr="00BD1F76">
        <w:rPr>
          <w:rFonts w:ascii="Arial" w:hAnsi="Arial" w:cs="Arial"/>
          <w:b/>
          <w:szCs w:val="24"/>
        </w:rPr>
        <w:t>Subflujos</w:t>
      </w:r>
      <w:bookmarkEnd w:id="99"/>
      <w:bookmarkEnd w:id="100"/>
      <w:bookmarkEnd w:id="101"/>
      <w:bookmarkEnd w:id="127"/>
      <w:bookmarkEnd w:id="128"/>
      <w:proofErr w:type="spellEnd"/>
    </w:p>
    <w:p w:rsidR="000A7028" w:rsidRPr="00F10C3E" w:rsidRDefault="000A7028" w:rsidP="00F10C3E">
      <w:pPr>
        <w:pStyle w:val="Prrafodelista"/>
        <w:ind w:left="708"/>
        <w:contextualSpacing w:val="0"/>
        <w:jc w:val="both"/>
        <w:rPr>
          <w:rFonts w:ascii="Arial" w:hAnsi="Arial" w:cs="Arial"/>
          <w:szCs w:val="24"/>
        </w:rPr>
      </w:pPr>
      <w:bookmarkStart w:id="129" w:name="_Toc335609081"/>
      <w:r w:rsidRPr="00F10C3E">
        <w:rPr>
          <w:rFonts w:ascii="Arial" w:hAnsi="Arial" w:cs="Arial"/>
          <w:szCs w:val="24"/>
        </w:rPr>
        <w:t>No aplica</w:t>
      </w:r>
      <w:bookmarkEnd w:id="129"/>
    </w:p>
    <w:p w:rsidR="000A7028" w:rsidRPr="00BD1F76" w:rsidRDefault="000A7028" w:rsidP="00851880">
      <w:pPr>
        <w:pStyle w:val="Prrafodelista"/>
        <w:numPr>
          <w:ilvl w:val="0"/>
          <w:numId w:val="8"/>
        </w:numPr>
        <w:contextualSpacing w:val="0"/>
        <w:rPr>
          <w:rFonts w:ascii="Arial" w:hAnsi="Arial" w:cs="Arial"/>
          <w:b/>
          <w:szCs w:val="24"/>
        </w:rPr>
      </w:pPr>
      <w:bookmarkStart w:id="130" w:name="_Toc335582201"/>
      <w:r w:rsidRPr="00BD1F76">
        <w:rPr>
          <w:rFonts w:ascii="Arial" w:hAnsi="Arial" w:cs="Arial"/>
          <w:b/>
          <w:szCs w:val="24"/>
        </w:rPr>
        <w:t>Flujos Alternos</w:t>
      </w:r>
      <w:bookmarkEnd w:id="102"/>
      <w:bookmarkEnd w:id="130"/>
    </w:p>
    <w:p w:rsidR="000A7028" w:rsidRPr="00F10C3E" w:rsidRDefault="000A7028" w:rsidP="00F10C3E">
      <w:pPr>
        <w:pStyle w:val="Prrafodelista"/>
        <w:ind w:left="708"/>
        <w:contextualSpacing w:val="0"/>
        <w:jc w:val="both"/>
        <w:rPr>
          <w:rFonts w:ascii="Arial" w:hAnsi="Arial" w:cs="Arial"/>
          <w:szCs w:val="24"/>
        </w:rPr>
      </w:pPr>
      <w:bookmarkStart w:id="131"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2" w:name="_Toc423410253"/>
      <w:bookmarkStart w:id="133" w:name="_Toc425054512"/>
      <w:bookmarkStart w:id="134" w:name="_Toc35985160"/>
      <w:bookmarkStart w:id="135" w:name="_Toc145850070"/>
      <w:bookmarkStart w:id="136" w:name="_Toc335582202"/>
      <w:bookmarkStart w:id="137" w:name="_Toc145850066"/>
      <w:bookmarkEnd w:id="131"/>
      <w:r w:rsidRPr="00BD1F76">
        <w:rPr>
          <w:rFonts w:ascii="Arial" w:hAnsi="Arial" w:cs="Arial"/>
          <w:b/>
          <w:szCs w:val="24"/>
        </w:rPr>
        <w:t>Precondiciones</w:t>
      </w:r>
      <w:bookmarkEnd w:id="132"/>
      <w:bookmarkEnd w:id="133"/>
      <w:bookmarkEnd w:id="134"/>
      <w:bookmarkEnd w:id="135"/>
      <w:bookmarkEnd w:id="13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8" w:name="_Toc334476102"/>
      <w:bookmarkStart w:id="139" w:name="_Toc335582203"/>
      <w:bookmarkStart w:id="140" w:name="_Toc423410255"/>
      <w:bookmarkStart w:id="141" w:name="_Toc425054514"/>
      <w:bookmarkStart w:id="142" w:name="_Toc35985162"/>
      <w:bookmarkStart w:id="143" w:name="_Toc145850072"/>
      <w:r w:rsidRPr="00F10C3E">
        <w:rPr>
          <w:rFonts w:ascii="Arial" w:hAnsi="Arial" w:cs="Arial"/>
          <w:b/>
          <w:i/>
          <w:szCs w:val="24"/>
        </w:rPr>
        <w:t xml:space="preserve">Acceso al sistema del </w:t>
      </w:r>
      <w:bookmarkEnd w:id="138"/>
      <w:r w:rsidRPr="00F10C3E">
        <w:rPr>
          <w:rFonts w:ascii="Arial" w:hAnsi="Arial" w:cs="Arial"/>
          <w:b/>
          <w:i/>
          <w:szCs w:val="24"/>
        </w:rPr>
        <w:t>CC_AS003_Jefe_Comercial</w:t>
      </w:r>
      <w:bookmarkEnd w:id="139"/>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4" w:name="_Toc335582204"/>
      <w:proofErr w:type="spellStart"/>
      <w:r w:rsidRPr="00BD1F76">
        <w:rPr>
          <w:rFonts w:ascii="Arial" w:hAnsi="Arial" w:cs="Arial"/>
          <w:b/>
          <w:szCs w:val="24"/>
        </w:rPr>
        <w:t>Poscondiciones</w:t>
      </w:r>
      <w:bookmarkEnd w:id="140"/>
      <w:bookmarkEnd w:id="141"/>
      <w:bookmarkEnd w:id="142"/>
      <w:bookmarkEnd w:id="143"/>
      <w:bookmarkEnd w:id="144"/>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5" w:name="_Toc335582205"/>
      <w:r w:rsidRPr="00F10C3E">
        <w:rPr>
          <w:rFonts w:ascii="Arial" w:hAnsi="Arial" w:cs="Arial"/>
          <w:b/>
          <w:i/>
          <w:szCs w:val="24"/>
        </w:rPr>
        <w:t>Almacenamiento de registro de Clientes</w:t>
      </w:r>
      <w:bookmarkEnd w:id="14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6" w:name="_Toc105845688"/>
      <w:bookmarkStart w:id="147" w:name="_Toc106109232"/>
      <w:bookmarkStart w:id="148" w:name="_Toc335582206"/>
      <w:bookmarkEnd w:id="137"/>
      <w:r>
        <w:rPr>
          <w:rFonts w:ascii="Arial" w:hAnsi="Arial" w:cs="Arial"/>
          <w:b/>
          <w:szCs w:val="24"/>
        </w:rPr>
        <w:br w:type="page"/>
      </w:r>
      <w:r w:rsidR="000A7028" w:rsidRPr="00BD1F76">
        <w:rPr>
          <w:rFonts w:ascii="Arial" w:hAnsi="Arial" w:cs="Arial"/>
          <w:b/>
          <w:szCs w:val="24"/>
        </w:rPr>
        <w:lastRenderedPageBreak/>
        <w:t>Puntos de Extensión</w:t>
      </w:r>
      <w:bookmarkEnd w:id="146"/>
      <w:bookmarkEnd w:id="147"/>
      <w:bookmarkEnd w:id="148"/>
    </w:p>
    <w:p w:rsidR="000A7028" w:rsidRPr="00F10C3E" w:rsidRDefault="000A7028" w:rsidP="00F10C3E">
      <w:pPr>
        <w:pStyle w:val="Prrafodelista"/>
        <w:ind w:left="708"/>
        <w:contextualSpacing w:val="0"/>
        <w:jc w:val="both"/>
        <w:rPr>
          <w:rFonts w:ascii="Arial" w:hAnsi="Arial" w:cs="Arial"/>
          <w:szCs w:val="24"/>
        </w:rPr>
      </w:pPr>
      <w:bookmarkStart w:id="149" w:name="_Toc423410251"/>
      <w:bookmarkStart w:id="150" w:name="_Toc425054510"/>
      <w:bookmarkStart w:id="151" w:name="_Toc40336913"/>
      <w:bookmarkStart w:id="152" w:name="_Toc105845689"/>
      <w:bookmarkStart w:id="153"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4" w:name="_Toc335582207"/>
      <w:r w:rsidRPr="00BD1F76">
        <w:rPr>
          <w:rFonts w:ascii="Arial" w:hAnsi="Arial" w:cs="Arial"/>
          <w:b/>
          <w:szCs w:val="24"/>
        </w:rPr>
        <w:t>Reglas de negocio</w:t>
      </w:r>
      <w:bookmarkEnd w:id="154"/>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145850069"/>
      <w:bookmarkStart w:id="156" w:name="_Toc335582208"/>
      <w:bookmarkEnd w:id="149"/>
      <w:bookmarkEnd w:id="150"/>
      <w:bookmarkEnd w:id="151"/>
      <w:bookmarkEnd w:id="152"/>
      <w:bookmarkEnd w:id="153"/>
      <w:r w:rsidRPr="00BD1F76">
        <w:rPr>
          <w:rFonts w:ascii="Arial" w:hAnsi="Arial" w:cs="Arial"/>
          <w:b/>
          <w:szCs w:val="24"/>
        </w:rPr>
        <w:t>Información Adicional</w:t>
      </w:r>
      <w:bookmarkEnd w:id="155"/>
      <w:bookmarkEnd w:id="156"/>
    </w:p>
    <w:p w:rsidR="000A7028" w:rsidRDefault="00745258"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Gráfico 1 - 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745258"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745258"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2"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745258"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7" w:name="_Toc334680843"/>
      <w:r w:rsidRPr="00BD1F76">
        <w:rPr>
          <w:rFonts w:ascii="Arial" w:hAnsi="Arial" w:cs="Arial"/>
          <w:b/>
          <w:szCs w:val="24"/>
        </w:rPr>
        <w:t>Actores del Sistema</w:t>
      </w:r>
      <w:bookmarkEnd w:id="157"/>
    </w:p>
    <w:p w:rsidR="00CC5D00" w:rsidRPr="006A4518" w:rsidRDefault="00CC5D00" w:rsidP="006A4518">
      <w:pPr>
        <w:pStyle w:val="Prrafodelista"/>
        <w:ind w:left="708"/>
        <w:contextualSpacing w:val="0"/>
        <w:jc w:val="both"/>
        <w:rPr>
          <w:rFonts w:ascii="Arial" w:hAnsi="Arial" w:cs="Arial"/>
          <w:szCs w:val="24"/>
        </w:rPr>
      </w:pPr>
      <w:bookmarkStart w:id="158" w:name="_Toc334680844"/>
      <w:r w:rsidRPr="006A4518">
        <w:rPr>
          <w:rFonts w:ascii="Arial" w:hAnsi="Arial" w:cs="Arial"/>
          <w:szCs w:val="24"/>
        </w:rPr>
        <w:t>CC_AS003_Jefe_Comercial</w:t>
      </w:r>
      <w:bookmarkEnd w:id="158"/>
    </w:p>
    <w:p w:rsidR="00CC5D00" w:rsidRPr="00BD1F76" w:rsidRDefault="00CC5D00" w:rsidP="00851880">
      <w:pPr>
        <w:pStyle w:val="Prrafodelista"/>
        <w:numPr>
          <w:ilvl w:val="0"/>
          <w:numId w:val="8"/>
        </w:numPr>
        <w:contextualSpacing w:val="0"/>
        <w:rPr>
          <w:rFonts w:ascii="Arial" w:hAnsi="Arial" w:cs="Arial"/>
          <w:b/>
          <w:szCs w:val="24"/>
        </w:rPr>
      </w:pPr>
      <w:bookmarkStart w:id="159" w:name="_Toc334680845"/>
      <w:r w:rsidRPr="00BD1F76">
        <w:rPr>
          <w:rFonts w:ascii="Arial" w:hAnsi="Arial" w:cs="Arial"/>
          <w:b/>
          <w:szCs w:val="24"/>
        </w:rPr>
        <w:t>Propósito</w:t>
      </w:r>
      <w:bookmarkEnd w:id="159"/>
    </w:p>
    <w:p w:rsidR="005942D7" w:rsidRPr="006A4518" w:rsidRDefault="005942D7" w:rsidP="006A4518">
      <w:pPr>
        <w:pStyle w:val="Prrafodelista"/>
        <w:ind w:left="708"/>
        <w:contextualSpacing w:val="0"/>
        <w:jc w:val="both"/>
        <w:rPr>
          <w:rFonts w:ascii="Arial" w:hAnsi="Arial" w:cs="Arial"/>
          <w:szCs w:val="24"/>
        </w:rPr>
      </w:pPr>
      <w:bookmarkStart w:id="160"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2"/>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3" w:name="_Toc334680849"/>
      <w:r w:rsidRPr="006A4518">
        <w:rPr>
          <w:rFonts w:ascii="Arial" w:hAnsi="Arial" w:cs="Arial"/>
          <w:b/>
          <w:i/>
          <w:szCs w:val="24"/>
        </w:rPr>
        <w:t>Generar Contratos / Adendas</w:t>
      </w:r>
      <w:bookmarkEnd w:id="163"/>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4"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4"/>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5" w:name="_Toc334680851"/>
      <w:r w:rsidRPr="00BD1F76">
        <w:rPr>
          <w:rFonts w:ascii="Arial" w:hAnsi="Arial" w:cs="Arial"/>
          <w:b/>
          <w:szCs w:val="24"/>
        </w:rPr>
        <w:t>Flujos Alternos</w:t>
      </w:r>
      <w:bookmarkEnd w:id="165"/>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6" w:name="_Toc295854598"/>
      <w:bookmarkStart w:id="167" w:name="_Toc334680852"/>
      <w:r w:rsidRPr="00552DAE">
        <w:rPr>
          <w:rFonts w:ascii="Arial" w:hAnsi="Arial" w:cs="Arial"/>
          <w:b/>
          <w:i/>
          <w:szCs w:val="24"/>
        </w:rPr>
        <w:t>Paso 4. Carga de</w:t>
      </w:r>
      <w:bookmarkEnd w:id="166"/>
      <w:r w:rsidRPr="00552DAE">
        <w:rPr>
          <w:rFonts w:ascii="Arial" w:hAnsi="Arial" w:cs="Arial"/>
          <w:b/>
          <w:i/>
          <w:szCs w:val="24"/>
        </w:rPr>
        <w:t xml:space="preserve"> datos de la solicitud</w:t>
      </w:r>
      <w:bookmarkEnd w:id="167"/>
    </w:p>
    <w:p w:rsidR="005942D7" w:rsidRPr="00552DAE" w:rsidRDefault="005942D7" w:rsidP="00552DAE">
      <w:pPr>
        <w:pStyle w:val="Prrafodelista"/>
        <w:ind w:left="708"/>
        <w:contextualSpacing w:val="0"/>
        <w:jc w:val="both"/>
        <w:rPr>
          <w:rFonts w:ascii="Arial" w:hAnsi="Arial" w:cs="Arial"/>
          <w:szCs w:val="24"/>
        </w:rPr>
      </w:pPr>
      <w:bookmarkStart w:id="168"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69" w:name="_Toc335591110"/>
      <w:bookmarkEnd w:id="168"/>
      <w:r w:rsidRPr="00BD1F76">
        <w:rPr>
          <w:rFonts w:ascii="Arial" w:hAnsi="Arial" w:cs="Arial"/>
          <w:b/>
          <w:szCs w:val="24"/>
        </w:rPr>
        <w:t>Precondiciones</w:t>
      </w:r>
      <w:bookmarkEnd w:id="169"/>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0" w:name="_Toc335591111"/>
      <w:bookmarkStart w:id="171" w:name="_Toc423410254"/>
      <w:bookmarkStart w:id="172" w:name="_Toc425054513"/>
      <w:bookmarkStart w:id="173" w:name="_Toc35985161"/>
      <w:bookmarkStart w:id="174" w:name="_Toc145850071"/>
      <w:r w:rsidRPr="00552DAE">
        <w:rPr>
          <w:rFonts w:ascii="Arial" w:hAnsi="Arial" w:cs="Arial"/>
          <w:b/>
          <w:i/>
          <w:szCs w:val="24"/>
        </w:rPr>
        <w:t>Registro de la solicitud</w:t>
      </w:r>
      <w:bookmarkEnd w:id="17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5" w:name="_Toc335591112"/>
      <w:bookmarkEnd w:id="171"/>
      <w:bookmarkEnd w:id="172"/>
      <w:bookmarkEnd w:id="173"/>
      <w:bookmarkEnd w:id="174"/>
      <w:r>
        <w:rPr>
          <w:rFonts w:ascii="Arial" w:hAnsi="Arial" w:cs="Arial"/>
          <w:b/>
          <w:szCs w:val="24"/>
        </w:rPr>
        <w:br w:type="page"/>
      </w:r>
      <w:proofErr w:type="spellStart"/>
      <w:r w:rsidR="005942D7" w:rsidRPr="00BD1F76">
        <w:rPr>
          <w:rFonts w:ascii="Arial" w:hAnsi="Arial" w:cs="Arial"/>
          <w:b/>
          <w:szCs w:val="24"/>
        </w:rPr>
        <w:lastRenderedPageBreak/>
        <w:t>Poscondiciones</w:t>
      </w:r>
      <w:bookmarkEnd w:id="175"/>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6" w:name="_Toc335591113"/>
      <w:bookmarkStart w:id="177" w:name="_Toc423410256"/>
      <w:bookmarkStart w:id="178" w:name="_Toc425054515"/>
      <w:bookmarkStart w:id="179" w:name="_Toc35985163"/>
      <w:bookmarkStart w:id="180" w:name="_Toc145850073"/>
      <w:r w:rsidRPr="00552DAE">
        <w:rPr>
          <w:rFonts w:ascii="Arial" w:hAnsi="Arial" w:cs="Arial"/>
          <w:b/>
          <w:i/>
          <w:szCs w:val="24"/>
        </w:rPr>
        <w:t>Registro actualizado del contrato o adenda</w:t>
      </w:r>
      <w:bookmarkEnd w:id="17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1" w:name="_Toc335591114"/>
      <w:r w:rsidRPr="00552DAE">
        <w:rPr>
          <w:rFonts w:ascii="Arial" w:hAnsi="Arial" w:cs="Arial"/>
          <w:b/>
          <w:i/>
          <w:szCs w:val="24"/>
        </w:rPr>
        <w:t>Registro actualizado de la solicitud</w:t>
      </w:r>
      <w:bookmarkEnd w:id="18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2" w:name="_Toc335591115"/>
      <w:bookmarkEnd w:id="177"/>
      <w:bookmarkEnd w:id="178"/>
      <w:bookmarkEnd w:id="179"/>
      <w:bookmarkEnd w:id="180"/>
      <w:r w:rsidRPr="00BD1F76">
        <w:rPr>
          <w:rFonts w:ascii="Arial" w:hAnsi="Arial" w:cs="Arial"/>
          <w:b/>
          <w:szCs w:val="24"/>
        </w:rPr>
        <w:t>Puntos de Extensión</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6"/>
      <w:r w:rsidRPr="00BD1F76">
        <w:rPr>
          <w:rFonts w:ascii="Arial" w:hAnsi="Arial" w:cs="Arial"/>
          <w:b/>
          <w:szCs w:val="24"/>
        </w:rPr>
        <w:t>Reglas de Negocio</w:t>
      </w:r>
      <w:bookmarkEnd w:id="183"/>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4" w:name="_Toc335591117"/>
      <w:r w:rsidRPr="00552DAE">
        <w:rPr>
          <w:rFonts w:ascii="Arial" w:hAnsi="Arial" w:cs="Arial"/>
          <w:b/>
          <w:i/>
          <w:szCs w:val="24"/>
        </w:rPr>
        <w:t>CC_RN001_Tipo_Solicitud</w:t>
      </w:r>
      <w:bookmarkEnd w:id="184"/>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8"/>
      <w:r w:rsidRPr="00552DAE">
        <w:rPr>
          <w:rFonts w:ascii="Arial" w:hAnsi="Arial" w:cs="Arial"/>
          <w:b/>
          <w:i/>
          <w:szCs w:val="24"/>
        </w:rPr>
        <w:t>CC_RN002_Solicitud_Incompleta</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9"/>
      <w:r w:rsidRPr="00552DAE">
        <w:rPr>
          <w:rFonts w:ascii="Arial" w:hAnsi="Arial" w:cs="Arial"/>
          <w:b/>
          <w:i/>
          <w:szCs w:val="24"/>
        </w:rPr>
        <w:t>CC_RN006_Plazos_Líneas_de_Servicio</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7" w:name="_Toc335591120"/>
      <w:r w:rsidRPr="00552DAE">
        <w:rPr>
          <w:rFonts w:ascii="Arial" w:hAnsi="Arial" w:cs="Arial"/>
          <w:b/>
          <w:i/>
          <w:szCs w:val="24"/>
        </w:rPr>
        <w:t>CC_RN007_Penalidad_Incumplimiento_Servicio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60% - 80% del servicio facturado</w:t>
            </w:r>
          </w:p>
        </w:tc>
      </w:tr>
    </w:tbl>
    <w:p w:rsidR="005103A4" w:rsidRDefault="005103A4" w:rsidP="00552DAE">
      <w:pPr>
        <w:pStyle w:val="Prrafodelista"/>
        <w:spacing w:before="240" w:after="0" w:line="360" w:lineRule="auto"/>
        <w:ind w:left="708"/>
        <w:contextualSpacing w:val="0"/>
        <w:rPr>
          <w:rFonts w:ascii="Arial" w:hAnsi="Arial" w:cs="Arial"/>
          <w:b/>
          <w:i/>
          <w:szCs w:val="24"/>
        </w:rPr>
      </w:pPr>
      <w:bookmarkStart w:id="188" w:name="_Toc325240527"/>
      <w:bookmarkStart w:id="189" w:name="_Toc335591121"/>
    </w:p>
    <w:p w:rsidR="005942D7" w:rsidRPr="00552DAE" w:rsidRDefault="005942D7" w:rsidP="00552DAE">
      <w:pPr>
        <w:pStyle w:val="Prrafodelista"/>
        <w:spacing w:before="240" w:after="0" w:line="360" w:lineRule="auto"/>
        <w:ind w:left="708"/>
        <w:contextualSpacing w:val="0"/>
        <w:rPr>
          <w:rFonts w:ascii="Arial" w:hAnsi="Arial" w:cs="Arial"/>
          <w:b/>
          <w:i/>
          <w:szCs w:val="24"/>
        </w:rPr>
      </w:pPr>
      <w:r w:rsidRPr="00552DAE">
        <w:rPr>
          <w:rFonts w:ascii="Arial" w:hAnsi="Arial" w:cs="Arial"/>
          <w:b/>
          <w:i/>
          <w:szCs w:val="24"/>
        </w:rPr>
        <w:lastRenderedPageBreak/>
        <w:t>CC_RN009_Generación_de_Contrato</w:t>
      </w:r>
      <w:bookmarkEnd w:id="188"/>
      <w:bookmarkEnd w:id="189"/>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0" w:name="_Toc325240528"/>
      <w:bookmarkStart w:id="191" w:name="_Toc335591122"/>
      <w:r w:rsidRPr="00552DAE">
        <w:rPr>
          <w:rFonts w:ascii="Arial" w:hAnsi="Arial" w:cs="Arial"/>
          <w:b/>
          <w:i/>
          <w:szCs w:val="24"/>
        </w:rPr>
        <w:t>CC_RN010_Generación_de_Adenda</w:t>
      </w:r>
      <w:bookmarkEnd w:id="190"/>
      <w:bookmarkEnd w:id="19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2" w:name="_Toc335591123"/>
      <w:r w:rsidRPr="00552DAE">
        <w:rPr>
          <w:rFonts w:ascii="Arial" w:hAnsi="Arial" w:cs="Arial"/>
          <w:b/>
          <w:i/>
          <w:szCs w:val="24"/>
        </w:rPr>
        <w:t>CC_RN012_Vigencia_Contrato</w:t>
      </w:r>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25240532"/>
      <w:bookmarkStart w:id="194" w:name="_Toc335591124"/>
      <w:r w:rsidRPr="00552DAE">
        <w:rPr>
          <w:rFonts w:ascii="Arial" w:hAnsi="Arial" w:cs="Arial"/>
          <w:b/>
          <w:i/>
          <w:szCs w:val="24"/>
        </w:rPr>
        <w:t>CC_RN014_Número_de_Adendas_por_Contrato</w:t>
      </w:r>
      <w:bookmarkEnd w:id="193"/>
      <w:bookmarkEnd w:id="194"/>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5" w:name="_Toc335591125"/>
      <w:r w:rsidRPr="00BD1F76">
        <w:rPr>
          <w:rFonts w:ascii="Arial" w:hAnsi="Arial" w:cs="Arial"/>
          <w:b/>
          <w:szCs w:val="24"/>
        </w:rPr>
        <w:t>Información Adicional</w:t>
      </w:r>
      <w:bookmarkEnd w:id="195"/>
    </w:p>
    <w:p w:rsidR="005942D7" w:rsidRPr="00BD1F76" w:rsidRDefault="00745258"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745258"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6" w:name="_Toc334709131"/>
      <w:r w:rsidRPr="00BD1F76">
        <w:rPr>
          <w:rFonts w:ascii="Arial" w:hAnsi="Arial" w:cs="Arial"/>
          <w:b/>
          <w:szCs w:val="24"/>
        </w:rPr>
        <w:t>Actores del Sistema</w:t>
      </w:r>
      <w:bookmarkEnd w:id="196"/>
    </w:p>
    <w:p w:rsidR="00076346" w:rsidRPr="00B66B41" w:rsidRDefault="00076346" w:rsidP="00B66B41">
      <w:pPr>
        <w:pStyle w:val="Prrafodelista"/>
        <w:ind w:left="708"/>
        <w:contextualSpacing w:val="0"/>
        <w:jc w:val="both"/>
        <w:rPr>
          <w:rFonts w:ascii="Arial" w:hAnsi="Arial" w:cs="Arial"/>
          <w:szCs w:val="24"/>
        </w:rPr>
      </w:pPr>
      <w:bookmarkStart w:id="197"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7"/>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8" w:name="_Toc334709134"/>
      <w:r w:rsidRPr="00BD1F76">
        <w:rPr>
          <w:rFonts w:ascii="Arial" w:hAnsi="Arial" w:cs="Arial"/>
          <w:b/>
          <w:szCs w:val="24"/>
        </w:rPr>
        <w:t>Breve Descripción</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5"/>
      <w:r w:rsidRPr="00BD1F76">
        <w:rPr>
          <w:rFonts w:ascii="Arial" w:hAnsi="Arial" w:cs="Arial"/>
          <w:b/>
          <w:szCs w:val="24"/>
        </w:rPr>
        <w:t>Flujo de Eventos</w:t>
      </w:r>
      <w:bookmarkEnd w:id="199"/>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0" w:name="_Toc334709136"/>
      <w:r w:rsidRPr="00BD1F76">
        <w:rPr>
          <w:rFonts w:ascii="Arial" w:hAnsi="Arial" w:cs="Arial"/>
          <w:b/>
          <w:szCs w:val="24"/>
        </w:rPr>
        <w:t>Flujo Básico</w:t>
      </w:r>
      <w:bookmarkEnd w:id="200"/>
    </w:p>
    <w:p w:rsidR="00333DB2" w:rsidRPr="00EE0A42" w:rsidRDefault="00333DB2" w:rsidP="00851880">
      <w:pPr>
        <w:pStyle w:val="Prrafodelista"/>
        <w:numPr>
          <w:ilvl w:val="0"/>
          <w:numId w:val="11"/>
        </w:numPr>
        <w:contextualSpacing w:val="0"/>
        <w:jc w:val="both"/>
        <w:rPr>
          <w:rFonts w:ascii="Arial" w:hAnsi="Arial" w:cs="Arial"/>
          <w:szCs w:val="24"/>
        </w:rPr>
      </w:pPr>
      <w:bookmarkStart w:id="201" w:name="_Toc334698615"/>
      <w:bookmarkStart w:id="202" w:name="_Toc334709137"/>
      <w:bookmarkStart w:id="203"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1"/>
      <w:bookmarkEnd w:id="202"/>
    </w:p>
    <w:p w:rsidR="00333DB2" w:rsidRPr="00EE0A42" w:rsidRDefault="00333DB2" w:rsidP="00851880">
      <w:pPr>
        <w:pStyle w:val="Prrafodelista"/>
        <w:numPr>
          <w:ilvl w:val="0"/>
          <w:numId w:val="11"/>
        </w:numPr>
        <w:contextualSpacing w:val="0"/>
        <w:jc w:val="both"/>
        <w:rPr>
          <w:rFonts w:ascii="Arial" w:hAnsi="Arial" w:cs="Arial"/>
          <w:szCs w:val="24"/>
        </w:rPr>
      </w:pPr>
      <w:bookmarkStart w:id="204" w:name="_Toc334698616"/>
      <w:bookmarkStart w:id="205" w:name="_Toc334709138"/>
      <w:bookmarkEnd w:id="203"/>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4"/>
      <w:bookmarkEnd w:id="205"/>
    </w:p>
    <w:p w:rsidR="00333DB2" w:rsidRPr="00EE0A42" w:rsidRDefault="00333DB2" w:rsidP="00851880">
      <w:pPr>
        <w:pStyle w:val="Prrafodelista"/>
        <w:numPr>
          <w:ilvl w:val="0"/>
          <w:numId w:val="11"/>
        </w:numPr>
        <w:contextualSpacing w:val="0"/>
        <w:jc w:val="both"/>
        <w:rPr>
          <w:rFonts w:ascii="Arial" w:hAnsi="Arial" w:cs="Arial"/>
          <w:szCs w:val="24"/>
        </w:rPr>
      </w:pPr>
      <w:bookmarkStart w:id="206" w:name="_Toc334698617"/>
      <w:bookmarkStart w:id="207"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6"/>
      <w:bookmarkEnd w:id="207"/>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8" w:name="_Toc334698618"/>
      <w:bookmarkStart w:id="209"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8"/>
      <w:bookmarkEnd w:id="209"/>
    </w:p>
    <w:p w:rsidR="00333DB2" w:rsidRPr="00EE0A42" w:rsidRDefault="00333DB2" w:rsidP="00851880">
      <w:pPr>
        <w:pStyle w:val="Prrafodelista"/>
        <w:numPr>
          <w:ilvl w:val="0"/>
          <w:numId w:val="11"/>
        </w:numPr>
        <w:contextualSpacing w:val="0"/>
        <w:jc w:val="both"/>
        <w:rPr>
          <w:rFonts w:ascii="Arial" w:hAnsi="Arial" w:cs="Arial"/>
          <w:szCs w:val="24"/>
        </w:rPr>
      </w:pPr>
      <w:bookmarkStart w:id="210" w:name="_Toc334698619"/>
      <w:bookmarkStart w:id="211"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0"/>
      <w:bookmarkEnd w:id="211"/>
    </w:p>
    <w:p w:rsidR="00333DB2" w:rsidRPr="00EE0A42" w:rsidRDefault="00333DB2" w:rsidP="00851880">
      <w:pPr>
        <w:pStyle w:val="Prrafodelista"/>
        <w:numPr>
          <w:ilvl w:val="0"/>
          <w:numId w:val="11"/>
        </w:numPr>
        <w:contextualSpacing w:val="0"/>
        <w:jc w:val="both"/>
        <w:rPr>
          <w:rFonts w:ascii="Arial" w:hAnsi="Arial" w:cs="Arial"/>
          <w:szCs w:val="24"/>
        </w:rPr>
      </w:pPr>
      <w:bookmarkStart w:id="212" w:name="_Toc334698620"/>
      <w:bookmarkStart w:id="213" w:name="_Toc334709142"/>
      <w:r w:rsidRPr="00EE0A42">
        <w:rPr>
          <w:rFonts w:ascii="Arial" w:hAnsi="Arial" w:cs="Arial"/>
          <w:szCs w:val="24"/>
        </w:rPr>
        <w:t>El sistema realiza la búsqueda y muestra en una grilla, el contrato o adendas que satisfagan el criterio de búsqueda seleccionado.</w:t>
      </w:r>
      <w:bookmarkEnd w:id="212"/>
      <w:bookmarkEnd w:id="213"/>
    </w:p>
    <w:p w:rsidR="00333DB2" w:rsidRPr="00EE0A42" w:rsidRDefault="00333DB2" w:rsidP="00851880">
      <w:pPr>
        <w:pStyle w:val="Prrafodelista"/>
        <w:numPr>
          <w:ilvl w:val="0"/>
          <w:numId w:val="11"/>
        </w:numPr>
        <w:contextualSpacing w:val="0"/>
        <w:jc w:val="both"/>
        <w:rPr>
          <w:rFonts w:ascii="Arial" w:hAnsi="Arial" w:cs="Arial"/>
          <w:szCs w:val="24"/>
        </w:rPr>
      </w:pPr>
      <w:bookmarkStart w:id="214" w:name="_Toc334698621"/>
      <w:bookmarkStart w:id="215"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4"/>
      <w:bookmarkEnd w:id="215"/>
    </w:p>
    <w:p w:rsidR="00333DB2" w:rsidRPr="00EE0A42" w:rsidRDefault="00333DB2" w:rsidP="00851880">
      <w:pPr>
        <w:pStyle w:val="Prrafodelista"/>
        <w:numPr>
          <w:ilvl w:val="0"/>
          <w:numId w:val="11"/>
        </w:numPr>
        <w:contextualSpacing w:val="0"/>
        <w:jc w:val="both"/>
        <w:rPr>
          <w:rFonts w:ascii="Arial" w:hAnsi="Arial" w:cs="Arial"/>
          <w:szCs w:val="24"/>
        </w:rPr>
      </w:pPr>
      <w:bookmarkStart w:id="216" w:name="_Toc334698622"/>
      <w:bookmarkStart w:id="217"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6"/>
      <w:bookmarkEnd w:id="217"/>
    </w:p>
    <w:p w:rsidR="00333DB2" w:rsidRPr="00EE0A42" w:rsidRDefault="00333DB2" w:rsidP="00851880">
      <w:pPr>
        <w:pStyle w:val="Prrafodelista"/>
        <w:numPr>
          <w:ilvl w:val="0"/>
          <w:numId w:val="11"/>
        </w:numPr>
        <w:contextualSpacing w:val="0"/>
        <w:jc w:val="both"/>
        <w:rPr>
          <w:rFonts w:ascii="Arial" w:hAnsi="Arial" w:cs="Arial"/>
          <w:szCs w:val="24"/>
        </w:rPr>
      </w:pPr>
      <w:bookmarkStart w:id="218" w:name="_Toc334698623"/>
      <w:bookmarkStart w:id="219"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8"/>
      <w:bookmarkEnd w:id="219"/>
    </w:p>
    <w:p w:rsidR="00333DB2" w:rsidRPr="00EE0A42" w:rsidRDefault="00333DB2" w:rsidP="00851880">
      <w:pPr>
        <w:pStyle w:val="Prrafodelista"/>
        <w:numPr>
          <w:ilvl w:val="0"/>
          <w:numId w:val="11"/>
        </w:numPr>
        <w:contextualSpacing w:val="0"/>
        <w:jc w:val="both"/>
        <w:rPr>
          <w:rFonts w:ascii="Arial" w:hAnsi="Arial" w:cs="Arial"/>
          <w:szCs w:val="24"/>
        </w:rPr>
      </w:pPr>
      <w:bookmarkStart w:id="220" w:name="_Toc334698624"/>
      <w:bookmarkStart w:id="221"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0"/>
      <w:bookmarkEnd w:id="221"/>
    </w:p>
    <w:p w:rsidR="00333DB2" w:rsidRPr="00EE0A42" w:rsidRDefault="00333DB2" w:rsidP="00851880">
      <w:pPr>
        <w:pStyle w:val="Prrafodelista"/>
        <w:numPr>
          <w:ilvl w:val="0"/>
          <w:numId w:val="11"/>
        </w:numPr>
        <w:contextualSpacing w:val="0"/>
        <w:jc w:val="both"/>
        <w:rPr>
          <w:rFonts w:ascii="Arial" w:hAnsi="Arial" w:cs="Arial"/>
          <w:szCs w:val="24"/>
        </w:rPr>
      </w:pPr>
      <w:bookmarkStart w:id="222" w:name="_Toc334698625"/>
      <w:bookmarkStart w:id="223"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2"/>
      <w:bookmarkEnd w:id="223"/>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4" w:name="_Toc334709148"/>
      <w:proofErr w:type="spellStart"/>
      <w:r w:rsidRPr="00BD1F76">
        <w:rPr>
          <w:rFonts w:ascii="Arial" w:hAnsi="Arial" w:cs="Arial"/>
          <w:b/>
          <w:szCs w:val="24"/>
        </w:rPr>
        <w:t>Subflujos</w:t>
      </w:r>
      <w:bookmarkEnd w:id="224"/>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9"/>
      <w:r w:rsidRPr="00BD1F76">
        <w:rPr>
          <w:rFonts w:ascii="Arial" w:hAnsi="Arial" w:cs="Arial"/>
          <w:b/>
          <w:szCs w:val="24"/>
        </w:rPr>
        <w:t>Flujos Alternos</w:t>
      </w:r>
      <w:bookmarkEnd w:id="22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6" w:name="_Toc334698627"/>
      <w:bookmarkStart w:id="227" w:name="_Toc334709150"/>
      <w:r w:rsidRPr="00EE0A42">
        <w:rPr>
          <w:rFonts w:ascii="Arial" w:hAnsi="Arial" w:cs="Arial"/>
          <w:b/>
          <w:i/>
          <w:szCs w:val="24"/>
        </w:rPr>
        <w:t>Búsqueda de Contratos o Adendas según criterio seleccionado</w:t>
      </w:r>
      <w:bookmarkEnd w:id="226"/>
      <w:bookmarkEnd w:id="227"/>
    </w:p>
    <w:p w:rsidR="00333DB2" w:rsidRPr="00EE0A42" w:rsidRDefault="00333DB2" w:rsidP="00EE0A42">
      <w:pPr>
        <w:pStyle w:val="Prrafodelista"/>
        <w:ind w:left="708"/>
        <w:contextualSpacing w:val="0"/>
        <w:jc w:val="both"/>
        <w:rPr>
          <w:rFonts w:ascii="Arial" w:hAnsi="Arial" w:cs="Arial"/>
          <w:szCs w:val="24"/>
        </w:rPr>
      </w:pPr>
      <w:bookmarkStart w:id="228" w:name="_Toc334698628"/>
      <w:bookmarkStart w:id="229"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8"/>
      <w:bookmarkEnd w:id="229"/>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0" w:name="_Toc334698629"/>
      <w:bookmarkStart w:id="231" w:name="_Toc334709152"/>
      <w:r w:rsidRPr="00EE0A42">
        <w:rPr>
          <w:rFonts w:ascii="Arial" w:hAnsi="Arial" w:cs="Arial"/>
          <w:b/>
          <w:i/>
          <w:szCs w:val="24"/>
        </w:rPr>
        <w:t>Guardar registro</w:t>
      </w:r>
      <w:bookmarkEnd w:id="230"/>
      <w:bookmarkEnd w:id="231"/>
    </w:p>
    <w:p w:rsidR="00333DB2" w:rsidRPr="00EE0A42" w:rsidRDefault="00333DB2" w:rsidP="00EE0A42">
      <w:pPr>
        <w:pStyle w:val="Prrafodelista"/>
        <w:ind w:left="708"/>
        <w:contextualSpacing w:val="0"/>
        <w:jc w:val="both"/>
        <w:rPr>
          <w:rFonts w:ascii="Arial" w:hAnsi="Arial" w:cs="Arial"/>
          <w:szCs w:val="24"/>
        </w:rPr>
      </w:pPr>
      <w:bookmarkStart w:id="232" w:name="_Toc334698630"/>
      <w:bookmarkStart w:id="233"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2"/>
      <w:bookmarkEnd w:id="233"/>
    </w:p>
    <w:p w:rsidR="00333DB2" w:rsidRPr="00BD1F76" w:rsidRDefault="00333DB2" w:rsidP="00851880">
      <w:pPr>
        <w:pStyle w:val="Prrafodelista"/>
        <w:numPr>
          <w:ilvl w:val="0"/>
          <w:numId w:val="8"/>
        </w:numPr>
        <w:contextualSpacing w:val="0"/>
        <w:rPr>
          <w:rFonts w:ascii="Arial" w:hAnsi="Arial" w:cs="Arial"/>
          <w:b/>
          <w:szCs w:val="24"/>
        </w:rPr>
      </w:pPr>
      <w:bookmarkStart w:id="234" w:name="_Toc334709154"/>
      <w:r w:rsidRPr="00BD1F76">
        <w:rPr>
          <w:rFonts w:ascii="Arial" w:hAnsi="Arial" w:cs="Arial"/>
          <w:b/>
          <w:szCs w:val="24"/>
        </w:rPr>
        <w:t>Precondiciones</w:t>
      </w:r>
      <w:bookmarkEnd w:id="234"/>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5" w:name="_Toc334709155"/>
      <w:r w:rsidRPr="00EE0A42">
        <w:rPr>
          <w:rFonts w:ascii="Arial" w:hAnsi="Arial" w:cs="Arial"/>
          <w:b/>
          <w:i/>
          <w:szCs w:val="24"/>
        </w:rPr>
        <w:t>Existencia de contratos y adendas</w:t>
      </w:r>
      <w:bookmarkEnd w:id="235"/>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6" w:name="_Toc334709156"/>
      <w:proofErr w:type="spellStart"/>
      <w:r w:rsidRPr="00BD1F76">
        <w:rPr>
          <w:rFonts w:ascii="Arial" w:hAnsi="Arial" w:cs="Arial"/>
          <w:b/>
          <w:szCs w:val="24"/>
        </w:rPr>
        <w:t>Poscondiciones</w:t>
      </w:r>
      <w:bookmarkEnd w:id="236"/>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7" w:name="_Toc334709157"/>
      <w:r w:rsidRPr="00EE0A42">
        <w:rPr>
          <w:rFonts w:ascii="Arial" w:hAnsi="Arial" w:cs="Arial"/>
          <w:b/>
          <w:i/>
          <w:szCs w:val="24"/>
        </w:rPr>
        <w:t>Estado de Contrato o Adenda</w:t>
      </w:r>
      <w:bookmarkEnd w:id="237"/>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8" w:name="_Toc334709158"/>
      <w:r w:rsidRPr="00BD1F76">
        <w:rPr>
          <w:rFonts w:ascii="Arial" w:hAnsi="Arial" w:cs="Arial"/>
          <w:b/>
          <w:szCs w:val="24"/>
        </w:rPr>
        <w:t>Puntos de Extensión</w:t>
      </w:r>
      <w:bookmarkEnd w:id="238"/>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39" w:name="_Toc334709159"/>
      <w:r w:rsidRPr="00BD1F76">
        <w:rPr>
          <w:rFonts w:ascii="Arial" w:hAnsi="Arial" w:cs="Arial"/>
          <w:b/>
          <w:szCs w:val="24"/>
        </w:rPr>
        <w:t>Información Adicional</w:t>
      </w:r>
      <w:bookmarkEnd w:id="239"/>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745258"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0" w:name="_Toc334709160"/>
      <w:r w:rsidRPr="00256811">
        <w:rPr>
          <w:rFonts w:ascii="Arial" w:hAnsi="Arial" w:cs="Arial"/>
          <w:sz w:val="18"/>
          <w:szCs w:val="24"/>
        </w:rPr>
        <w:t>Gráfico 1</w:t>
      </w:r>
      <w:bookmarkEnd w:id="240"/>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745258"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1" w:name="_Toc334657693"/>
      <w:r w:rsidRPr="00BD1F76">
        <w:rPr>
          <w:rFonts w:ascii="Arial" w:hAnsi="Arial" w:cs="Arial"/>
          <w:b/>
          <w:szCs w:val="24"/>
        </w:rPr>
        <w:t>Breve Descripción</w:t>
      </w:r>
      <w:bookmarkEnd w:id="241"/>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 xml:space="preserve">El caso de uso comienza cuando el Jefe Legal requiere registrar o actualizar una clausula definida, se valida que no se duplique registros y los datos obligatorios, al final se registra o cancela el registro o actualización de la </w:t>
      </w:r>
      <w:r w:rsidR="006E5284" w:rsidRPr="00EE0A42">
        <w:rPr>
          <w:rFonts w:ascii="Arial" w:hAnsi="Arial" w:cs="Arial"/>
          <w:szCs w:val="24"/>
        </w:rPr>
        <w:t>Cláusula</w:t>
      </w:r>
      <w:r w:rsidRPr="00EE0A42">
        <w:rPr>
          <w:rFonts w:ascii="Arial" w:hAnsi="Arial" w:cs="Arial"/>
          <w:szCs w:val="24"/>
        </w:rPr>
        <w:t xml:space="preserve"> Definida.</w:t>
      </w:r>
    </w:p>
    <w:p w:rsidR="002F3A04" w:rsidRPr="00BD1F76" w:rsidRDefault="002F3A04" w:rsidP="00851880">
      <w:pPr>
        <w:pStyle w:val="Prrafodelista"/>
        <w:numPr>
          <w:ilvl w:val="0"/>
          <w:numId w:val="8"/>
        </w:numPr>
        <w:contextualSpacing w:val="0"/>
        <w:rPr>
          <w:rFonts w:ascii="Arial" w:hAnsi="Arial" w:cs="Arial"/>
          <w:b/>
          <w:szCs w:val="24"/>
        </w:rPr>
      </w:pPr>
      <w:bookmarkStart w:id="242" w:name="_Toc334657694"/>
      <w:r w:rsidRPr="00BD1F76">
        <w:rPr>
          <w:rFonts w:ascii="Arial" w:hAnsi="Arial" w:cs="Arial"/>
          <w:b/>
          <w:szCs w:val="24"/>
        </w:rPr>
        <w:t>Flujo de Eventos</w:t>
      </w:r>
      <w:bookmarkEnd w:id="242"/>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w:t>
      </w:r>
      <w:r w:rsidR="006E5284" w:rsidRPr="00EE0A42">
        <w:rPr>
          <w:rFonts w:ascii="Arial" w:hAnsi="Arial" w:cs="Arial"/>
          <w:szCs w:val="24"/>
        </w:rPr>
        <w:t>cláusulas</w:t>
      </w:r>
      <w:r w:rsidRPr="00EE0A42">
        <w:rPr>
          <w:rFonts w:ascii="Arial" w:hAnsi="Arial" w:cs="Arial"/>
          <w:szCs w:val="24"/>
        </w:rPr>
        <w:t xml:space="preserve"> definidas registradas en el día, donde podrá realizar las actualización o registrar una nueva. </w:t>
      </w:r>
      <w:bookmarkStart w:id="243"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3"/>
    </w:p>
    <w:p w:rsidR="002F3A04" w:rsidRPr="00EE0A42" w:rsidRDefault="002F3A04" w:rsidP="00EE0A42">
      <w:pPr>
        <w:pStyle w:val="Prrafodelista"/>
        <w:ind w:left="708"/>
        <w:contextualSpacing w:val="0"/>
        <w:jc w:val="both"/>
        <w:rPr>
          <w:rFonts w:ascii="Arial" w:hAnsi="Arial" w:cs="Arial"/>
          <w:szCs w:val="24"/>
        </w:rPr>
      </w:pPr>
      <w:bookmarkStart w:id="244" w:name="_Toc334655888"/>
      <w:bookmarkStart w:id="245" w:name="_Toc334657696"/>
      <w:r w:rsidRPr="00EE0A42">
        <w:rPr>
          <w:rFonts w:ascii="Arial" w:hAnsi="Arial" w:cs="Arial"/>
          <w:szCs w:val="24"/>
        </w:rPr>
        <w:t xml:space="preserve">El aplicativo muestra la pantalla de búsqueda de </w:t>
      </w:r>
      <w:r w:rsidR="006E5284" w:rsidRPr="00EE0A42">
        <w:rPr>
          <w:rFonts w:ascii="Arial" w:hAnsi="Arial" w:cs="Arial"/>
          <w:szCs w:val="24"/>
        </w:rPr>
        <w:t>cláusulas</w:t>
      </w:r>
      <w:r w:rsidRPr="00EE0A42">
        <w:rPr>
          <w:rFonts w:ascii="Arial" w:hAnsi="Arial" w:cs="Arial"/>
          <w:szCs w:val="24"/>
        </w:rPr>
        <w:t>.</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modificar de la </w:t>
      </w:r>
      <w:r w:rsidR="006E5284" w:rsidRPr="00EE0A42">
        <w:rPr>
          <w:rFonts w:ascii="Arial" w:hAnsi="Arial" w:cs="Arial"/>
          <w:szCs w:val="24"/>
        </w:rPr>
        <w:t>cláusula</w:t>
      </w:r>
      <w:r w:rsidRPr="00EE0A42">
        <w:rPr>
          <w:rFonts w:ascii="Arial" w:hAnsi="Arial" w:cs="Arial"/>
          <w:szCs w:val="24"/>
        </w:rPr>
        <w:t xml:space="preserve">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muestra una pantalla con los datos actuales de la </w:t>
      </w:r>
      <w:r w:rsidR="006E5284" w:rsidRPr="00EE0A42">
        <w:rPr>
          <w:rFonts w:ascii="Arial" w:hAnsi="Arial" w:cs="Arial"/>
          <w:szCs w:val="24"/>
        </w:rPr>
        <w:t>cláusula</w:t>
      </w:r>
      <w:r w:rsidRPr="00EE0A42">
        <w:rPr>
          <w:rFonts w:ascii="Arial" w:hAnsi="Arial" w:cs="Arial"/>
          <w:szCs w:val="24"/>
        </w:rPr>
        <w:t>.</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Jefe Legal actualiza los datos de la </w:t>
      </w:r>
      <w:r w:rsidR="006E5284" w:rsidRPr="00EE0A42">
        <w:rPr>
          <w:rFonts w:ascii="Arial" w:hAnsi="Arial" w:cs="Arial"/>
          <w:szCs w:val="24"/>
        </w:rPr>
        <w:t>cláusula</w:t>
      </w:r>
      <w:r w:rsidRPr="00EE0A42">
        <w:rPr>
          <w:rFonts w:ascii="Arial" w:hAnsi="Arial" w:cs="Arial"/>
          <w:szCs w:val="24"/>
        </w:rPr>
        <w:t xml:space="preserve">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eliminar de la </w:t>
      </w:r>
      <w:r w:rsidR="006E5284" w:rsidRPr="00EE0A42">
        <w:rPr>
          <w:rFonts w:ascii="Arial" w:hAnsi="Arial" w:cs="Arial"/>
          <w:szCs w:val="24"/>
        </w:rPr>
        <w:t>cláusula</w:t>
      </w:r>
      <w:r w:rsidRPr="00EE0A42">
        <w:rPr>
          <w:rFonts w:ascii="Arial" w:hAnsi="Arial" w:cs="Arial"/>
          <w:szCs w:val="24"/>
        </w:rPr>
        <w:t xml:space="preserve">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eliminación de la </w:t>
      </w:r>
      <w:r w:rsidR="006E5284" w:rsidRPr="00EE0A42">
        <w:rPr>
          <w:rFonts w:ascii="Arial" w:hAnsi="Arial" w:cs="Arial"/>
          <w:szCs w:val="24"/>
        </w:rPr>
        <w:t>cláusula</w:t>
      </w:r>
      <w:r w:rsidRPr="00EE0A42">
        <w:rPr>
          <w:rFonts w:ascii="Arial" w:hAnsi="Arial" w:cs="Arial"/>
          <w:szCs w:val="24"/>
        </w:rPr>
        <w:t xml:space="preserve">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actualiza la lista de </w:t>
      </w:r>
      <w:r w:rsidR="006E5284" w:rsidRPr="00EE0A42">
        <w:rPr>
          <w:rFonts w:ascii="Arial" w:hAnsi="Arial" w:cs="Arial"/>
          <w:szCs w:val="24"/>
        </w:rPr>
        <w:t>cláusulas</w:t>
      </w:r>
      <w:r w:rsidRPr="00EE0A42">
        <w:rPr>
          <w:rFonts w:ascii="Arial" w:hAnsi="Arial" w:cs="Arial"/>
          <w:szCs w:val="24"/>
        </w:rPr>
        <w:t>.</w:t>
      </w:r>
      <w:bookmarkEnd w:id="244"/>
      <w:bookmarkEnd w:id="245"/>
    </w:p>
    <w:p w:rsidR="00FA4BC4" w:rsidRPr="00BD1F76" w:rsidRDefault="00FA4BC4" w:rsidP="00851880">
      <w:pPr>
        <w:pStyle w:val="Prrafodelista"/>
        <w:numPr>
          <w:ilvl w:val="0"/>
          <w:numId w:val="8"/>
        </w:numPr>
        <w:contextualSpacing w:val="0"/>
        <w:rPr>
          <w:rFonts w:ascii="Arial" w:hAnsi="Arial" w:cs="Arial"/>
          <w:b/>
          <w:szCs w:val="24"/>
        </w:rPr>
      </w:pPr>
      <w:bookmarkStart w:id="246" w:name="_Toc334657704"/>
      <w:proofErr w:type="spellStart"/>
      <w:r w:rsidRPr="00BD1F76">
        <w:rPr>
          <w:rFonts w:ascii="Arial" w:hAnsi="Arial" w:cs="Arial"/>
          <w:b/>
          <w:szCs w:val="24"/>
        </w:rPr>
        <w:t>Subflujos</w:t>
      </w:r>
      <w:bookmarkEnd w:id="246"/>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7" w:name="_Toc334655897"/>
      <w:bookmarkStart w:id="248" w:name="_Toc334657705"/>
      <w:r w:rsidRPr="00EE0A42">
        <w:rPr>
          <w:rFonts w:ascii="Arial" w:hAnsi="Arial" w:cs="Arial"/>
          <w:b/>
          <w:i/>
          <w:szCs w:val="24"/>
        </w:rPr>
        <w:t xml:space="preserve">Alerta de Ingreso de una nueva </w:t>
      </w:r>
      <w:bookmarkEnd w:id="247"/>
      <w:r w:rsidRPr="00EE0A42">
        <w:rPr>
          <w:rFonts w:ascii="Arial" w:hAnsi="Arial" w:cs="Arial"/>
          <w:b/>
          <w:i/>
          <w:szCs w:val="24"/>
        </w:rPr>
        <w:t>Cláusula Definida</w:t>
      </w:r>
      <w:bookmarkEnd w:id="24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9" w:name="_Toc334657706"/>
      <w:r w:rsidRPr="00EE0A42">
        <w:rPr>
          <w:rFonts w:ascii="Arial" w:hAnsi="Arial" w:cs="Arial"/>
          <w:b/>
          <w:i/>
          <w:szCs w:val="24"/>
        </w:rPr>
        <w:t xml:space="preserve">Alerta de Modificación una </w:t>
      </w:r>
      <w:bookmarkEnd w:id="249"/>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w:t>
      </w:r>
      <w:r w:rsidR="006E5284" w:rsidRPr="00EE0A42">
        <w:rPr>
          <w:rFonts w:ascii="Arial" w:hAnsi="Arial" w:cs="Arial"/>
          <w:szCs w:val="24"/>
        </w:rPr>
        <w:t>cláusula</w:t>
      </w:r>
      <w:r w:rsidRPr="00EE0A42">
        <w:rPr>
          <w:rFonts w:ascii="Arial" w:hAnsi="Arial" w:cs="Arial"/>
          <w:szCs w:val="24"/>
        </w:rPr>
        <w:t xml:space="preserve">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0" w:name="_Toc334657707"/>
      <w:r w:rsidRPr="00BD1F76">
        <w:rPr>
          <w:rFonts w:ascii="Arial" w:hAnsi="Arial" w:cs="Arial"/>
          <w:b/>
          <w:szCs w:val="24"/>
        </w:rPr>
        <w:t>Flujos Alternos</w:t>
      </w:r>
      <w:bookmarkEnd w:id="250"/>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1" w:name="_Toc334655899"/>
      <w:bookmarkStart w:id="252" w:name="_Toc334657708"/>
      <w:r w:rsidRPr="00EE0A42">
        <w:rPr>
          <w:rFonts w:ascii="Arial" w:hAnsi="Arial" w:cs="Arial"/>
          <w:b/>
          <w:i/>
          <w:szCs w:val="24"/>
        </w:rPr>
        <w:t>No existe Cláusula Definida a buscar</w:t>
      </w:r>
      <w:bookmarkEnd w:id="251"/>
      <w:bookmarkEnd w:id="252"/>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3" w:name="_Toc334657709"/>
      <w:r w:rsidRPr="00BD1F76">
        <w:rPr>
          <w:rFonts w:ascii="Arial" w:hAnsi="Arial" w:cs="Arial"/>
          <w:b/>
          <w:szCs w:val="24"/>
        </w:rPr>
        <w:t>Precondiciones</w:t>
      </w:r>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10"/>
      <w:proofErr w:type="spellStart"/>
      <w:r w:rsidRPr="00BD1F76">
        <w:rPr>
          <w:rFonts w:ascii="Arial" w:hAnsi="Arial" w:cs="Arial"/>
          <w:b/>
          <w:szCs w:val="24"/>
        </w:rPr>
        <w:t>Poscondiciones</w:t>
      </w:r>
      <w:bookmarkEnd w:id="254"/>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5" w:name="_Toc334657711"/>
      <w:r w:rsidRPr="00EE0A42">
        <w:rPr>
          <w:rFonts w:ascii="Arial" w:hAnsi="Arial" w:cs="Arial"/>
          <w:b/>
          <w:i/>
          <w:szCs w:val="24"/>
        </w:rPr>
        <w:t>Cláusula Definida actualizada</w:t>
      </w:r>
      <w:bookmarkEnd w:id="255"/>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2"/>
      <w:r w:rsidRPr="00EE0A42">
        <w:rPr>
          <w:rFonts w:ascii="Arial" w:hAnsi="Arial" w:cs="Arial"/>
          <w:b/>
          <w:i/>
          <w:szCs w:val="24"/>
        </w:rPr>
        <w:t xml:space="preserve">Cláusula Definida </w:t>
      </w:r>
      <w:bookmarkEnd w:id="256"/>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7" w:name="_Toc334657713"/>
      <w:r w:rsidRPr="00EE0A42">
        <w:rPr>
          <w:rFonts w:ascii="Arial" w:hAnsi="Arial" w:cs="Arial"/>
          <w:b/>
          <w:szCs w:val="24"/>
        </w:rPr>
        <w:lastRenderedPageBreak/>
        <w:t>Puntos de Extensión</w:t>
      </w:r>
      <w:bookmarkEnd w:id="257"/>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013C7C" w:rsidRDefault="00FA4BC4" w:rsidP="00EE0A42">
      <w:pPr>
        <w:pStyle w:val="Prrafodelista"/>
        <w:spacing w:before="240" w:after="0" w:line="360" w:lineRule="auto"/>
        <w:ind w:left="708"/>
        <w:contextualSpacing w:val="0"/>
        <w:rPr>
          <w:rFonts w:ascii="Arial" w:hAnsi="Arial" w:cs="Arial"/>
          <w:b/>
          <w:i/>
          <w:szCs w:val="24"/>
          <w:lang w:val="pt-BR"/>
        </w:rPr>
      </w:pPr>
      <w:r w:rsidRPr="00013C7C">
        <w:rPr>
          <w:rFonts w:ascii="Arial" w:hAnsi="Arial" w:cs="Arial"/>
          <w:b/>
          <w:i/>
          <w:szCs w:val="24"/>
          <w:lang w:val="pt-BR"/>
        </w:rPr>
        <w:t xml:space="preserve">No </w:t>
      </w:r>
      <w:proofErr w:type="spellStart"/>
      <w:r w:rsidRPr="00013C7C">
        <w:rPr>
          <w:rFonts w:ascii="Arial" w:hAnsi="Arial" w:cs="Arial"/>
          <w:b/>
          <w:i/>
          <w:szCs w:val="24"/>
          <w:lang w:val="pt-BR"/>
        </w:rPr>
        <w:t>actualizar</w:t>
      </w:r>
      <w:proofErr w:type="spellEnd"/>
      <w:r w:rsidRPr="00013C7C">
        <w:rPr>
          <w:rFonts w:ascii="Arial" w:hAnsi="Arial" w:cs="Arial"/>
          <w:b/>
          <w:i/>
          <w:szCs w:val="24"/>
          <w:lang w:val="pt-BR"/>
        </w:rPr>
        <w:t xml:space="preserve"> o eliminar clausulas</w:t>
      </w:r>
      <w:proofErr w:type="gramStart"/>
      <w:r w:rsidRPr="00013C7C">
        <w:rPr>
          <w:rFonts w:ascii="Arial" w:hAnsi="Arial" w:cs="Arial"/>
          <w:b/>
          <w:i/>
          <w:szCs w:val="24"/>
          <w:lang w:val="pt-BR"/>
        </w:rPr>
        <w:t xml:space="preserve">  </w:t>
      </w:r>
      <w:proofErr w:type="spellStart"/>
      <w:proofErr w:type="gramEnd"/>
      <w:r w:rsidRPr="00013C7C">
        <w:rPr>
          <w:rFonts w:ascii="Arial" w:hAnsi="Arial" w:cs="Arial"/>
          <w:b/>
          <w:i/>
          <w:szCs w:val="24"/>
          <w:lang w:val="pt-BR"/>
        </w:rPr>
        <w:t>asignadas</w:t>
      </w:r>
      <w:proofErr w:type="spellEnd"/>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745258"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10.5pt;height:177.75pt;visibility:visible">
            <v:imagedata r:id="rId29" o:title=""/>
          </v:shape>
        </w:pict>
      </w:r>
    </w:p>
    <w:p w:rsidR="008163A9" w:rsidRPr="00BD1F76" w:rsidRDefault="00745258"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45258"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745258"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745258"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8" w:name="_Toc334628394"/>
      <w:r w:rsidRPr="00BD1F76">
        <w:rPr>
          <w:rFonts w:ascii="Arial" w:hAnsi="Arial" w:cs="Arial"/>
          <w:b/>
          <w:szCs w:val="24"/>
        </w:rPr>
        <w:t>Breve Descripción</w:t>
      </w:r>
      <w:bookmarkEnd w:id="258"/>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6"/>
      <w:r w:rsidRPr="00BD1F76">
        <w:rPr>
          <w:rFonts w:ascii="Arial" w:hAnsi="Arial" w:cs="Arial"/>
          <w:b/>
          <w:szCs w:val="24"/>
        </w:rPr>
        <w:t>Flujo Básico</w:t>
      </w:r>
      <w:bookmarkEnd w:id="259"/>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0" w:name="_Toc334628397"/>
      <w:r w:rsidRPr="00EE0A42">
        <w:rPr>
          <w:rFonts w:ascii="Arial" w:hAnsi="Arial" w:cs="Arial"/>
          <w:b/>
          <w:i/>
          <w:szCs w:val="24"/>
        </w:rPr>
        <w:t xml:space="preserve">Agregar </w:t>
      </w:r>
      <w:bookmarkEnd w:id="260"/>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1" w:name="_Toc334628398"/>
      <w:r w:rsidRPr="002E0AB9">
        <w:rPr>
          <w:rFonts w:ascii="Arial" w:hAnsi="Arial" w:cs="Arial"/>
          <w:b/>
          <w:i/>
          <w:szCs w:val="24"/>
        </w:rPr>
        <w:t xml:space="preserve">Modificar </w:t>
      </w:r>
      <w:bookmarkEnd w:id="261"/>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9"/>
      <w:r w:rsidRPr="002E0AB9">
        <w:rPr>
          <w:rFonts w:ascii="Arial" w:hAnsi="Arial" w:cs="Arial"/>
          <w:b/>
          <w:i/>
          <w:szCs w:val="24"/>
        </w:rPr>
        <w:t xml:space="preserve">Eliminar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3" w:name="_Toc334628400"/>
      <w:proofErr w:type="spellStart"/>
      <w:r w:rsidRPr="00BD1F76">
        <w:rPr>
          <w:rFonts w:ascii="Arial" w:hAnsi="Arial" w:cs="Arial"/>
          <w:b/>
          <w:szCs w:val="24"/>
        </w:rPr>
        <w:t>Subflujos</w:t>
      </w:r>
      <w:bookmarkEnd w:id="263"/>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1"/>
      <w:r w:rsidRPr="00BD1F76">
        <w:rPr>
          <w:rFonts w:ascii="Arial" w:hAnsi="Arial" w:cs="Arial"/>
          <w:b/>
          <w:szCs w:val="24"/>
        </w:rPr>
        <w:t>Flujos Alternos</w:t>
      </w:r>
      <w:bookmarkEnd w:id="264"/>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2"/>
      <w:r w:rsidRPr="00BD1F76">
        <w:rPr>
          <w:rFonts w:ascii="Arial" w:hAnsi="Arial" w:cs="Arial"/>
          <w:b/>
          <w:szCs w:val="24"/>
        </w:rPr>
        <w:t>Precondiciones</w:t>
      </w:r>
      <w:bookmarkEnd w:id="265"/>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6" w:name="_Toc334628403"/>
      <w:r w:rsidRPr="002E0AB9">
        <w:rPr>
          <w:rFonts w:ascii="Arial" w:hAnsi="Arial" w:cs="Arial"/>
          <w:b/>
          <w:i/>
          <w:szCs w:val="24"/>
        </w:rPr>
        <w:t>Acceso al sistema del CC_AS004_Jefe_</w:t>
      </w:r>
      <w:bookmarkEnd w:id="266"/>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7" w:name="_Toc334628404"/>
      <w:proofErr w:type="spellStart"/>
      <w:r w:rsidRPr="002E0AB9">
        <w:rPr>
          <w:rFonts w:ascii="Arial" w:hAnsi="Arial" w:cs="Arial"/>
          <w:b/>
          <w:szCs w:val="24"/>
        </w:rPr>
        <w:t>Poscondiciones</w:t>
      </w:r>
      <w:bookmarkEnd w:id="267"/>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8" w:name="_Toc334628405"/>
      <w:r w:rsidRPr="00BD1F76">
        <w:rPr>
          <w:rFonts w:ascii="Arial" w:hAnsi="Arial" w:cs="Arial"/>
          <w:b/>
          <w:szCs w:val="24"/>
        </w:rPr>
        <w:t>Puntos de Extensión</w:t>
      </w:r>
      <w:bookmarkEnd w:id="268"/>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6"/>
      <w:r w:rsidRPr="00BD1F76">
        <w:rPr>
          <w:rFonts w:ascii="Arial" w:hAnsi="Arial" w:cs="Arial"/>
          <w:b/>
          <w:szCs w:val="24"/>
        </w:rPr>
        <w:t>Información Adicional</w:t>
      </w:r>
      <w:bookmarkEnd w:id="269"/>
    </w:p>
    <w:p w:rsidR="00A04DCC" w:rsidRPr="00BD1F76" w:rsidRDefault="00A04DCC" w:rsidP="007F6F86">
      <w:pPr>
        <w:pStyle w:val="Prrafodelista"/>
        <w:ind w:left="66"/>
        <w:contextualSpacing w:val="0"/>
        <w:rPr>
          <w:rFonts w:ascii="Arial" w:hAnsi="Arial" w:cs="Arial"/>
          <w:b/>
          <w:szCs w:val="24"/>
        </w:rPr>
      </w:pPr>
    </w:p>
    <w:p w:rsidR="00A04DCC" w:rsidRPr="00BD1F76" w:rsidRDefault="00745258"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745258"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745258"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745258"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745258"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0" w:name="_Toc335590949"/>
      <w:r w:rsidRPr="00BD1F76">
        <w:rPr>
          <w:rFonts w:ascii="Arial" w:hAnsi="Arial" w:cs="Arial"/>
          <w:b/>
          <w:szCs w:val="24"/>
        </w:rPr>
        <w:t>Flujo de Eventos</w:t>
      </w:r>
      <w:bookmarkEnd w:id="270"/>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50"/>
      <w:r w:rsidRPr="00BD1F76">
        <w:rPr>
          <w:rFonts w:ascii="Arial" w:hAnsi="Arial" w:cs="Arial"/>
          <w:b/>
          <w:szCs w:val="24"/>
        </w:rPr>
        <w:t>Flujo Básico</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 xml:space="preserve">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2" w:name="_Toc335590951"/>
      <w:proofErr w:type="spellStart"/>
      <w:r w:rsidRPr="00BD1F76">
        <w:rPr>
          <w:rFonts w:ascii="Arial" w:hAnsi="Arial" w:cs="Arial"/>
          <w:b/>
          <w:szCs w:val="24"/>
        </w:rPr>
        <w:t>Subflujos</w:t>
      </w:r>
      <w:bookmarkEnd w:id="272"/>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3" w:name="_Toc335590952"/>
      <w:r w:rsidRPr="009E4805">
        <w:rPr>
          <w:rFonts w:ascii="Arial" w:hAnsi="Arial" w:cs="Arial"/>
          <w:b/>
          <w:i/>
          <w:szCs w:val="24"/>
        </w:rPr>
        <w:t>Agregar Penalidad</w:t>
      </w:r>
      <w:bookmarkEnd w:id="273"/>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3"/>
      <w:r w:rsidRPr="009E4805">
        <w:rPr>
          <w:rFonts w:ascii="Arial" w:hAnsi="Arial" w:cs="Arial"/>
          <w:b/>
          <w:i/>
          <w:szCs w:val="24"/>
        </w:rPr>
        <w:t>Actualizar Penalidad</w:t>
      </w:r>
      <w:bookmarkEnd w:id="274"/>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5" w:name="_Toc335590954"/>
      <w:r w:rsidRPr="009E4805">
        <w:rPr>
          <w:rFonts w:ascii="Arial" w:hAnsi="Arial" w:cs="Arial"/>
          <w:b/>
          <w:i/>
          <w:szCs w:val="24"/>
        </w:rPr>
        <w:t>Eliminar Penalidad</w:t>
      </w:r>
      <w:bookmarkEnd w:id="275"/>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6" w:name="_Toc335590955"/>
      <w:r w:rsidRPr="00BD1F76">
        <w:rPr>
          <w:rFonts w:ascii="Arial" w:hAnsi="Arial" w:cs="Arial"/>
          <w:b/>
          <w:szCs w:val="24"/>
        </w:rPr>
        <w:t>Flujos Alternos</w:t>
      </w:r>
      <w:bookmarkEnd w:id="276"/>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7" w:name="_Toc335590956"/>
      <w:r w:rsidRPr="009E4805">
        <w:rPr>
          <w:rFonts w:ascii="Arial" w:hAnsi="Arial" w:cs="Arial"/>
          <w:b/>
          <w:i/>
          <w:szCs w:val="24"/>
        </w:rPr>
        <w:t>No existe el Tipo de Penalidad</w:t>
      </w:r>
      <w:bookmarkEnd w:id="27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7"/>
      <w:r w:rsidRPr="009E4805">
        <w:rPr>
          <w:rFonts w:ascii="Arial" w:hAnsi="Arial" w:cs="Arial"/>
          <w:b/>
          <w:i/>
          <w:szCs w:val="24"/>
        </w:rPr>
        <w:t>No existe Penalidad a buscar</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79"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0" w:name="_Toc335590959"/>
      <w:r w:rsidRPr="00BD1F76">
        <w:rPr>
          <w:rFonts w:ascii="Arial" w:hAnsi="Arial" w:cs="Arial"/>
          <w:b/>
          <w:szCs w:val="24"/>
        </w:rPr>
        <w:t>Precondiciones</w:t>
      </w:r>
      <w:bookmarkEnd w:id="280"/>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1" w:name="_Toc335586067"/>
      <w:bookmarkStart w:id="282" w:name="_Toc335590960"/>
      <w:r w:rsidRPr="009E4805">
        <w:rPr>
          <w:rFonts w:ascii="Arial" w:hAnsi="Arial" w:cs="Arial"/>
          <w:b/>
          <w:i/>
          <w:szCs w:val="24"/>
        </w:rPr>
        <w:t xml:space="preserve">Actualización o eliminación </w:t>
      </w:r>
      <w:bookmarkEnd w:id="281"/>
      <w:r w:rsidRPr="009E4805">
        <w:rPr>
          <w:rFonts w:ascii="Arial" w:hAnsi="Arial" w:cs="Arial"/>
          <w:b/>
          <w:i/>
          <w:szCs w:val="24"/>
        </w:rPr>
        <w:t>de la penalidad</w:t>
      </w:r>
      <w:bookmarkEnd w:id="282"/>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3" w:name="_Toc335590961"/>
      <w:proofErr w:type="spellStart"/>
      <w:r w:rsidRPr="00BD1F76">
        <w:rPr>
          <w:rFonts w:ascii="Arial" w:hAnsi="Arial" w:cs="Arial"/>
          <w:b/>
          <w:szCs w:val="24"/>
        </w:rPr>
        <w:t>Poscondiciones</w:t>
      </w:r>
      <w:bookmarkEnd w:id="28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4" w:name="_Toc335590962"/>
      <w:r w:rsidRPr="009E4805">
        <w:rPr>
          <w:rFonts w:ascii="Arial" w:hAnsi="Arial" w:cs="Arial"/>
          <w:b/>
          <w:i/>
          <w:szCs w:val="24"/>
        </w:rPr>
        <w:t>Penalidad registrada</w:t>
      </w:r>
      <w:bookmarkEnd w:id="284"/>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3"/>
      <w:r w:rsidRPr="009E4805">
        <w:rPr>
          <w:rFonts w:ascii="Arial" w:hAnsi="Arial" w:cs="Arial"/>
          <w:b/>
          <w:i/>
          <w:szCs w:val="24"/>
        </w:rPr>
        <w:t>Penalidad actualizada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4"/>
      <w:r w:rsidRPr="009E4805">
        <w:rPr>
          <w:rFonts w:ascii="Arial" w:hAnsi="Arial" w:cs="Arial"/>
          <w:b/>
          <w:i/>
          <w:szCs w:val="24"/>
        </w:rPr>
        <w:t>Penalidad eliminada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7" w:name="_Toc335590965"/>
      <w:r w:rsidRPr="00BD1F76">
        <w:rPr>
          <w:rFonts w:ascii="Arial" w:hAnsi="Arial" w:cs="Arial"/>
          <w:b/>
          <w:szCs w:val="24"/>
        </w:rPr>
        <w:t>Puntos de Extensión</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6"/>
      <w:r w:rsidRPr="00BD1F76">
        <w:rPr>
          <w:rFonts w:ascii="Arial" w:hAnsi="Arial" w:cs="Arial"/>
          <w:b/>
          <w:szCs w:val="24"/>
        </w:rPr>
        <w:t>Reglas de Negocio</w:t>
      </w:r>
      <w:bookmarkEnd w:id="288"/>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89" w:name="_Toc335590967"/>
      <w:r w:rsidRPr="005D377C">
        <w:rPr>
          <w:rFonts w:ascii="Arial" w:hAnsi="Arial" w:cs="Arial"/>
          <w:b/>
          <w:i/>
          <w:szCs w:val="24"/>
        </w:rPr>
        <w:t>CC_RN007_Penalidad_Incumplimiento_Servicio</w:t>
      </w:r>
      <w:bookmarkEnd w:id="28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0"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0"/>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4525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4525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4525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74525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w:t>
      </w:r>
      <w:r w:rsidR="0039112B" w:rsidRPr="0039112B">
        <w:rPr>
          <w:rFonts w:ascii="Arial" w:hAnsi="Arial" w:cs="Arial"/>
          <w:szCs w:val="24"/>
        </w:rPr>
        <w:t>CC_RN011_Contrato_Activo</w:t>
      </w:r>
      <w:r w:rsidR="0039112B">
        <w:rPr>
          <w:rFonts w:ascii="Arial" w:hAnsi="Arial" w:cs="Arial"/>
          <w:szCs w:val="24"/>
        </w:rPr>
        <w:t>] [</w:t>
      </w:r>
      <w:r w:rsidR="002E1478">
        <w:rPr>
          <w:rFonts w:ascii="Arial" w:hAnsi="Arial" w:cs="Arial"/>
          <w:szCs w:val="24"/>
        </w:rPr>
        <w:t>CC_RN012_Vigencia_Contrato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proofErr w:type="spellEnd"/>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745258" w:rsidP="00256811">
      <w:pPr>
        <w:pStyle w:val="Prrafodelista"/>
        <w:spacing w:after="0"/>
        <w:ind w:left="709"/>
        <w:contextualSpacing w:val="0"/>
        <w:jc w:val="center"/>
        <w:rPr>
          <w:noProof/>
          <w:lang w:eastAsia="es-PE"/>
        </w:rPr>
      </w:pPr>
      <w:r>
        <w:rPr>
          <w:noProof/>
          <w:lang w:eastAsia="es-PE"/>
        </w:rPr>
        <w:pict>
          <v:shape id="_x0000_i1060"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745258" w:rsidP="00256811">
      <w:pPr>
        <w:pStyle w:val="Prrafodelista"/>
        <w:spacing w:before="240" w:after="0"/>
        <w:ind w:left="426"/>
        <w:contextualSpacing w:val="0"/>
        <w:jc w:val="center"/>
        <w:rPr>
          <w:noProof/>
          <w:lang w:eastAsia="es-PE"/>
        </w:rPr>
      </w:pPr>
      <w:r>
        <w:rPr>
          <w:noProof/>
          <w:lang w:eastAsia="es-PE"/>
        </w:rPr>
        <w:lastRenderedPageBreak/>
        <w:pict>
          <v:shape id="_x0000_i1061"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082D71">
        <w:rPr>
          <w:rFonts w:ascii="Arial" w:hAnsi="Arial" w:cs="Arial"/>
          <w:b/>
          <w:sz w:val="24"/>
          <w:szCs w:val="24"/>
        </w:rPr>
        <w:lastRenderedPageBreak/>
        <w:t>CAS</w:t>
      </w:r>
      <w:r w:rsidR="00070F14">
        <w:rPr>
          <w:rFonts w:ascii="Arial" w:hAnsi="Arial" w:cs="Arial"/>
          <w:b/>
          <w:sz w:val="24"/>
          <w:szCs w:val="24"/>
        </w:rPr>
        <w:t>O DE USO: CC_CUS008_Generar_reporte_contratos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1" w:name="_Toc334675762"/>
      <w:r w:rsidRPr="00BD1F76">
        <w:rPr>
          <w:rFonts w:ascii="Arial" w:hAnsi="Arial" w:cs="Arial"/>
          <w:b/>
          <w:szCs w:val="24"/>
        </w:rPr>
        <w:t>Flujo de Eventos</w:t>
      </w:r>
      <w:bookmarkEnd w:id="291"/>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3"/>
      <w:r w:rsidRPr="00BD1F76">
        <w:rPr>
          <w:rFonts w:ascii="Arial" w:hAnsi="Arial" w:cs="Arial"/>
          <w:b/>
          <w:szCs w:val="24"/>
        </w:rPr>
        <w:t>Flujo Básico</w:t>
      </w:r>
      <w:bookmarkEnd w:id="292"/>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3" w:name="_Toc334675701"/>
      <w:bookmarkStart w:id="294" w:name="_Toc334675764"/>
      <w:r w:rsidRPr="00082D71">
        <w:rPr>
          <w:rFonts w:ascii="Arial" w:hAnsi="Arial" w:cs="Arial"/>
          <w:szCs w:val="24"/>
        </w:rPr>
        <w:t>El caso de uso se inicia cuando el CC_AS002_Gerente_Comercial selecciona la opción Generar Reportes de Contratos.</w:t>
      </w:r>
      <w:bookmarkEnd w:id="293"/>
      <w:bookmarkEnd w:id="294"/>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5" w:name="_Toc334675703"/>
      <w:bookmarkStart w:id="296" w:name="_Toc334675766"/>
      <w:r w:rsidRPr="00082D71">
        <w:rPr>
          <w:rFonts w:ascii="Arial" w:hAnsi="Arial" w:cs="Arial"/>
          <w:szCs w:val="24"/>
        </w:rPr>
        <w:t>El sistema muestra un listado de Contratos/Adendas</w:t>
      </w:r>
      <w:bookmarkEnd w:id="295"/>
      <w:bookmarkEnd w:id="296"/>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7" w:name="_Toc334675704"/>
      <w:bookmarkStart w:id="298" w:name="_Toc334675767"/>
      <w:r w:rsidRPr="00082D71">
        <w:rPr>
          <w:rFonts w:ascii="Arial" w:hAnsi="Arial" w:cs="Arial"/>
          <w:szCs w:val="24"/>
        </w:rPr>
        <w:t>El CC_AS002_Gerente_Comercial selecciona los Contratos/Adenda a considerar en su reporte.</w:t>
      </w:r>
      <w:bookmarkEnd w:id="297"/>
      <w:bookmarkEnd w:id="298"/>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9" w:name="_Toc334675705"/>
      <w:bookmarkStart w:id="300" w:name="_Toc334675768"/>
      <w:r w:rsidRPr="00082D71">
        <w:rPr>
          <w:rFonts w:ascii="Arial" w:hAnsi="Arial" w:cs="Arial"/>
          <w:szCs w:val="24"/>
        </w:rPr>
        <w:t>El CC_AS002_Gerente_Comercial elige la opción imprimir.</w:t>
      </w:r>
      <w:bookmarkEnd w:id="299"/>
      <w:bookmarkEnd w:id="300"/>
    </w:p>
    <w:p w:rsidR="009D4876" w:rsidRPr="00BD1F76" w:rsidRDefault="009D4876" w:rsidP="00851880">
      <w:pPr>
        <w:pStyle w:val="Prrafodelista"/>
        <w:numPr>
          <w:ilvl w:val="0"/>
          <w:numId w:val="8"/>
        </w:numPr>
        <w:contextualSpacing w:val="0"/>
        <w:rPr>
          <w:rFonts w:ascii="Arial" w:hAnsi="Arial" w:cs="Arial"/>
          <w:b/>
          <w:szCs w:val="24"/>
        </w:rPr>
      </w:pPr>
      <w:bookmarkStart w:id="301" w:name="_Toc334675769"/>
      <w:proofErr w:type="spellStart"/>
      <w:r w:rsidRPr="00BD1F76">
        <w:rPr>
          <w:rFonts w:ascii="Arial" w:hAnsi="Arial" w:cs="Arial"/>
          <w:b/>
          <w:szCs w:val="24"/>
        </w:rPr>
        <w:t>Subflujos</w:t>
      </w:r>
      <w:bookmarkEnd w:id="301"/>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2" w:name="_Toc334675770"/>
      <w:r w:rsidRPr="00082D71">
        <w:rPr>
          <w:rFonts w:ascii="Arial" w:hAnsi="Arial" w:cs="Arial"/>
          <w:b/>
          <w:szCs w:val="24"/>
        </w:rPr>
        <w:t>Flujos Alternos</w:t>
      </w:r>
      <w:bookmarkEnd w:id="30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3" w:name="_Toc334675771"/>
      <w:r w:rsidRPr="00BD1F76">
        <w:rPr>
          <w:rFonts w:ascii="Arial" w:hAnsi="Arial" w:cs="Arial"/>
          <w:b/>
          <w:szCs w:val="24"/>
        </w:rPr>
        <w:t>Precondiciones</w:t>
      </w:r>
      <w:bookmarkEnd w:id="303"/>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4" w:name="_Toc334674723"/>
      <w:bookmarkStart w:id="305" w:name="_Toc334675772"/>
      <w:r w:rsidRPr="00365311">
        <w:rPr>
          <w:rFonts w:ascii="Arial" w:hAnsi="Arial" w:cs="Arial"/>
          <w:b/>
          <w:i/>
          <w:szCs w:val="24"/>
        </w:rPr>
        <w:t>Contrato/Adenda existente</w:t>
      </w:r>
      <w:bookmarkEnd w:id="304"/>
      <w:bookmarkEnd w:id="305"/>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6" w:name="_Toc334675773"/>
      <w:proofErr w:type="spellStart"/>
      <w:r w:rsidRPr="00BD1F76">
        <w:rPr>
          <w:rFonts w:ascii="Arial" w:hAnsi="Arial" w:cs="Arial"/>
          <w:b/>
          <w:szCs w:val="24"/>
        </w:rPr>
        <w:t>Poscondiciones</w:t>
      </w:r>
      <w:bookmarkEnd w:id="306"/>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4"/>
      <w:r w:rsidRPr="00BD1F76">
        <w:rPr>
          <w:rFonts w:ascii="Arial" w:hAnsi="Arial" w:cs="Arial"/>
          <w:b/>
          <w:szCs w:val="24"/>
        </w:rPr>
        <w:t>Puntos de Extensión</w:t>
      </w:r>
      <w:bookmarkEnd w:id="307"/>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lastRenderedPageBreak/>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5"/>
      <w:r w:rsidRPr="00BD1F76">
        <w:rPr>
          <w:rFonts w:ascii="Arial" w:hAnsi="Arial" w:cs="Arial"/>
          <w:b/>
          <w:szCs w:val="24"/>
        </w:rPr>
        <w:t>Información Adicional</w:t>
      </w:r>
      <w:bookmarkEnd w:id="308"/>
    </w:p>
    <w:p w:rsidR="009D4876" w:rsidRDefault="00745258"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2" type="#_x0000_t75" style="width:377.25pt;height:228.75pt">
            <v:imagedata r:id="rId45" o:title=""/>
          </v:shape>
        </w:pict>
      </w:r>
    </w:p>
    <w:p w:rsidR="00CE1EED" w:rsidRPr="00CE1EED" w:rsidRDefault="00CE1EED" w:rsidP="00082D71">
      <w:pPr>
        <w:pStyle w:val="Prrafodelista"/>
        <w:ind w:left="66"/>
        <w:contextualSpacing w:val="0"/>
        <w:jc w:val="center"/>
        <w:rPr>
          <w:rFonts w:ascii="Arial" w:hAnsi="Arial" w:cs="Arial"/>
          <w:sz w:val="18"/>
          <w:szCs w:val="24"/>
        </w:rPr>
      </w:pPr>
      <w:r w:rsidRPr="00CE1EED">
        <w:rPr>
          <w:rFonts w:ascii="Arial" w:hAnsi="Arial" w:cs="Arial"/>
          <w:sz w:val="18"/>
          <w:szCs w:val="24"/>
        </w:rPr>
        <w:t>Gráfico 1</w:t>
      </w:r>
    </w:p>
    <w:p w:rsidR="009D4876" w:rsidRDefault="00745258"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64.5pt;height:263.25pt">
            <v:imagedata r:id="rId46" o:title=""/>
          </v:shape>
        </w:pict>
      </w:r>
    </w:p>
    <w:p w:rsidR="00CE1EED" w:rsidRPr="00CE1EED" w:rsidRDefault="00CE1EED" w:rsidP="00CE1EED">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CE1EED" w:rsidRPr="00BD1F76" w:rsidRDefault="00CE1EED" w:rsidP="00082D71">
      <w:pPr>
        <w:pStyle w:val="Prrafodelista"/>
        <w:ind w:left="66"/>
        <w:contextualSpacing w:val="0"/>
        <w:jc w:val="center"/>
        <w:rPr>
          <w:rFonts w:ascii="Arial" w:hAnsi="Arial" w:cs="Arial"/>
          <w:b/>
          <w:szCs w:val="24"/>
        </w:rPr>
      </w:pPr>
    </w:p>
    <w:p w:rsidR="009D4876" w:rsidRPr="00BD1F76" w:rsidRDefault="00745258" w:rsidP="000F27DB">
      <w:pPr>
        <w:pStyle w:val="Prrafodelista"/>
        <w:spacing w:after="0"/>
        <w:ind w:left="66"/>
        <w:contextualSpacing w:val="0"/>
        <w:jc w:val="center"/>
        <w:rPr>
          <w:rFonts w:ascii="Arial" w:hAnsi="Arial" w:cs="Arial"/>
          <w:b/>
          <w:szCs w:val="24"/>
        </w:rPr>
      </w:pPr>
      <w:r>
        <w:rPr>
          <w:rFonts w:ascii="Arial" w:hAnsi="Arial" w:cs="Arial"/>
          <w:b/>
          <w:szCs w:val="24"/>
        </w:rPr>
        <w:lastRenderedPageBreak/>
        <w:pict>
          <v:shape id="_x0000_i1064" type="#_x0000_t75" style="width:384.75pt;height:317.25pt">
            <v:imagedata r:id="rId47" o:title=""/>
          </v:shape>
        </w:pict>
      </w:r>
    </w:p>
    <w:p w:rsidR="000F27DB" w:rsidRPr="00CE1EED" w:rsidRDefault="000F27DB" w:rsidP="000F27DB">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09" w:name="_Toc334628395"/>
      <w:r w:rsidRPr="00BD1F76">
        <w:rPr>
          <w:rFonts w:ascii="Arial" w:hAnsi="Arial" w:cs="Arial"/>
          <w:b/>
          <w:szCs w:val="24"/>
        </w:rPr>
        <w:t>Flujo de Eventos</w:t>
      </w:r>
      <w:bookmarkEnd w:id="309"/>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w:t>
      </w:r>
      <w:r w:rsidR="00013C7C">
        <w:rPr>
          <w:rFonts w:ascii="Arial" w:hAnsi="Arial" w:cs="Arial"/>
          <w:szCs w:val="24"/>
        </w:rPr>
        <w:t xml:space="preserve">ontrato. </w:t>
      </w:r>
    </w:p>
    <w:p w:rsidR="00AA6533" w:rsidRPr="00173CBF" w:rsidRDefault="00AA6533" w:rsidP="00851880">
      <w:pPr>
        <w:pStyle w:val="Prrafodelista"/>
        <w:numPr>
          <w:ilvl w:val="2"/>
          <w:numId w:val="18"/>
        </w:numPr>
        <w:contextualSpacing w:val="0"/>
        <w:jc w:val="both"/>
        <w:rPr>
          <w:rFonts w:ascii="Arial" w:hAnsi="Arial" w:cs="Arial"/>
          <w:szCs w:val="24"/>
        </w:rPr>
      </w:pPr>
      <w:bookmarkStart w:id="310" w:name="_Toc334675702"/>
      <w:bookmarkStart w:id="311"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0"/>
      <w:bookmarkEnd w:id="311"/>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r w:rsidR="002E1478">
        <w:rPr>
          <w:rFonts w:ascii="Arial" w:hAnsi="Arial" w:cs="Arial"/>
          <w:szCs w:val="24"/>
        </w:rPr>
        <w:t>[</w:t>
      </w:r>
      <w:r w:rsidR="002E1478" w:rsidRPr="0039112B">
        <w:rPr>
          <w:rFonts w:ascii="Arial" w:hAnsi="Arial" w:cs="Arial"/>
          <w:szCs w:val="24"/>
        </w:rPr>
        <w:t>CC_RN011_Contrato_Activo</w:t>
      </w:r>
      <w:r w:rsidR="002E1478">
        <w:rPr>
          <w:rFonts w:ascii="Arial" w:hAnsi="Arial" w:cs="Arial"/>
          <w:szCs w:val="24"/>
        </w:rPr>
        <w:t>] [CC_RN012_Vigencia_Contrato]</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w:t>
      </w:r>
      <w:r w:rsidR="00013C7C">
        <w:rPr>
          <w:rFonts w:ascii="Arial" w:hAnsi="Arial" w:cs="Arial"/>
          <w:szCs w:val="24"/>
        </w:rPr>
        <w:t xml:space="preserve">tregable. </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2E1478" w:rsidRDefault="002E1478" w:rsidP="002E1478">
      <w:pPr>
        <w:pStyle w:val="Prrafodelista"/>
        <w:numPr>
          <w:ilvl w:val="0"/>
          <w:numId w:val="8"/>
        </w:numPr>
        <w:contextualSpacing w:val="0"/>
        <w:rPr>
          <w:rFonts w:ascii="Arial" w:hAnsi="Arial" w:cs="Arial"/>
          <w:b/>
          <w:szCs w:val="24"/>
        </w:rPr>
      </w:pPr>
      <w:r>
        <w:rPr>
          <w:rFonts w:ascii="Arial" w:hAnsi="Arial" w:cs="Arial"/>
          <w:b/>
          <w:szCs w:val="24"/>
        </w:rPr>
        <w:t>Reglas de Negocio</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2E1478"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2E1478" w:rsidRPr="00365311"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745258"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5"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745258"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745258" w:rsidP="00365311">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745258"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8"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CC_AS003_Jefe_Comercial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w:t>
      </w:r>
      <w:r w:rsidR="000B36BE">
        <w:rPr>
          <w:rFonts w:ascii="Arial" w:hAnsi="Arial" w:cs="Arial"/>
          <w:szCs w:val="24"/>
        </w:rPr>
        <w:t xml:space="preserve"> uso comienza cuando el CC_AS003</w:t>
      </w:r>
      <w:r w:rsidRPr="007D449A">
        <w:rPr>
          <w:rFonts w:ascii="Arial" w:hAnsi="Arial" w:cs="Arial"/>
          <w:szCs w:val="24"/>
        </w:rPr>
        <w:t xml:space="preserve">_Jefe_Comercial selecciona la opción mantenimiento </w:t>
      </w:r>
      <w:r w:rsidR="000B36BE">
        <w:rPr>
          <w:rFonts w:ascii="Arial" w:hAnsi="Arial" w:cs="Arial"/>
          <w:szCs w:val="24"/>
        </w:rPr>
        <w:t>de datos de Cliente. El CC_AS003_Jefe_Comercial</w:t>
      </w:r>
      <w:r w:rsidRPr="007D449A">
        <w:rPr>
          <w:rFonts w:ascii="Arial" w:hAnsi="Arial" w:cs="Arial"/>
          <w:szCs w:val="24"/>
        </w:rPr>
        <w:t xml:space="preserve">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2" w:name="_Toc335583346"/>
      <w:r w:rsidRPr="00BD1F76">
        <w:rPr>
          <w:rFonts w:ascii="Arial" w:hAnsi="Arial" w:cs="Arial"/>
          <w:b/>
          <w:szCs w:val="24"/>
        </w:rPr>
        <w:t>Flujo de Eventos</w:t>
      </w:r>
      <w:bookmarkEnd w:id="312"/>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7"/>
      <w:r w:rsidRPr="00BD1F76">
        <w:rPr>
          <w:rFonts w:ascii="Arial" w:hAnsi="Arial" w:cs="Arial"/>
          <w:b/>
          <w:szCs w:val="24"/>
        </w:rPr>
        <w:t>Flujo Básico</w:t>
      </w:r>
      <w:bookmarkEnd w:id="313"/>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4" w:name="_Toc335583348"/>
      <w:r w:rsidRPr="007D449A">
        <w:rPr>
          <w:rFonts w:ascii="Arial" w:hAnsi="Arial" w:cs="Arial"/>
          <w:b/>
          <w:i/>
          <w:szCs w:val="24"/>
        </w:rPr>
        <w:t>Agregar Incumplimiento</w:t>
      </w:r>
      <w:bookmarkEnd w:id="314"/>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caso de </w:t>
      </w:r>
      <w:r w:rsidR="000B36BE">
        <w:rPr>
          <w:rFonts w:ascii="Arial" w:hAnsi="Arial" w:cs="Arial"/>
          <w:szCs w:val="24"/>
        </w:rPr>
        <w:t>uso se inicia cuando el CC_AS003_Jefe_Comercial</w:t>
      </w:r>
      <w:r w:rsidRPr="007D449A">
        <w:rPr>
          <w:rFonts w:ascii="Arial" w:hAnsi="Arial" w:cs="Arial"/>
          <w:szCs w:val="24"/>
        </w:rPr>
        <w:t xml:space="preserve">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w:t>
      </w:r>
      <w:r w:rsidR="000B36BE">
        <w:rPr>
          <w:rFonts w:ascii="Arial" w:hAnsi="Arial" w:cs="Arial"/>
          <w:szCs w:val="24"/>
        </w:rPr>
        <w:t>CC_AS003_Jefe_Comercial</w:t>
      </w:r>
      <w:r w:rsidRPr="007D449A">
        <w:rPr>
          <w:rFonts w:ascii="Arial" w:hAnsi="Arial" w:cs="Arial"/>
          <w:szCs w:val="24"/>
        </w:rPr>
        <w:t xml:space="preserve"> elige la opción Agregar</w:t>
      </w:r>
    </w:p>
    <w:p w:rsidR="00C411B9" w:rsidRPr="007D449A" w:rsidRDefault="000B36BE" w:rsidP="00851880">
      <w:pPr>
        <w:pStyle w:val="Prrafodelista"/>
        <w:numPr>
          <w:ilvl w:val="2"/>
          <w:numId w:val="19"/>
        </w:numPr>
        <w:ind w:left="1134" w:hanging="425"/>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0B36BE" w:rsidP="00851880">
      <w:pPr>
        <w:pStyle w:val="Prrafodelista"/>
        <w:numPr>
          <w:ilvl w:val="2"/>
          <w:numId w:val="19"/>
        </w:numPr>
        <w:ind w:left="1134" w:hanging="425"/>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9"/>
      <w:r w:rsidRPr="007D449A">
        <w:rPr>
          <w:rFonts w:ascii="Arial" w:hAnsi="Arial" w:cs="Arial"/>
          <w:b/>
          <w:i/>
          <w:szCs w:val="24"/>
        </w:rPr>
        <w:t>Modificar Incumplimiento</w:t>
      </w:r>
      <w:bookmarkEnd w:id="315"/>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 xml:space="preserve">El caso de </w:t>
      </w:r>
      <w:r w:rsidR="000B36BE">
        <w:rPr>
          <w:rFonts w:ascii="Arial" w:hAnsi="Arial" w:cs="Arial"/>
          <w:szCs w:val="24"/>
        </w:rPr>
        <w:t>uso se inicia cuando el CC_AS003_Jefe_Comercial</w:t>
      </w:r>
      <w:r w:rsidRPr="007D449A">
        <w:rPr>
          <w:rFonts w:ascii="Arial" w:hAnsi="Arial" w:cs="Arial"/>
          <w:szCs w:val="24"/>
        </w:rPr>
        <w:t xml:space="preserve">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selecciona el registro del Incumplimiento.</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Modificar</w:t>
      </w:r>
      <w:r>
        <w:rPr>
          <w:rFonts w:ascii="Arial" w:hAnsi="Arial" w:cs="Arial"/>
          <w:szCs w:val="24"/>
        </w:rPr>
        <w:t>.</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lastRenderedPageBreak/>
        <w:t>El CC_AS003_Jefe_Comercial</w:t>
      </w:r>
      <w:r w:rsidR="00C411B9" w:rsidRPr="007D449A">
        <w:rPr>
          <w:rFonts w:ascii="Arial" w:hAnsi="Arial" w:cs="Arial"/>
          <w:szCs w:val="24"/>
        </w:rPr>
        <w:t xml:space="preserve"> modifica/actualiza los siguientes datos motivo de la Solicitud, selecciona Contrato, Clausula(s).</w:t>
      </w:r>
    </w:p>
    <w:p w:rsidR="00C411B9" w:rsidRPr="007D449A" w:rsidRDefault="000B36BE" w:rsidP="00851880">
      <w:pPr>
        <w:pStyle w:val="Prrafodelista"/>
        <w:numPr>
          <w:ilvl w:val="2"/>
          <w:numId w:val="20"/>
        </w:numPr>
        <w:ind w:left="1134" w:hanging="414"/>
        <w:contextualSpacing w:val="0"/>
        <w:jc w:val="both"/>
        <w:rPr>
          <w:rFonts w:ascii="Arial" w:hAnsi="Arial" w:cs="Arial"/>
          <w:szCs w:val="24"/>
        </w:rPr>
      </w:pPr>
      <w:r>
        <w:rPr>
          <w:rFonts w:ascii="Arial" w:hAnsi="Arial" w:cs="Arial"/>
          <w:szCs w:val="24"/>
        </w:rPr>
        <w:t>El CC_AS003_Jefe_Comercial</w:t>
      </w:r>
      <w:r w:rsidR="00C411B9" w:rsidRPr="007D449A">
        <w:rPr>
          <w:rFonts w:ascii="Arial" w:hAnsi="Arial" w:cs="Arial"/>
          <w:szCs w:val="24"/>
        </w:rPr>
        <w:t xml:space="preserve">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6" w:name="_Toc335583350"/>
      <w:proofErr w:type="spellStart"/>
      <w:r w:rsidRPr="007D449A">
        <w:rPr>
          <w:rFonts w:ascii="Arial" w:hAnsi="Arial" w:cs="Arial"/>
          <w:b/>
          <w:szCs w:val="24"/>
        </w:rPr>
        <w:t>Subflujos</w:t>
      </w:r>
      <w:bookmarkEnd w:id="316"/>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1"/>
      <w:r w:rsidRPr="007D449A">
        <w:rPr>
          <w:rFonts w:ascii="Arial" w:hAnsi="Arial" w:cs="Arial"/>
          <w:b/>
          <w:szCs w:val="24"/>
        </w:rPr>
        <w:t>Flujos Alternos</w:t>
      </w:r>
      <w:bookmarkEnd w:id="317"/>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8" w:name="_Toc335583352"/>
      <w:r w:rsidRPr="00BD1F76">
        <w:rPr>
          <w:rFonts w:ascii="Arial" w:hAnsi="Arial" w:cs="Arial"/>
          <w:b/>
          <w:szCs w:val="24"/>
        </w:rPr>
        <w:t>Precondiciones</w:t>
      </w:r>
      <w:bookmarkEnd w:id="318"/>
    </w:p>
    <w:p w:rsidR="00C411B9" w:rsidRPr="007D449A" w:rsidRDefault="000B36BE" w:rsidP="007D449A">
      <w:pPr>
        <w:pStyle w:val="Prrafodelista"/>
        <w:spacing w:before="240" w:after="0" w:line="360" w:lineRule="auto"/>
        <w:ind w:left="708"/>
        <w:contextualSpacing w:val="0"/>
        <w:rPr>
          <w:rFonts w:ascii="Arial" w:hAnsi="Arial" w:cs="Arial"/>
          <w:b/>
          <w:i/>
          <w:szCs w:val="24"/>
        </w:rPr>
      </w:pPr>
      <w:bookmarkStart w:id="319" w:name="_Toc335583353"/>
      <w:r>
        <w:rPr>
          <w:rFonts w:ascii="Arial" w:hAnsi="Arial" w:cs="Arial"/>
          <w:b/>
          <w:i/>
          <w:szCs w:val="24"/>
        </w:rPr>
        <w:t>Acceso al sistema del CC_AS003</w:t>
      </w:r>
      <w:r w:rsidR="00C411B9" w:rsidRPr="007D449A">
        <w:rPr>
          <w:rFonts w:ascii="Arial" w:hAnsi="Arial" w:cs="Arial"/>
          <w:b/>
          <w:i/>
          <w:szCs w:val="24"/>
        </w:rPr>
        <w:t>_Jefe_</w:t>
      </w:r>
      <w:bookmarkEnd w:id="319"/>
      <w:r>
        <w:rPr>
          <w:rFonts w:ascii="Arial" w:hAnsi="Arial" w:cs="Arial"/>
          <w:b/>
          <w:i/>
          <w:szCs w:val="24"/>
        </w:rPr>
        <w:t>Comercial</w:t>
      </w:r>
      <w:r w:rsidR="00C411B9" w:rsidRPr="007D449A">
        <w:rPr>
          <w:rFonts w:ascii="Arial" w:hAnsi="Arial" w:cs="Arial"/>
          <w:b/>
          <w:i/>
          <w:szCs w:val="24"/>
        </w:rPr>
        <w:t xml:space="preserve"> </w:t>
      </w:r>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El usuario CC_AS003_Jefe_Comercial</w:t>
      </w:r>
      <w:r w:rsidR="00C411B9" w:rsidRPr="007D449A">
        <w:rPr>
          <w:rFonts w:ascii="Arial" w:hAnsi="Arial" w:cs="Arial"/>
          <w:szCs w:val="24"/>
        </w:rPr>
        <w:t xml:space="preserve">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0" w:name="_Toc335583354"/>
      <w:proofErr w:type="spellStart"/>
      <w:r w:rsidRPr="00BD1F76">
        <w:rPr>
          <w:rFonts w:ascii="Arial" w:hAnsi="Arial" w:cs="Arial"/>
          <w:b/>
          <w:szCs w:val="24"/>
        </w:rPr>
        <w:t>Poscondiciones</w:t>
      </w:r>
      <w:bookmarkEnd w:id="320"/>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1" w:name="_Toc335583355"/>
      <w:r w:rsidRPr="007D449A">
        <w:rPr>
          <w:rFonts w:ascii="Arial" w:hAnsi="Arial" w:cs="Arial"/>
          <w:b/>
          <w:i/>
          <w:szCs w:val="24"/>
        </w:rPr>
        <w:t>Almacenamiento de registro de Incumplimientos</w:t>
      </w:r>
      <w:bookmarkEnd w:id="321"/>
    </w:p>
    <w:p w:rsidR="00C411B9" w:rsidRPr="007D449A" w:rsidRDefault="000B36BE" w:rsidP="007D449A">
      <w:pPr>
        <w:pStyle w:val="Prrafodelista"/>
        <w:ind w:left="708"/>
        <w:contextualSpacing w:val="0"/>
        <w:jc w:val="both"/>
        <w:rPr>
          <w:rFonts w:ascii="Arial" w:hAnsi="Arial" w:cs="Arial"/>
          <w:szCs w:val="24"/>
        </w:rPr>
      </w:pPr>
      <w:r>
        <w:rPr>
          <w:rFonts w:ascii="Arial" w:hAnsi="Arial" w:cs="Arial"/>
          <w:szCs w:val="24"/>
        </w:rPr>
        <w:t>El usuario CC_AS003_Jefe_Comercial</w:t>
      </w:r>
      <w:r w:rsidR="00C411B9" w:rsidRPr="007D449A">
        <w:rPr>
          <w:rFonts w:ascii="Arial" w:hAnsi="Arial" w:cs="Arial"/>
          <w:szCs w:val="24"/>
        </w:rPr>
        <w:t xml:space="preserve">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2" w:name="_Toc335583356"/>
      <w:r w:rsidRPr="00BD1F76">
        <w:rPr>
          <w:rFonts w:ascii="Arial" w:hAnsi="Arial" w:cs="Arial"/>
          <w:b/>
          <w:szCs w:val="24"/>
        </w:rPr>
        <w:t>Puntos de Extensión</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7"/>
      <w:r w:rsidRPr="00BD1F76">
        <w:rPr>
          <w:rFonts w:ascii="Arial" w:hAnsi="Arial" w:cs="Arial"/>
          <w:b/>
          <w:szCs w:val="24"/>
        </w:rPr>
        <w:t>Reglas de negocio</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8"/>
      <w:r w:rsidRPr="00BD1F76">
        <w:rPr>
          <w:rFonts w:ascii="Arial" w:hAnsi="Arial" w:cs="Arial"/>
          <w:b/>
          <w:szCs w:val="24"/>
        </w:rPr>
        <w:t>Información Adicional</w:t>
      </w:r>
      <w:bookmarkEnd w:id="324"/>
    </w:p>
    <w:p w:rsidR="00C411B9" w:rsidRPr="00BD1F76" w:rsidRDefault="00745258" w:rsidP="007D449A">
      <w:pPr>
        <w:pStyle w:val="Prrafodelista"/>
        <w:ind w:left="66"/>
        <w:contextualSpacing w:val="0"/>
        <w:jc w:val="center"/>
        <w:rPr>
          <w:rFonts w:ascii="Arial" w:hAnsi="Arial" w:cs="Arial"/>
          <w:b/>
          <w:szCs w:val="24"/>
        </w:rPr>
      </w:pPr>
      <w:r>
        <w:rPr>
          <w:rFonts w:ascii="Arial" w:hAnsi="Arial" w:cs="Arial"/>
          <w:b/>
          <w:szCs w:val="24"/>
        </w:rPr>
        <w:pict>
          <v:shape id="_x0000_i1069"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745258" w:rsidP="007D44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2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5" w:name="_Toc335554356"/>
      <w:r w:rsidRPr="00BD1F76">
        <w:rPr>
          <w:rFonts w:ascii="Arial" w:hAnsi="Arial" w:cs="Arial"/>
          <w:b/>
          <w:szCs w:val="24"/>
        </w:rPr>
        <w:t>Flujo de Eventos</w:t>
      </w:r>
      <w:bookmarkEnd w:id="32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7"/>
      <w:r w:rsidRPr="00BD1F76">
        <w:rPr>
          <w:rFonts w:ascii="Arial" w:hAnsi="Arial" w:cs="Arial"/>
          <w:b/>
          <w:szCs w:val="24"/>
        </w:rPr>
        <w:t>Flujo Básico</w:t>
      </w:r>
      <w:bookmarkEnd w:id="326"/>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7" w:name="_Toc335554358"/>
      <w:r w:rsidRPr="0090309A">
        <w:rPr>
          <w:rFonts w:ascii="Arial" w:hAnsi="Arial" w:cs="Arial"/>
          <w:szCs w:val="24"/>
        </w:rPr>
        <w:t>El aplicativo muestra la pantalla de búsqueda de solicitudes.</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9"/>
      <w:r w:rsidRPr="0090309A">
        <w:rPr>
          <w:rFonts w:ascii="Arial" w:hAnsi="Arial" w:cs="Arial"/>
          <w:szCs w:val="24"/>
        </w:rPr>
        <w:t>Se realiza la búsqueda con los filtros de fecha de registro y/o estado.</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60"/>
      <w:r w:rsidRPr="0090309A">
        <w:rPr>
          <w:rFonts w:ascii="Arial" w:hAnsi="Arial" w:cs="Arial"/>
          <w:szCs w:val="24"/>
        </w:rPr>
        <w:t>El CC_AS003_Jefe_Comercial consulta las solicitudes pendientes ya sea por fecha o el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1"/>
      <w:r w:rsidRPr="0090309A">
        <w:rPr>
          <w:rFonts w:ascii="Arial" w:hAnsi="Arial" w:cs="Arial"/>
          <w:szCs w:val="24"/>
        </w:rPr>
        <w:t>El sistema muestra los detalles de la solicitud.</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1"/>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2" w:name="_Toc335554364"/>
      <w:proofErr w:type="spellStart"/>
      <w:r w:rsidRPr="00924B1F">
        <w:rPr>
          <w:rFonts w:ascii="Arial" w:hAnsi="Arial" w:cs="Arial"/>
          <w:b/>
          <w:szCs w:val="24"/>
        </w:rPr>
        <w:t>Subflujos</w:t>
      </w:r>
      <w:bookmarkEnd w:id="332"/>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3" w:name="_Toc335554368"/>
      <w:r w:rsidRPr="00BD1F76">
        <w:rPr>
          <w:rFonts w:ascii="Arial" w:hAnsi="Arial" w:cs="Arial"/>
          <w:b/>
          <w:szCs w:val="24"/>
        </w:rPr>
        <w:t>Flujos Alternos</w:t>
      </w:r>
      <w:bookmarkEnd w:id="33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4" w:name="_Toc335554369"/>
      <w:r w:rsidRPr="0090309A">
        <w:rPr>
          <w:rFonts w:ascii="Arial" w:hAnsi="Arial" w:cs="Arial"/>
          <w:b/>
          <w:i/>
          <w:szCs w:val="24"/>
        </w:rPr>
        <w:t>Solicitud rechazada</w:t>
      </w:r>
      <w:bookmarkEnd w:id="33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70"/>
      <w:r w:rsidRPr="0090309A">
        <w:rPr>
          <w:rFonts w:ascii="Arial" w:hAnsi="Arial" w:cs="Arial"/>
          <w:b/>
          <w:i/>
          <w:szCs w:val="24"/>
        </w:rPr>
        <w:t>Validación cancelada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6" w:name="_Toc335554371"/>
      <w:r w:rsidRPr="00BD1F76">
        <w:rPr>
          <w:rFonts w:ascii="Arial" w:hAnsi="Arial" w:cs="Arial"/>
          <w:b/>
          <w:szCs w:val="24"/>
        </w:rPr>
        <w:t>Precondiciones</w:t>
      </w:r>
      <w:bookmarkEnd w:id="336"/>
    </w:p>
    <w:p w:rsidR="003A6004" w:rsidRPr="0090309A" w:rsidRDefault="003A6004" w:rsidP="0090309A">
      <w:pPr>
        <w:pStyle w:val="Prrafodelista"/>
        <w:ind w:left="708"/>
        <w:contextualSpacing w:val="0"/>
        <w:jc w:val="both"/>
        <w:rPr>
          <w:rFonts w:ascii="Arial" w:hAnsi="Arial" w:cs="Arial"/>
          <w:szCs w:val="24"/>
        </w:rPr>
      </w:pPr>
      <w:bookmarkStart w:id="337"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7"/>
    </w:p>
    <w:p w:rsidR="003A6004" w:rsidRPr="00BD1F76" w:rsidRDefault="003A6004" w:rsidP="00851880">
      <w:pPr>
        <w:pStyle w:val="Prrafodelista"/>
        <w:numPr>
          <w:ilvl w:val="0"/>
          <w:numId w:val="8"/>
        </w:numPr>
        <w:contextualSpacing w:val="0"/>
        <w:rPr>
          <w:rFonts w:ascii="Arial" w:hAnsi="Arial" w:cs="Arial"/>
          <w:b/>
          <w:szCs w:val="24"/>
        </w:rPr>
      </w:pPr>
      <w:bookmarkStart w:id="338" w:name="_Toc335554373"/>
      <w:proofErr w:type="spellStart"/>
      <w:r w:rsidRPr="00BD1F76">
        <w:rPr>
          <w:rFonts w:ascii="Arial" w:hAnsi="Arial" w:cs="Arial"/>
          <w:b/>
          <w:szCs w:val="24"/>
        </w:rPr>
        <w:t>Poscondiciones</w:t>
      </w:r>
      <w:bookmarkEnd w:id="338"/>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9" w:name="_Toc335554374"/>
      <w:r w:rsidRPr="0090309A">
        <w:rPr>
          <w:rFonts w:ascii="Arial" w:hAnsi="Arial" w:cs="Arial"/>
          <w:b/>
          <w:i/>
          <w:szCs w:val="24"/>
        </w:rPr>
        <w:t>Solicitud aprobada</w:t>
      </w:r>
      <w:bookmarkEnd w:id="339"/>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5"/>
      <w:r w:rsidRPr="0090309A">
        <w:rPr>
          <w:rFonts w:ascii="Arial" w:hAnsi="Arial" w:cs="Arial"/>
          <w:b/>
          <w:i/>
          <w:szCs w:val="24"/>
        </w:rPr>
        <w:t>Solicitud rechazada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1" w:name="_Toc335554376"/>
      <w:r w:rsidRPr="00BD1F76">
        <w:rPr>
          <w:rFonts w:ascii="Arial" w:hAnsi="Arial" w:cs="Arial"/>
          <w:b/>
          <w:szCs w:val="24"/>
        </w:rPr>
        <w:t>Puntos de Extensión</w:t>
      </w:r>
      <w:bookmarkEnd w:id="341"/>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7"/>
      <w:r w:rsidRPr="00BD1F76">
        <w:rPr>
          <w:rFonts w:ascii="Arial" w:hAnsi="Arial" w:cs="Arial"/>
          <w:b/>
          <w:szCs w:val="24"/>
        </w:rPr>
        <w:t>Reglas de Negocio</w:t>
      </w:r>
      <w:bookmarkEnd w:id="342"/>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3" w:name="_Toc335554378"/>
      <w:r w:rsidRPr="0090309A">
        <w:rPr>
          <w:rFonts w:ascii="Arial" w:hAnsi="Arial" w:cs="Arial"/>
          <w:b/>
          <w:i/>
          <w:szCs w:val="24"/>
        </w:rPr>
        <w:t>CC_RN001_Tipo_Solicitud</w:t>
      </w:r>
      <w:bookmarkEnd w:id="343"/>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9"/>
      <w:r w:rsidRPr="0090309A">
        <w:rPr>
          <w:rFonts w:ascii="Arial" w:hAnsi="Arial" w:cs="Arial"/>
          <w:b/>
          <w:i/>
          <w:szCs w:val="24"/>
        </w:rPr>
        <w:t>CC_RN002_Solicitud_Incompleta</w:t>
      </w:r>
      <w:bookmarkEnd w:id="344"/>
    </w:p>
    <w:p w:rsidR="003A6004" w:rsidRPr="0090309A" w:rsidRDefault="003A6004" w:rsidP="0090309A">
      <w:pPr>
        <w:pStyle w:val="Prrafodelista"/>
        <w:ind w:left="708"/>
        <w:contextualSpacing w:val="0"/>
        <w:jc w:val="both"/>
        <w:rPr>
          <w:rFonts w:ascii="Arial" w:hAnsi="Arial" w:cs="Arial"/>
          <w:szCs w:val="24"/>
        </w:rPr>
      </w:pPr>
      <w:bookmarkStart w:id="345"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5"/>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6" w:name="_Toc335554381"/>
      <w:r w:rsidRPr="0090309A">
        <w:rPr>
          <w:rFonts w:ascii="Arial" w:hAnsi="Arial" w:cs="Arial"/>
          <w:b/>
          <w:i/>
          <w:szCs w:val="24"/>
        </w:rPr>
        <w:t>CC_RN005_Existencia_BuenaPro</w:t>
      </w:r>
      <w:bookmarkEnd w:id="346"/>
    </w:p>
    <w:p w:rsidR="003A6004" w:rsidRPr="0090309A" w:rsidRDefault="003A6004" w:rsidP="0090309A">
      <w:pPr>
        <w:pStyle w:val="Prrafodelista"/>
        <w:ind w:left="708"/>
        <w:contextualSpacing w:val="0"/>
        <w:jc w:val="both"/>
        <w:rPr>
          <w:rFonts w:ascii="Arial" w:hAnsi="Arial" w:cs="Arial"/>
          <w:szCs w:val="24"/>
        </w:rPr>
      </w:pPr>
      <w:bookmarkStart w:id="347" w:name="_Toc335554382"/>
      <w:r w:rsidRPr="0090309A">
        <w:rPr>
          <w:rFonts w:ascii="Arial" w:hAnsi="Arial" w:cs="Arial"/>
          <w:szCs w:val="24"/>
        </w:rPr>
        <w:t>A los clientes públicos se le solicitara de manera obligatoria la buena pro aprobada, caso contrario se rechaza la solicitud de requerimientos.</w:t>
      </w:r>
      <w:bookmarkEnd w:id="347"/>
    </w:p>
    <w:p w:rsidR="003A6004" w:rsidRPr="00BD1F76" w:rsidRDefault="003A6004" w:rsidP="00851880">
      <w:pPr>
        <w:pStyle w:val="Prrafodelista"/>
        <w:numPr>
          <w:ilvl w:val="0"/>
          <w:numId w:val="8"/>
        </w:numPr>
        <w:contextualSpacing w:val="0"/>
        <w:rPr>
          <w:rFonts w:ascii="Arial" w:hAnsi="Arial" w:cs="Arial"/>
          <w:b/>
          <w:szCs w:val="24"/>
        </w:rPr>
      </w:pPr>
      <w:bookmarkStart w:id="348" w:name="_Toc335554383"/>
      <w:r w:rsidRPr="00BD1F76">
        <w:rPr>
          <w:rFonts w:ascii="Arial" w:hAnsi="Arial" w:cs="Arial"/>
          <w:b/>
          <w:szCs w:val="24"/>
        </w:rPr>
        <w:t>Información Adicional</w:t>
      </w:r>
      <w:bookmarkEnd w:id="348"/>
    </w:p>
    <w:p w:rsidR="003A6004" w:rsidRPr="00BD1F76" w:rsidRDefault="00745258"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1"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1 – 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745258" w:rsidP="0090309A">
      <w:pPr>
        <w:pStyle w:val="Prrafodelista"/>
        <w:ind w:left="66"/>
        <w:contextualSpacing w:val="0"/>
        <w:jc w:val="center"/>
        <w:rPr>
          <w:rFonts w:ascii="Arial" w:hAnsi="Arial" w:cs="Arial"/>
          <w:b/>
          <w:szCs w:val="24"/>
        </w:rPr>
      </w:pPr>
      <w:r>
        <w:rPr>
          <w:rFonts w:ascii="Arial" w:hAnsi="Arial" w:cs="Arial"/>
          <w:b/>
          <w:szCs w:val="24"/>
        </w:rPr>
        <w:pict>
          <v:shape id="_x0000_i1072"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2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49" w:name="_Toc337717393"/>
      <w:r w:rsidR="006F1EBB" w:rsidRPr="00067159">
        <w:rPr>
          <w:rFonts w:cs="Arial"/>
          <w:sz w:val="24"/>
          <w:szCs w:val="32"/>
        </w:rPr>
        <w:lastRenderedPageBreak/>
        <w:t>DIAGRAMA DEL MODELO CONCEPTUAL</w:t>
      </w:r>
      <w:bookmarkEnd w:id="349"/>
    </w:p>
    <w:p w:rsidR="00E50D28" w:rsidRPr="00E50D28" w:rsidRDefault="00E50D28" w:rsidP="00E50D28">
      <w:pPr>
        <w:rPr>
          <w:lang w:eastAsia="es-ES"/>
        </w:rPr>
      </w:pPr>
    </w:p>
    <w:p w:rsidR="00E50D28" w:rsidRPr="00C31DE4" w:rsidRDefault="00745258" w:rsidP="00C31DE4">
      <w:pPr>
        <w:pStyle w:val="Prrafodelista"/>
        <w:ind w:left="0"/>
        <w:contextualSpacing w:val="0"/>
        <w:rPr>
          <w:rFonts w:ascii="Arial" w:hAnsi="Arial" w:cs="Arial"/>
          <w:b/>
          <w:szCs w:val="24"/>
        </w:rPr>
      </w:pPr>
      <w:r>
        <w:rPr>
          <w:rFonts w:ascii="Arial" w:hAnsi="Arial" w:cs="Arial"/>
          <w:b/>
          <w:szCs w:val="24"/>
        </w:rPr>
        <w:pict>
          <v:shape id="_x0000_i1073" type="#_x0000_t75" style="width:452.25pt;height:597pt;mso-left-percent:-10001;mso-top-percent:-10001;mso-position-horizontal:absolute;mso-position-horizontal-relative:char;mso-position-vertical:absolute;mso-position-vertical-relative:line;mso-left-percent:-10001;mso-top-percent:-10001">
            <v:imagedata r:id="rId54"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0" w:name="_Toc337717394"/>
      <w:r w:rsidR="003F74C9" w:rsidRPr="00DA32DC">
        <w:rPr>
          <w:rFonts w:cs="Arial"/>
          <w:szCs w:val="24"/>
        </w:rPr>
        <w:lastRenderedPageBreak/>
        <w:t>DICCIONARIO</w:t>
      </w:r>
      <w:r w:rsidR="006F1EBB" w:rsidRPr="00DA32DC">
        <w:rPr>
          <w:rFonts w:cs="Arial"/>
          <w:szCs w:val="24"/>
        </w:rPr>
        <w:t xml:space="preserve"> DE CLASES</w:t>
      </w:r>
      <w:bookmarkEnd w:id="350"/>
    </w:p>
    <w:p w:rsidR="00DA32DC" w:rsidRPr="00DA32DC" w:rsidRDefault="00DA32DC" w:rsidP="00DA32DC">
      <w:pPr>
        <w:pStyle w:val="Prrafodelista"/>
        <w:spacing w:before="240"/>
        <w:ind w:left="426"/>
        <w:contextualSpacing w:val="0"/>
        <w:rPr>
          <w:rFonts w:ascii="Arial" w:hAnsi="Arial" w:cs="Arial"/>
          <w:b/>
          <w:sz w:val="24"/>
          <w:szCs w:val="24"/>
        </w:rPr>
      </w:pPr>
      <w:bookmarkStart w:id="351" w:name="_Toc148951917"/>
      <w:bookmarkStart w:id="352" w:name="_Toc335252789"/>
      <w:bookmarkStart w:id="353" w:name="_Toc106015681"/>
      <w:r w:rsidRPr="00DA32DC">
        <w:rPr>
          <w:rFonts w:ascii="Arial" w:hAnsi="Arial" w:cs="Arial"/>
          <w:b/>
          <w:sz w:val="24"/>
          <w:szCs w:val="24"/>
        </w:rPr>
        <w:t>CC_ES001_TipoPenalidad</w:t>
      </w:r>
      <w:bookmarkEnd w:id="351"/>
      <w:bookmarkEnd w:id="352"/>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4" w:name="_Toc148951919"/>
      <w:bookmarkStart w:id="355" w:name="_Toc335252790"/>
      <w:r w:rsidRPr="00DA32DC">
        <w:rPr>
          <w:rFonts w:ascii="Arial" w:hAnsi="Arial" w:cs="Arial"/>
          <w:b/>
          <w:sz w:val="24"/>
          <w:szCs w:val="24"/>
        </w:rPr>
        <w:t>CC_ES002_Penalidad</w:t>
      </w:r>
      <w:bookmarkEnd w:id="353"/>
      <w:bookmarkEnd w:id="354"/>
      <w:bookmarkEnd w:id="355"/>
    </w:p>
    <w:p w:rsidR="00DA32DC" w:rsidRPr="00DA32DC" w:rsidRDefault="00DA32DC" w:rsidP="00DA32DC">
      <w:pPr>
        <w:pStyle w:val="Prrafodelista"/>
        <w:ind w:left="426"/>
        <w:contextualSpacing w:val="0"/>
        <w:jc w:val="both"/>
        <w:rPr>
          <w:rFonts w:ascii="Arial" w:hAnsi="Arial" w:cs="Arial"/>
          <w:szCs w:val="24"/>
        </w:rPr>
      </w:pPr>
      <w:bookmarkStart w:id="356"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6"/>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7" w:name="_Toc335252791"/>
      <w:r w:rsidRPr="00DA32DC">
        <w:rPr>
          <w:rFonts w:ascii="Arial" w:hAnsi="Arial" w:cs="Arial"/>
          <w:b/>
          <w:sz w:val="24"/>
          <w:szCs w:val="24"/>
        </w:rPr>
        <w:t>CC_ES003_BuenaPro</w:t>
      </w:r>
      <w:bookmarkEnd w:id="357"/>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2"/>
      <w:r w:rsidRPr="00DA32DC">
        <w:rPr>
          <w:rFonts w:ascii="Arial" w:hAnsi="Arial" w:cs="Arial"/>
          <w:b/>
          <w:sz w:val="24"/>
          <w:szCs w:val="24"/>
        </w:rPr>
        <w:t>CC_ES004_TipoSolicitud</w:t>
      </w:r>
      <w:bookmarkEnd w:id="358"/>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3"/>
      <w:r w:rsidRPr="00DA32DC">
        <w:rPr>
          <w:rFonts w:ascii="Arial" w:hAnsi="Arial" w:cs="Arial"/>
          <w:b/>
          <w:sz w:val="24"/>
          <w:szCs w:val="24"/>
        </w:rPr>
        <w:t>CC_ES005_Solicitud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0"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0"/>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 xml:space="preserve">Esta clase representa el </w:t>
      </w:r>
      <w:r w:rsidR="005A301F">
        <w:rPr>
          <w:rFonts w:ascii="Arial" w:hAnsi="Arial" w:cs="Arial"/>
          <w:szCs w:val="24"/>
        </w:rPr>
        <w:t>catálogo</w:t>
      </w:r>
      <w:r>
        <w:rPr>
          <w:rFonts w:ascii="Arial" w:hAnsi="Arial" w:cs="Arial"/>
          <w:szCs w:val="24"/>
        </w:rPr>
        <w:t xml:space="preserve"> de </w:t>
      </w:r>
      <w:r w:rsidR="005A301F">
        <w:rPr>
          <w:rFonts w:ascii="Arial" w:hAnsi="Arial" w:cs="Arial"/>
          <w:szCs w:val="24"/>
        </w:rPr>
        <w:t>cláusulas</w:t>
      </w:r>
      <w:r>
        <w:rPr>
          <w:rFonts w:ascii="Arial" w:hAnsi="Arial" w:cs="Arial"/>
          <w:szCs w:val="24"/>
        </w:rPr>
        <w:t xml:space="preserve"> </w:t>
      </w:r>
      <w:proofErr w:type="gramStart"/>
      <w:r>
        <w:rPr>
          <w:rFonts w:ascii="Arial" w:hAnsi="Arial" w:cs="Arial"/>
          <w:szCs w:val="24"/>
        </w:rPr>
        <w:t>pre definidas</w:t>
      </w:r>
      <w:proofErr w:type="gramEnd"/>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1" w:name="_Toc335252795"/>
      <w:r w:rsidRPr="00DA32DC">
        <w:rPr>
          <w:rFonts w:ascii="Arial" w:hAnsi="Arial" w:cs="Arial"/>
          <w:b/>
          <w:sz w:val="24"/>
          <w:szCs w:val="24"/>
        </w:rPr>
        <w:t>CC_ES007_Contrato</w:t>
      </w:r>
      <w:bookmarkEnd w:id="361"/>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de </w:t>
            </w:r>
            <w:r w:rsidR="005A301F" w:rsidRPr="000E388A">
              <w:rPr>
                <w:rFonts w:ascii="Arial" w:hAnsi="Arial" w:cs="Arial"/>
                <w:lang w:val="es-ES"/>
              </w:rPr>
              <w:t>Término</w:t>
            </w:r>
            <w:r w:rsidRPr="000E388A">
              <w:rPr>
                <w:rFonts w:ascii="Arial" w:hAnsi="Arial" w:cs="Arial"/>
                <w:lang w:val="es-ES"/>
              </w:rPr>
              <w:t xml:space="preserve">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6"/>
      <w:r w:rsidRPr="00DA32DC">
        <w:rPr>
          <w:rFonts w:ascii="Arial" w:hAnsi="Arial" w:cs="Arial"/>
          <w:b/>
          <w:sz w:val="24"/>
          <w:szCs w:val="24"/>
        </w:rPr>
        <w:t>CC_ES008_Cliente</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7"/>
      <w:r w:rsidRPr="00DA32DC">
        <w:rPr>
          <w:rFonts w:ascii="Arial" w:hAnsi="Arial" w:cs="Arial"/>
          <w:b/>
          <w:sz w:val="24"/>
          <w:szCs w:val="24"/>
        </w:rPr>
        <w:t>CC_ES009_Cierre</w:t>
      </w:r>
      <w:bookmarkEnd w:id="363"/>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4"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4"/>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5" w:name="_Toc335252799"/>
      <w:r w:rsidRPr="00DA32DC">
        <w:rPr>
          <w:rFonts w:ascii="Arial" w:hAnsi="Arial" w:cs="Arial"/>
          <w:b/>
          <w:sz w:val="24"/>
          <w:szCs w:val="24"/>
        </w:rPr>
        <w:t>CC_ES011_TipoContrato</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800"/>
      <w:r w:rsidRPr="00DA32DC">
        <w:rPr>
          <w:rFonts w:ascii="Arial" w:hAnsi="Arial" w:cs="Arial"/>
          <w:b/>
          <w:sz w:val="24"/>
          <w:szCs w:val="24"/>
        </w:rPr>
        <w:t>CC_ES012_Rol</w:t>
      </w:r>
      <w:bookmarkEnd w:id="366"/>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7"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7"/>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5A301F" w:rsidP="001C7EC8">
            <w:pPr>
              <w:rPr>
                <w:rFonts w:ascii="Arial" w:hAnsi="Arial" w:cs="Arial"/>
                <w:lang w:val="es-ES"/>
              </w:rPr>
            </w:pPr>
            <w:r>
              <w:rPr>
                <w:rFonts w:ascii="Arial" w:hAnsi="Arial" w:cs="Arial"/>
                <w:lang w:val="es-ES"/>
              </w:rPr>
              <w:t>Plazo máx</w:t>
            </w:r>
            <w:r w:rsidR="00DA32DC" w:rsidRPr="000E388A">
              <w:rPr>
                <w:rFonts w:ascii="Arial" w:hAnsi="Arial" w:cs="Arial"/>
                <w:lang w:val="es-ES"/>
              </w:rPr>
              <w:t>imo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8" w:name="_Toc335252802"/>
      <w:r w:rsidRPr="00DA32DC">
        <w:rPr>
          <w:rFonts w:ascii="Arial" w:hAnsi="Arial" w:cs="Arial"/>
          <w:b/>
          <w:sz w:val="24"/>
          <w:szCs w:val="24"/>
        </w:rPr>
        <w:t>CC_ES014_Servicio</w:t>
      </w:r>
      <w:bookmarkEnd w:id="368"/>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w:t>
      </w:r>
      <w:proofErr w:type="gramStart"/>
      <w:r>
        <w:rPr>
          <w:rFonts w:ascii="Arial" w:hAnsi="Arial" w:cs="Arial"/>
          <w:szCs w:val="24"/>
        </w:rPr>
        <w:t>los servicio</w:t>
      </w:r>
      <w:proofErr w:type="gramEnd"/>
      <w:r>
        <w:rPr>
          <w:rFonts w:ascii="Arial" w:hAnsi="Arial" w:cs="Arial"/>
          <w:szCs w:val="24"/>
        </w:rPr>
        <w:t xml:space="preserve">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3"/>
      <w:r w:rsidRPr="00DA32DC">
        <w:rPr>
          <w:rFonts w:ascii="Arial" w:hAnsi="Arial" w:cs="Arial"/>
          <w:b/>
          <w:sz w:val="24"/>
          <w:szCs w:val="24"/>
        </w:rPr>
        <w:t>CC_ES015_SLA</w:t>
      </w:r>
      <w:bookmarkEnd w:id="369"/>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SLA, es decir si </w:t>
            </w:r>
            <w:r w:rsidR="005A301F">
              <w:rPr>
                <w:rFonts w:ascii="Arial" w:hAnsi="Arial" w:cs="Arial"/>
                <w:lang w:val="es-ES"/>
              </w:rPr>
              <w:t>está</w:t>
            </w:r>
            <w:r>
              <w:rPr>
                <w:rFonts w:ascii="Arial" w:hAnsi="Arial" w:cs="Arial"/>
                <w:lang w:val="es-ES"/>
              </w:rPr>
              <w:t xml:space="preserve">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0"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1" w:name="_Toc335252805"/>
      <w:r w:rsidRPr="00DA32DC">
        <w:rPr>
          <w:rFonts w:ascii="Arial" w:hAnsi="Arial" w:cs="Arial"/>
          <w:b/>
          <w:sz w:val="24"/>
          <w:szCs w:val="24"/>
        </w:rPr>
        <w:t>CC_ES017_CartaFianza</w:t>
      </w:r>
      <w:bookmarkEnd w:id="371"/>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proofErr w:type="gramStart"/>
      <w:r>
        <w:rPr>
          <w:rFonts w:ascii="Arial" w:hAnsi="Arial" w:cs="Arial"/>
          <w:szCs w:val="24"/>
        </w:rPr>
        <w:t>un</w:t>
      </w:r>
      <w:proofErr w:type="gramEnd"/>
      <w:r>
        <w:rPr>
          <w:rFonts w:ascii="Arial" w:hAnsi="Arial" w:cs="Arial"/>
          <w:szCs w:val="24"/>
        </w:rPr>
        <w:t xml:space="preserve">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r w:rsidR="005A301F" w:rsidRPr="000E388A">
              <w:rPr>
                <w:rFonts w:ascii="Arial" w:hAnsi="Arial" w:cs="Arial"/>
                <w:lang w:val="es-ES"/>
              </w:rPr>
              <w:t>representante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incumplimiento, es decir si </w:t>
            </w:r>
            <w:r w:rsidR="005A301F">
              <w:rPr>
                <w:rFonts w:ascii="Arial" w:hAnsi="Arial" w:cs="Arial"/>
                <w:lang w:val="es-ES"/>
              </w:rPr>
              <w:t>está</w:t>
            </w:r>
            <w:r>
              <w:rPr>
                <w:rFonts w:ascii="Arial" w:hAnsi="Arial" w:cs="Arial"/>
                <w:lang w:val="es-ES"/>
              </w:rPr>
              <w:t xml:space="preserve">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2" w:name="_Toc304021316"/>
      <w:bookmarkStart w:id="373" w:name="_Toc272189201"/>
    </w:p>
    <w:p w:rsidR="00C13D5B" w:rsidRPr="003334EA" w:rsidRDefault="00C13D5B" w:rsidP="00C13D5B">
      <w:pPr>
        <w:pStyle w:val="Ttulo1"/>
        <w:jc w:val="center"/>
        <w:rPr>
          <w:rFonts w:cs="Arial"/>
        </w:rPr>
      </w:pPr>
      <w:bookmarkStart w:id="374" w:name="_Toc337717395"/>
      <w:r w:rsidRPr="003334EA">
        <w:rPr>
          <w:rFonts w:cs="Arial"/>
        </w:rPr>
        <w:t>CAPITULO IV</w:t>
      </w:r>
      <w:bookmarkEnd w:id="374"/>
    </w:p>
    <w:p w:rsidR="00C13D5B" w:rsidRPr="003334EA" w:rsidRDefault="00A939CB" w:rsidP="00C13D5B">
      <w:pPr>
        <w:pStyle w:val="Ttulo1"/>
        <w:jc w:val="center"/>
        <w:rPr>
          <w:rFonts w:cs="Arial"/>
        </w:rPr>
      </w:pPr>
      <w:bookmarkStart w:id="375" w:name="_Toc337717396"/>
      <w:r>
        <w:rPr>
          <w:rFonts w:cs="Arial"/>
        </w:rPr>
        <w:t>ANALISIS DE LA ARQUITECTURA</w:t>
      </w:r>
      <w:bookmarkEnd w:id="375"/>
    </w:p>
    <w:p w:rsidR="00C13D5B" w:rsidRPr="003334EA" w:rsidRDefault="00C13D5B" w:rsidP="00C13D5B">
      <w:pPr>
        <w:spacing w:after="0" w:line="360" w:lineRule="auto"/>
        <w:rPr>
          <w:rFonts w:ascii="Arial" w:hAnsi="Arial" w:cs="Arial"/>
          <w:sz w:val="32"/>
          <w:szCs w:val="32"/>
        </w:rPr>
      </w:pPr>
    </w:p>
    <w:p w:rsidR="00C13D5B" w:rsidRDefault="00A939CB" w:rsidP="008475A2">
      <w:pPr>
        <w:pStyle w:val="Ttulo2"/>
        <w:numPr>
          <w:ilvl w:val="0"/>
          <w:numId w:val="7"/>
        </w:numPr>
        <w:spacing w:after="240" w:line="276" w:lineRule="auto"/>
        <w:ind w:left="426" w:hanging="426"/>
        <w:jc w:val="both"/>
      </w:pPr>
      <w:bookmarkStart w:id="376" w:name="_Toc337717397"/>
      <w:r>
        <w:t>METAS Y RESTRICCIONES DE LA ARQUITECTURA</w:t>
      </w:r>
      <w:bookmarkEnd w:id="376"/>
    </w:p>
    <w:p w:rsidR="00813460" w:rsidRPr="002B381D" w:rsidRDefault="00813460" w:rsidP="00813460">
      <w:pPr>
        <w:pStyle w:val="Prrafodelista"/>
        <w:numPr>
          <w:ilvl w:val="1"/>
          <w:numId w:val="3"/>
        </w:numPr>
        <w:ind w:left="567" w:hanging="283"/>
        <w:contextualSpacing w:val="0"/>
        <w:rPr>
          <w:rFonts w:ascii="Arial" w:hAnsi="Arial" w:cs="Arial"/>
          <w:b/>
          <w:sz w:val="24"/>
          <w:szCs w:val="24"/>
        </w:rPr>
      </w:pPr>
      <w:r w:rsidRPr="002B381D">
        <w:rPr>
          <w:rFonts w:ascii="Arial" w:hAnsi="Arial" w:cs="Arial"/>
          <w:b/>
          <w:sz w:val="24"/>
          <w:szCs w:val="24"/>
        </w:rPr>
        <w:t>RNF_004_</w:t>
      </w:r>
    </w:p>
    <w:p w:rsidR="00813460" w:rsidRDefault="00813460" w:rsidP="00813460">
      <w:pPr>
        <w:ind w:left="567"/>
        <w:jc w:val="both"/>
        <w:rPr>
          <w:rFonts w:ascii="Arial" w:hAnsi="Arial" w:cs="Arial"/>
          <w:szCs w:val="24"/>
        </w:rPr>
      </w:pPr>
      <w:r w:rsidRPr="00813460">
        <w:rPr>
          <w:rFonts w:ascii="Arial" w:hAnsi="Arial" w:cs="Arial"/>
          <w:szCs w:val="24"/>
        </w:rPr>
        <w:t>Asegurar la disponibilidad de todos los aplicativos en</w:t>
      </w:r>
      <w:r>
        <w:rPr>
          <w:rFonts w:ascii="Arial" w:hAnsi="Arial" w:cs="Arial"/>
          <w:szCs w:val="24"/>
        </w:rPr>
        <w:t xml:space="preserve"> </w:t>
      </w:r>
      <w:r w:rsidRPr="00813460">
        <w:rPr>
          <w:rFonts w:ascii="Arial" w:hAnsi="Arial" w:cs="Arial"/>
          <w:szCs w:val="24"/>
        </w:rPr>
        <w:t>un 95% de disponibilidad.</w:t>
      </w:r>
    </w:p>
    <w:p w:rsidR="00813460" w:rsidRDefault="00813460" w:rsidP="00813460">
      <w:pPr>
        <w:pStyle w:val="Prrafodelista"/>
        <w:numPr>
          <w:ilvl w:val="1"/>
          <w:numId w:val="3"/>
        </w:numPr>
        <w:ind w:left="567" w:hanging="283"/>
        <w:contextualSpacing w:val="0"/>
        <w:rPr>
          <w:rFonts w:ascii="Arial" w:hAnsi="Arial" w:cs="Arial"/>
          <w:b/>
          <w:szCs w:val="24"/>
        </w:rPr>
      </w:pPr>
      <w:r w:rsidRPr="00813460">
        <w:rPr>
          <w:rFonts w:ascii="Arial" w:hAnsi="Arial" w:cs="Arial"/>
          <w:b/>
          <w:szCs w:val="24"/>
        </w:rPr>
        <w:t>RNF_0</w:t>
      </w:r>
      <w:r>
        <w:rPr>
          <w:rFonts w:ascii="Arial" w:hAnsi="Arial" w:cs="Arial"/>
          <w:b/>
          <w:szCs w:val="24"/>
        </w:rPr>
        <w:t>06</w:t>
      </w:r>
      <w:r w:rsidRPr="00813460">
        <w:rPr>
          <w:rFonts w:ascii="Arial" w:hAnsi="Arial" w:cs="Arial"/>
          <w:b/>
          <w:szCs w:val="24"/>
        </w:rPr>
        <w:t>_</w:t>
      </w:r>
    </w:p>
    <w:p w:rsidR="00813460" w:rsidRDefault="00813460" w:rsidP="00813460">
      <w:pPr>
        <w:ind w:left="567"/>
        <w:jc w:val="both"/>
        <w:rPr>
          <w:rFonts w:ascii="Arial" w:hAnsi="Arial" w:cs="Arial"/>
          <w:szCs w:val="24"/>
        </w:rPr>
      </w:pPr>
      <w:r w:rsidRPr="00813460">
        <w:rPr>
          <w:rFonts w:ascii="Arial" w:hAnsi="Arial" w:cs="Arial"/>
          <w:szCs w:val="24"/>
        </w:rPr>
        <w:t xml:space="preserve">La solución debe permitir generar y reportar alarmas a través de </w:t>
      </w:r>
      <w:r w:rsidR="00356829">
        <w:rPr>
          <w:rFonts w:ascii="Arial" w:hAnsi="Arial" w:cs="Arial"/>
          <w:szCs w:val="24"/>
        </w:rPr>
        <w:t>e</w:t>
      </w:r>
      <w:r w:rsidRPr="00813460">
        <w:rPr>
          <w:rFonts w:ascii="Arial" w:hAnsi="Arial" w:cs="Arial"/>
          <w:szCs w:val="24"/>
        </w:rPr>
        <w:t>mail. Las alarmas deben contemplar al menos errores críticos, comportamientos anormales, exceso de cuotas de recursos y violaciones de seguridad de cada uno de los componentes de la solución.</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RNF_007_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aplicativo debe registrar los errores que ocurran durante su funcionamiento. </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RNF_008_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sistema deberá ser compatible con Windows Server 2008 R2 64 bits y será publicado en el servidor web IIS 7.5 de Microsoft. </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RNF_010_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servidor que alojará la aplicación WEB deberá cumplir con los siguientes requerimientos mínimos: 1 procesador Intel </w:t>
      </w:r>
      <w:proofErr w:type="spellStart"/>
      <w:r w:rsidRPr="006829BA">
        <w:rPr>
          <w:rFonts w:ascii="Arial" w:hAnsi="Arial" w:cs="Arial"/>
          <w:szCs w:val="24"/>
        </w:rPr>
        <w:t>Xeon</w:t>
      </w:r>
      <w:proofErr w:type="spellEnd"/>
      <w:r w:rsidRPr="006829BA">
        <w:rPr>
          <w:rFonts w:ascii="Arial" w:hAnsi="Arial" w:cs="Arial"/>
          <w:szCs w:val="24"/>
        </w:rPr>
        <w:t xml:space="preserve"> 5600 series, de 2.93 GHZ </w:t>
      </w:r>
      <w:proofErr w:type="spellStart"/>
      <w:r w:rsidRPr="006829BA">
        <w:rPr>
          <w:rFonts w:ascii="Arial" w:hAnsi="Arial" w:cs="Arial"/>
          <w:szCs w:val="24"/>
        </w:rPr>
        <w:t>six</w:t>
      </w:r>
      <w:proofErr w:type="spellEnd"/>
      <w:r w:rsidRPr="006829BA">
        <w:rPr>
          <w:rFonts w:ascii="Arial" w:hAnsi="Arial" w:cs="Arial"/>
          <w:szCs w:val="24"/>
        </w:rPr>
        <w:t xml:space="preserve"> </w:t>
      </w:r>
      <w:proofErr w:type="spellStart"/>
      <w:r w:rsidRPr="006829BA">
        <w:rPr>
          <w:rFonts w:ascii="Arial" w:hAnsi="Arial" w:cs="Arial"/>
          <w:szCs w:val="24"/>
        </w:rPr>
        <w:t>core</w:t>
      </w:r>
      <w:proofErr w:type="spellEnd"/>
      <w:r w:rsidRPr="006829BA">
        <w:rPr>
          <w:rFonts w:ascii="Arial" w:hAnsi="Arial" w:cs="Arial"/>
          <w:szCs w:val="24"/>
        </w:rPr>
        <w:t xml:space="preserve"> o superior, 6 GB memoria RAM, conexión de red de 1 </w:t>
      </w:r>
      <w:proofErr w:type="spellStart"/>
      <w:r w:rsidRPr="006829BA">
        <w:rPr>
          <w:rFonts w:ascii="Arial" w:hAnsi="Arial" w:cs="Arial"/>
          <w:szCs w:val="24"/>
        </w:rPr>
        <w:t>Gbps</w:t>
      </w:r>
      <w:proofErr w:type="spellEnd"/>
      <w:r w:rsidRPr="006829BA">
        <w:rPr>
          <w:rFonts w:ascii="Arial" w:hAnsi="Arial" w:cs="Arial"/>
          <w:szCs w:val="24"/>
        </w:rPr>
        <w:t xml:space="preserve"> y 2 HD 80 GB en RAID 1. Para la alta disponibilidad se considerará dos servidores con la especificación mencionada.</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w:t>
      </w:r>
      <w:r>
        <w:rPr>
          <w:rFonts w:ascii="Arial" w:hAnsi="Arial" w:cs="Arial"/>
          <w:b/>
          <w:szCs w:val="24"/>
        </w:rPr>
        <w:t>1</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t xml:space="preserve">El servidor que alojará la base de datos deberá cumplir con los siguientes requerimientos mínimos: 2 procesadores Intel </w:t>
      </w:r>
      <w:proofErr w:type="spellStart"/>
      <w:r w:rsidRPr="006829BA">
        <w:rPr>
          <w:rFonts w:ascii="Arial" w:hAnsi="Arial" w:cs="Arial"/>
          <w:szCs w:val="24"/>
        </w:rPr>
        <w:t>Xeon</w:t>
      </w:r>
      <w:proofErr w:type="spellEnd"/>
      <w:r w:rsidRPr="006829BA">
        <w:rPr>
          <w:rFonts w:ascii="Arial" w:hAnsi="Arial" w:cs="Arial"/>
          <w:szCs w:val="24"/>
        </w:rPr>
        <w:t xml:space="preserve"> 5600 series, de 2.93 GHZ </w:t>
      </w:r>
      <w:proofErr w:type="spellStart"/>
      <w:r w:rsidRPr="006829BA">
        <w:rPr>
          <w:rFonts w:ascii="Arial" w:hAnsi="Arial" w:cs="Arial"/>
          <w:szCs w:val="24"/>
        </w:rPr>
        <w:t>sixcore</w:t>
      </w:r>
      <w:proofErr w:type="spellEnd"/>
      <w:r w:rsidRPr="006829BA">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6829BA">
        <w:rPr>
          <w:rFonts w:ascii="Arial" w:hAnsi="Arial" w:cs="Arial"/>
          <w:szCs w:val="24"/>
        </w:rPr>
        <w:t>clustering</w:t>
      </w:r>
      <w:proofErr w:type="spellEnd"/>
      <w:r w:rsidRPr="006829BA">
        <w:rPr>
          <w:rFonts w:ascii="Arial" w:hAnsi="Arial" w:cs="Arial"/>
          <w:szCs w:val="24"/>
        </w:rPr>
        <w:t>).</w:t>
      </w:r>
    </w:p>
    <w:p w:rsid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w:t>
      </w:r>
      <w:r>
        <w:rPr>
          <w:rFonts w:ascii="Arial" w:hAnsi="Arial" w:cs="Arial"/>
          <w:b/>
          <w:szCs w:val="24"/>
        </w:rPr>
        <w:t>3</w:t>
      </w:r>
      <w:r w:rsidRPr="006829BA">
        <w:rPr>
          <w:rFonts w:ascii="Arial" w:hAnsi="Arial" w:cs="Arial"/>
          <w:b/>
          <w:szCs w:val="24"/>
        </w:rPr>
        <w:t>_</w:t>
      </w:r>
    </w:p>
    <w:p w:rsidR="006829BA" w:rsidRPr="006829BA" w:rsidRDefault="006829BA" w:rsidP="006829BA">
      <w:pPr>
        <w:ind w:left="567"/>
        <w:jc w:val="both"/>
        <w:rPr>
          <w:rFonts w:ascii="Arial" w:hAnsi="Arial" w:cs="Arial"/>
          <w:szCs w:val="24"/>
        </w:rPr>
      </w:pPr>
      <w:r w:rsidRPr="006829BA">
        <w:rPr>
          <w:rFonts w:ascii="Arial" w:hAnsi="Arial" w:cs="Arial"/>
          <w:szCs w:val="24"/>
        </w:rPr>
        <w:lastRenderedPageBreak/>
        <w:t>La aplicación Web será diseñada bajo el patrón de 3 capas</w:t>
      </w:r>
      <w:r>
        <w:rPr>
          <w:rFonts w:ascii="Arial" w:hAnsi="Arial" w:cs="Arial"/>
          <w:szCs w:val="24"/>
        </w:rPr>
        <w:t xml:space="preserve"> </w:t>
      </w:r>
      <w:r w:rsidRPr="006829BA">
        <w:rPr>
          <w:rFonts w:ascii="Arial" w:hAnsi="Arial" w:cs="Arial"/>
          <w:szCs w:val="24"/>
        </w:rPr>
        <w:t>(presentación, negocio y datos).</w:t>
      </w:r>
    </w:p>
    <w:p w:rsidR="006829BA" w:rsidRPr="006829BA" w:rsidRDefault="006829BA" w:rsidP="006829BA">
      <w:pPr>
        <w:pStyle w:val="Prrafodelista"/>
        <w:numPr>
          <w:ilvl w:val="1"/>
          <w:numId w:val="3"/>
        </w:numPr>
        <w:ind w:left="567" w:hanging="283"/>
        <w:contextualSpacing w:val="0"/>
        <w:rPr>
          <w:rFonts w:ascii="Arial" w:hAnsi="Arial" w:cs="Arial"/>
          <w:b/>
          <w:szCs w:val="24"/>
        </w:rPr>
      </w:pPr>
      <w:r w:rsidRPr="006829BA">
        <w:rPr>
          <w:rFonts w:ascii="Arial" w:hAnsi="Arial" w:cs="Arial"/>
          <w:b/>
          <w:szCs w:val="24"/>
        </w:rPr>
        <w:t>RNF_015_</w:t>
      </w:r>
    </w:p>
    <w:p w:rsidR="006829BA" w:rsidRPr="006829BA" w:rsidRDefault="006829BA" w:rsidP="006829BA">
      <w:pPr>
        <w:ind w:left="567"/>
        <w:jc w:val="both"/>
        <w:rPr>
          <w:rFonts w:ascii="Arial" w:hAnsi="Arial" w:cs="Arial"/>
          <w:szCs w:val="24"/>
        </w:rPr>
      </w:pPr>
      <w:r w:rsidRPr="006829BA">
        <w:rPr>
          <w:rFonts w:ascii="Arial" w:hAnsi="Arial" w:cs="Arial"/>
          <w:szCs w:val="24"/>
        </w:rPr>
        <w:t>El motor de base de datos deberá ser MS SQL Server 2008 R2.</w:t>
      </w:r>
    </w:p>
    <w:p w:rsidR="00813460" w:rsidRPr="00813460" w:rsidRDefault="00813460" w:rsidP="00813460">
      <w:pPr>
        <w:pStyle w:val="Prrafodelista"/>
        <w:numPr>
          <w:ilvl w:val="1"/>
          <w:numId w:val="3"/>
        </w:numPr>
        <w:ind w:left="567" w:hanging="283"/>
        <w:contextualSpacing w:val="0"/>
        <w:rPr>
          <w:rFonts w:ascii="Arial" w:hAnsi="Arial" w:cs="Arial"/>
          <w:b/>
          <w:szCs w:val="24"/>
        </w:rPr>
      </w:pPr>
      <w:r w:rsidRPr="00813460">
        <w:rPr>
          <w:rFonts w:ascii="Arial" w:hAnsi="Arial" w:cs="Arial"/>
          <w:b/>
          <w:szCs w:val="24"/>
        </w:rPr>
        <w:t>RNF_0</w:t>
      </w:r>
      <w:r>
        <w:rPr>
          <w:rFonts w:ascii="Arial" w:hAnsi="Arial" w:cs="Arial"/>
          <w:b/>
          <w:szCs w:val="24"/>
        </w:rPr>
        <w:t>3</w:t>
      </w:r>
      <w:r w:rsidRPr="00813460">
        <w:rPr>
          <w:rFonts w:ascii="Arial" w:hAnsi="Arial" w:cs="Arial"/>
          <w:b/>
          <w:szCs w:val="24"/>
        </w:rPr>
        <w:t>4_</w:t>
      </w:r>
    </w:p>
    <w:p w:rsidR="00813460" w:rsidRPr="00813460" w:rsidRDefault="00813460" w:rsidP="00813460">
      <w:pPr>
        <w:ind w:left="567"/>
        <w:jc w:val="both"/>
        <w:rPr>
          <w:rFonts w:ascii="Arial" w:hAnsi="Arial" w:cs="Arial"/>
          <w:szCs w:val="24"/>
        </w:rPr>
      </w:pPr>
      <w:r w:rsidRPr="00813460">
        <w:rPr>
          <w:rFonts w:ascii="Arial" w:hAnsi="Arial" w:cs="Arial"/>
          <w:szCs w:val="24"/>
        </w:rPr>
        <w:t xml:space="preserve">El </w:t>
      </w:r>
      <w:proofErr w:type="spellStart"/>
      <w:r w:rsidRPr="00813460">
        <w:rPr>
          <w:rFonts w:ascii="Arial" w:hAnsi="Arial" w:cs="Arial"/>
          <w:szCs w:val="24"/>
        </w:rPr>
        <w:t>password</w:t>
      </w:r>
      <w:proofErr w:type="spellEnd"/>
      <w:r w:rsidRPr="00813460">
        <w:rPr>
          <w:rFonts w:ascii="Arial" w:hAnsi="Arial" w:cs="Arial"/>
          <w:szCs w:val="24"/>
        </w:rPr>
        <w:t xml:space="preserve"> de los usuarios deberá de ser </w:t>
      </w:r>
      <w:proofErr w:type="spellStart"/>
      <w:r w:rsidRPr="00813460">
        <w:rPr>
          <w:rFonts w:ascii="Arial" w:hAnsi="Arial" w:cs="Arial"/>
          <w:szCs w:val="24"/>
        </w:rPr>
        <w:t>encriptada</w:t>
      </w:r>
      <w:proofErr w:type="spellEnd"/>
      <w:r w:rsidRPr="00813460">
        <w:rPr>
          <w:rFonts w:ascii="Arial" w:hAnsi="Arial" w:cs="Arial"/>
          <w:szCs w:val="24"/>
        </w:rPr>
        <w:t>.</w:t>
      </w:r>
    </w:p>
    <w:p w:rsidR="006829BA" w:rsidRPr="00813460" w:rsidRDefault="006829BA" w:rsidP="006829BA">
      <w:pPr>
        <w:pStyle w:val="Prrafodelista"/>
        <w:numPr>
          <w:ilvl w:val="1"/>
          <w:numId w:val="3"/>
        </w:numPr>
        <w:ind w:left="567" w:hanging="283"/>
        <w:contextualSpacing w:val="0"/>
        <w:rPr>
          <w:rFonts w:ascii="Arial" w:hAnsi="Arial" w:cs="Arial"/>
          <w:b/>
          <w:szCs w:val="24"/>
        </w:rPr>
      </w:pPr>
      <w:r w:rsidRPr="00813460">
        <w:rPr>
          <w:rFonts w:ascii="Arial" w:hAnsi="Arial" w:cs="Arial"/>
          <w:b/>
          <w:szCs w:val="24"/>
        </w:rPr>
        <w:t>RNF_0</w:t>
      </w:r>
      <w:r>
        <w:rPr>
          <w:rFonts w:ascii="Arial" w:hAnsi="Arial" w:cs="Arial"/>
          <w:b/>
          <w:szCs w:val="24"/>
        </w:rPr>
        <w:t>35</w:t>
      </w:r>
      <w:r w:rsidRPr="00813460">
        <w:rPr>
          <w:rFonts w:ascii="Arial" w:hAnsi="Arial" w:cs="Arial"/>
          <w:b/>
          <w:szCs w:val="24"/>
        </w:rPr>
        <w:t>_</w:t>
      </w:r>
    </w:p>
    <w:p w:rsidR="00813460" w:rsidRPr="006829BA" w:rsidRDefault="006829BA" w:rsidP="006829BA">
      <w:pPr>
        <w:ind w:left="567"/>
        <w:jc w:val="both"/>
        <w:rPr>
          <w:rFonts w:ascii="Arial" w:hAnsi="Arial" w:cs="Arial"/>
          <w:szCs w:val="24"/>
        </w:rPr>
      </w:pPr>
      <w:r w:rsidRPr="006829BA">
        <w:rPr>
          <w:rFonts w:ascii="Arial" w:hAnsi="Arial" w:cs="Arial"/>
          <w:szCs w:val="24"/>
        </w:rPr>
        <w:t xml:space="preserve">El sistema </w:t>
      </w:r>
      <w:r w:rsidR="008475A2" w:rsidRPr="006829BA">
        <w:rPr>
          <w:rFonts w:ascii="Arial" w:hAnsi="Arial" w:cs="Arial"/>
          <w:szCs w:val="24"/>
        </w:rPr>
        <w:t>requerirá</w:t>
      </w:r>
      <w:r w:rsidRPr="006829BA">
        <w:rPr>
          <w:rFonts w:ascii="Arial" w:hAnsi="Arial" w:cs="Arial"/>
          <w:szCs w:val="24"/>
        </w:rPr>
        <w:t xml:space="preserve"> de un repositorio en el cual se almacenaran los archivos </w:t>
      </w:r>
      <w:r w:rsidR="008475A2" w:rsidRPr="006829BA">
        <w:rPr>
          <w:rFonts w:ascii="Arial" w:hAnsi="Arial" w:cs="Arial"/>
          <w:szCs w:val="24"/>
        </w:rPr>
        <w:t>críticos</w:t>
      </w:r>
      <w:r w:rsidRPr="006829BA">
        <w:rPr>
          <w:rFonts w:ascii="Arial" w:hAnsi="Arial" w:cs="Arial"/>
          <w:szCs w:val="24"/>
        </w:rPr>
        <w:t xml:space="preserve"> de los </w:t>
      </w:r>
      <w:r w:rsidR="008475A2" w:rsidRPr="006829BA">
        <w:rPr>
          <w:rFonts w:ascii="Arial" w:hAnsi="Arial" w:cs="Arial"/>
          <w:szCs w:val="24"/>
        </w:rPr>
        <w:t>módulos</w:t>
      </w:r>
      <w:r w:rsidRPr="006829BA">
        <w:rPr>
          <w:rFonts w:ascii="Arial" w:hAnsi="Arial" w:cs="Arial"/>
          <w:szCs w:val="24"/>
        </w:rPr>
        <w:t xml:space="preserve"> del sistema.</w:t>
      </w:r>
    </w:p>
    <w:p w:rsidR="00A939CB" w:rsidRDefault="001539C4" w:rsidP="008475A2">
      <w:pPr>
        <w:pStyle w:val="Ttulo2"/>
        <w:numPr>
          <w:ilvl w:val="0"/>
          <w:numId w:val="7"/>
        </w:numPr>
        <w:spacing w:after="240" w:line="276" w:lineRule="auto"/>
        <w:ind w:left="426" w:hanging="426"/>
        <w:jc w:val="both"/>
      </w:pPr>
      <w:bookmarkStart w:id="377" w:name="_Toc337717398"/>
      <w:r>
        <w:t>MECANISMO</w:t>
      </w:r>
      <w:r w:rsidR="003A5FAF">
        <w:t>S</w:t>
      </w:r>
      <w:r>
        <w:t xml:space="preserve"> ARQUITECTURALES</w:t>
      </w:r>
      <w:bookmarkEnd w:id="377"/>
    </w:p>
    <w:tbl>
      <w:tblPr>
        <w:tblW w:w="4653" w:type="pct"/>
        <w:tblInd w:w="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1903"/>
        <w:gridCol w:w="4334"/>
      </w:tblGrid>
      <w:tr w:rsidR="00C67167" w:rsidTr="00C67167">
        <w:trPr>
          <w:trHeight w:val="565"/>
        </w:trPr>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vAlign w:val="center"/>
          </w:tcPr>
          <w:p w:rsidR="008475A2" w:rsidRPr="008475A2" w:rsidRDefault="008475A2" w:rsidP="008475A2">
            <w:pPr>
              <w:pBdr>
                <w:top w:val="nil"/>
                <w:left w:val="nil"/>
                <w:bottom w:val="nil"/>
                <w:right w:val="nil"/>
                <w:between w:val="nil"/>
                <w:bar w:val="nil"/>
              </w:pBdr>
              <w:spacing w:after="0"/>
              <w:jc w:val="center"/>
              <w:rPr>
                <w:rFonts w:ascii="Arial" w:hAnsi="Arial" w:cs="Arial"/>
                <w:b/>
                <w:szCs w:val="24"/>
              </w:rPr>
            </w:pPr>
            <w:r w:rsidRPr="008475A2">
              <w:rPr>
                <w:rFonts w:ascii="Arial" w:hAnsi="Arial" w:cs="Arial"/>
                <w:b/>
                <w:szCs w:val="24"/>
              </w:rPr>
              <w:t>Mecanismo</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vAlign w:val="center"/>
          </w:tcPr>
          <w:p w:rsidR="008475A2" w:rsidRPr="008475A2" w:rsidRDefault="008475A2" w:rsidP="008475A2">
            <w:pPr>
              <w:pBdr>
                <w:top w:val="nil"/>
                <w:left w:val="nil"/>
                <w:bottom w:val="nil"/>
                <w:right w:val="nil"/>
                <w:between w:val="nil"/>
                <w:bar w:val="nil"/>
              </w:pBdr>
              <w:spacing w:after="0"/>
              <w:jc w:val="center"/>
              <w:rPr>
                <w:rFonts w:ascii="Arial" w:hAnsi="Arial" w:cs="Arial"/>
                <w:b/>
                <w:szCs w:val="24"/>
              </w:rPr>
            </w:pPr>
            <w:r w:rsidRPr="008475A2">
              <w:rPr>
                <w:rFonts w:ascii="Arial" w:hAnsi="Arial" w:cs="Arial"/>
                <w:b/>
                <w:szCs w:val="24"/>
              </w:rPr>
              <w:t>Requerimientos</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vAlign w:val="center"/>
          </w:tcPr>
          <w:p w:rsidR="008475A2" w:rsidRPr="008475A2" w:rsidRDefault="008475A2" w:rsidP="008475A2">
            <w:pPr>
              <w:pBdr>
                <w:top w:val="nil"/>
                <w:left w:val="nil"/>
                <w:bottom w:val="nil"/>
                <w:right w:val="nil"/>
                <w:between w:val="nil"/>
                <w:bar w:val="nil"/>
              </w:pBdr>
              <w:spacing w:after="0"/>
              <w:ind w:right="42"/>
              <w:jc w:val="center"/>
              <w:rPr>
                <w:rFonts w:ascii="Arial" w:hAnsi="Arial" w:cs="Arial"/>
                <w:b/>
                <w:szCs w:val="24"/>
              </w:rPr>
            </w:pPr>
            <w:r w:rsidRPr="008475A2">
              <w:rPr>
                <w:rFonts w:ascii="Arial" w:hAnsi="Arial" w:cs="Arial"/>
                <w:b/>
                <w:szCs w:val="24"/>
              </w:rPr>
              <w:t>Solución</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Default="008475A2" w:rsidP="008475A2">
            <w:pPr>
              <w:pBdr>
                <w:top w:val="nil"/>
                <w:left w:val="nil"/>
                <w:bottom w:val="nil"/>
                <w:right w:val="nil"/>
                <w:between w:val="nil"/>
                <w:bar w:val="nil"/>
              </w:pBdr>
              <w:jc w:val="both"/>
              <w:rPr>
                <w:rFonts w:ascii="Arial" w:hAnsi="Arial" w:cs="Arial"/>
                <w:szCs w:val="24"/>
              </w:rPr>
            </w:pPr>
            <w:r w:rsidRPr="00D0108E">
              <w:rPr>
                <w:rFonts w:ascii="Arial" w:hAnsi="Arial" w:cs="Arial"/>
                <w:b/>
                <w:szCs w:val="24"/>
              </w:rPr>
              <w:t>Manejo de errores:</w:t>
            </w:r>
            <w:r w:rsidRPr="008475A2">
              <w:rPr>
                <w:rFonts w:ascii="Arial" w:hAnsi="Arial" w:cs="Arial"/>
                <w:szCs w:val="24"/>
              </w:rPr>
              <w:t xml:space="preserve"> </w:t>
            </w:r>
          </w:p>
          <w:p w:rsidR="008475A2" w:rsidRDefault="008475A2" w:rsidP="008475A2">
            <w:pPr>
              <w:pBdr>
                <w:top w:val="nil"/>
                <w:left w:val="nil"/>
                <w:bottom w:val="nil"/>
                <w:right w:val="nil"/>
                <w:between w:val="nil"/>
                <w:bar w:val="nil"/>
              </w:pBdr>
              <w:jc w:val="both"/>
            </w:pPr>
            <w:r w:rsidRPr="008475A2">
              <w:rPr>
                <w:rFonts w:ascii="Arial" w:hAnsi="Arial" w:cs="Arial"/>
                <w:szCs w:val="24"/>
              </w:rPr>
              <w:t>Permite que los errores sean detectados, propagados y notificados.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745258">
            <w:pPr>
              <w:pBdr>
                <w:top w:val="nil"/>
                <w:left w:val="nil"/>
                <w:bottom w:val="nil"/>
                <w:right w:val="nil"/>
                <w:between w:val="nil"/>
                <w:bar w:val="nil"/>
              </w:pBdr>
              <w:jc w:val="center"/>
              <w:rPr>
                <w:rFonts w:ascii="Arial" w:hAnsi="Arial" w:cs="Arial"/>
                <w:szCs w:val="24"/>
              </w:rPr>
            </w:pPr>
            <w:r w:rsidRPr="008475A2">
              <w:rPr>
                <w:rFonts w:ascii="Arial" w:hAnsi="Arial" w:cs="Arial"/>
                <w:szCs w:val="24"/>
              </w:rPr>
              <w:t xml:space="preserve">RNF007 </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8475A2">
            <w:pPr>
              <w:numPr>
                <w:ilvl w:val="0"/>
                <w:numId w:val="31"/>
              </w:numPr>
              <w:pBdr>
                <w:top w:val="nil"/>
                <w:left w:val="nil"/>
                <w:bottom w:val="nil"/>
                <w:right w:val="nil"/>
                <w:between w:val="nil"/>
                <w:bar w:val="nil"/>
              </w:pBdr>
              <w:spacing w:after="0"/>
              <w:ind w:right="42"/>
              <w:jc w:val="both"/>
            </w:pPr>
            <w:r w:rsidRPr="008475A2">
              <w:rPr>
                <w:rFonts w:ascii="Arial" w:hAnsi="Arial" w:cs="Arial"/>
                <w:szCs w:val="24"/>
              </w:rPr>
              <w:t xml:space="preserve">Comprende el manejo de errores tanto en software como en la base de datos. En el software se utilizara la librería </w:t>
            </w:r>
            <w:proofErr w:type="spellStart"/>
            <w:r w:rsidRPr="008475A2">
              <w:rPr>
                <w:rFonts w:ascii="Arial" w:hAnsi="Arial" w:cs="Arial"/>
                <w:szCs w:val="24"/>
              </w:rPr>
              <w:t>Logging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y </w:t>
            </w:r>
            <w:proofErr w:type="spellStart"/>
            <w:r w:rsidRPr="008475A2">
              <w:rPr>
                <w:rFonts w:ascii="Arial" w:hAnsi="Arial" w:cs="Arial"/>
                <w:szCs w:val="24"/>
              </w:rPr>
              <w:t>Exception</w:t>
            </w:r>
            <w:proofErr w:type="spellEnd"/>
            <w:r w:rsidRPr="008475A2">
              <w:rPr>
                <w:rFonts w:ascii="Arial" w:hAnsi="Arial" w:cs="Arial"/>
                <w:szCs w:val="24"/>
              </w:rPr>
              <w:t xml:space="preserve"> </w:t>
            </w:r>
            <w:proofErr w:type="spellStart"/>
            <w:r w:rsidRPr="008475A2">
              <w:rPr>
                <w:rFonts w:ascii="Arial" w:hAnsi="Arial" w:cs="Arial"/>
                <w:szCs w:val="24"/>
              </w:rPr>
              <w:t>Handling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 ELMAH.</w:t>
            </w:r>
            <w:r>
              <w:rPr>
                <w:sz w:val="20"/>
                <w:szCs w:val="20"/>
              </w:rPr>
              <w:t xml:space="preserve">  </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Manejo de interfaz de usuario: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El usuario tiene una interfaz fácil de operar.</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745258">
            <w:pPr>
              <w:pBdr>
                <w:top w:val="nil"/>
                <w:left w:val="nil"/>
                <w:bottom w:val="nil"/>
                <w:right w:val="nil"/>
                <w:between w:val="nil"/>
                <w:bar w:val="nil"/>
              </w:pBdr>
              <w:jc w:val="center"/>
              <w:rPr>
                <w:rFonts w:ascii="Arial" w:hAnsi="Arial" w:cs="Arial"/>
                <w:szCs w:val="24"/>
              </w:rPr>
            </w:pPr>
            <w:r w:rsidRPr="008475A2">
              <w:rPr>
                <w:rFonts w:ascii="Arial" w:hAnsi="Arial" w:cs="Arial"/>
                <w:szCs w:val="24"/>
              </w:rPr>
              <w:t>RNF013</w:t>
            </w:r>
          </w:p>
          <w:p w:rsidR="008475A2" w:rsidRPr="008475A2" w:rsidRDefault="008475A2" w:rsidP="00745258">
            <w:pPr>
              <w:pBdr>
                <w:top w:val="nil"/>
                <w:left w:val="nil"/>
                <w:bottom w:val="nil"/>
                <w:right w:val="nil"/>
                <w:between w:val="nil"/>
                <w:bar w:val="nil"/>
              </w:pBdr>
              <w:ind w:left="720"/>
              <w:jc w:val="center"/>
              <w:rPr>
                <w:rFonts w:ascii="Arial" w:hAnsi="Arial" w:cs="Arial"/>
                <w:szCs w:val="24"/>
              </w:rPr>
            </w:pPr>
            <w:r w:rsidRPr="008475A2">
              <w:rPr>
                <w:rFonts w:ascii="Arial" w:hAnsi="Arial" w:cs="Arial"/>
                <w:szCs w:val="24"/>
              </w:rPr>
              <w:t xml:space="preserve"> </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El lenguaje de programación será  C#, ASP.Net 4.0  para la capa de </w:t>
            </w:r>
            <w:r w:rsidR="00D0108E" w:rsidRPr="008475A2">
              <w:rPr>
                <w:rFonts w:ascii="Arial" w:hAnsi="Arial" w:cs="Arial"/>
                <w:szCs w:val="24"/>
              </w:rPr>
              <w:t>presentación</w:t>
            </w:r>
            <w:r w:rsidRPr="008475A2">
              <w:rPr>
                <w:rFonts w:ascii="Arial" w:hAnsi="Arial" w:cs="Arial"/>
                <w:szCs w:val="24"/>
              </w:rPr>
              <w:t>.</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P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Para la presentación se usará un  Master Page como plantilla de la aplicación web, el  Ajax Control </w:t>
            </w:r>
            <w:proofErr w:type="spellStart"/>
            <w:r w:rsidRPr="008475A2">
              <w:rPr>
                <w:rFonts w:ascii="Arial" w:hAnsi="Arial" w:cs="Arial"/>
                <w:szCs w:val="24"/>
              </w:rPr>
              <w:t>ToolKit</w:t>
            </w:r>
            <w:proofErr w:type="spellEnd"/>
            <w:r w:rsidRPr="008475A2">
              <w:rPr>
                <w:rFonts w:ascii="Arial" w:hAnsi="Arial" w:cs="Arial"/>
                <w:szCs w:val="24"/>
              </w:rPr>
              <w:t xml:space="preserve"> para hacer llamadas asíncronas y evitar que se refresque toda la página con cada acción del usuario y brindarle una mejor experiencia.</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Administración del proceso: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Proporciona el soporte necesario para los procesos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6027DC" w:rsidRDefault="008475A2" w:rsidP="00745258">
            <w:pPr>
              <w:pBdr>
                <w:top w:val="nil"/>
                <w:left w:val="nil"/>
                <w:bottom w:val="nil"/>
                <w:right w:val="nil"/>
                <w:between w:val="nil"/>
                <w:bar w:val="nil"/>
              </w:pBdr>
              <w:jc w:val="center"/>
              <w:rPr>
                <w:rFonts w:ascii="Arial" w:hAnsi="Arial" w:cs="Arial"/>
                <w:szCs w:val="24"/>
                <w:lang w:val="en-US"/>
              </w:rPr>
            </w:pPr>
            <w:r w:rsidRPr="006027DC">
              <w:rPr>
                <w:rFonts w:ascii="Arial" w:hAnsi="Arial" w:cs="Arial"/>
                <w:szCs w:val="24"/>
                <w:lang w:val="en-US"/>
              </w:rPr>
              <w:t>RNF004</w:t>
            </w:r>
          </w:p>
          <w:p w:rsidR="008475A2" w:rsidRPr="006027DC" w:rsidRDefault="008475A2" w:rsidP="00745258">
            <w:pPr>
              <w:pBdr>
                <w:top w:val="nil"/>
                <w:left w:val="nil"/>
                <w:bottom w:val="nil"/>
                <w:right w:val="nil"/>
                <w:between w:val="nil"/>
                <w:bar w:val="nil"/>
              </w:pBdr>
              <w:jc w:val="center"/>
              <w:rPr>
                <w:rFonts w:ascii="Arial" w:hAnsi="Arial" w:cs="Arial"/>
                <w:szCs w:val="24"/>
                <w:lang w:val="en-US"/>
              </w:rPr>
            </w:pPr>
            <w:r w:rsidRPr="006027DC">
              <w:rPr>
                <w:rFonts w:ascii="Arial" w:hAnsi="Arial" w:cs="Arial"/>
                <w:szCs w:val="24"/>
                <w:lang w:val="en-US"/>
              </w:rPr>
              <w:t>RNF008</w:t>
            </w:r>
          </w:p>
          <w:p w:rsidR="008475A2" w:rsidRPr="006027DC" w:rsidRDefault="008475A2" w:rsidP="00745258">
            <w:pPr>
              <w:pBdr>
                <w:top w:val="nil"/>
                <w:left w:val="nil"/>
                <w:bottom w:val="nil"/>
                <w:right w:val="nil"/>
                <w:between w:val="nil"/>
                <w:bar w:val="nil"/>
              </w:pBdr>
              <w:jc w:val="center"/>
              <w:rPr>
                <w:rFonts w:ascii="Arial" w:hAnsi="Arial" w:cs="Arial"/>
                <w:szCs w:val="24"/>
                <w:lang w:val="en-US"/>
              </w:rPr>
            </w:pPr>
            <w:r w:rsidRPr="006027DC">
              <w:rPr>
                <w:rFonts w:ascii="Arial" w:hAnsi="Arial" w:cs="Arial"/>
                <w:szCs w:val="24"/>
                <w:lang w:val="en-US"/>
              </w:rPr>
              <w:t>RNF010</w:t>
            </w:r>
          </w:p>
          <w:p w:rsidR="008475A2" w:rsidRPr="006027DC" w:rsidRDefault="008475A2" w:rsidP="00745258">
            <w:pPr>
              <w:pBdr>
                <w:top w:val="nil"/>
                <w:left w:val="nil"/>
                <w:bottom w:val="nil"/>
                <w:right w:val="nil"/>
                <w:between w:val="nil"/>
                <w:bar w:val="nil"/>
              </w:pBdr>
              <w:jc w:val="center"/>
              <w:rPr>
                <w:rFonts w:ascii="Arial" w:hAnsi="Arial" w:cs="Arial"/>
                <w:szCs w:val="24"/>
                <w:lang w:val="en-US"/>
              </w:rPr>
            </w:pPr>
            <w:r w:rsidRPr="006027DC">
              <w:rPr>
                <w:rFonts w:ascii="Arial" w:hAnsi="Arial" w:cs="Arial"/>
                <w:szCs w:val="24"/>
                <w:lang w:val="en-US"/>
              </w:rPr>
              <w:t>RNF011</w:t>
            </w:r>
          </w:p>
          <w:p w:rsidR="008475A2" w:rsidRPr="006027DC" w:rsidRDefault="008475A2" w:rsidP="00745258">
            <w:pPr>
              <w:pBdr>
                <w:top w:val="nil"/>
                <w:left w:val="nil"/>
                <w:bottom w:val="nil"/>
                <w:right w:val="nil"/>
                <w:between w:val="nil"/>
                <w:bar w:val="nil"/>
              </w:pBdr>
              <w:jc w:val="center"/>
              <w:rPr>
                <w:rFonts w:ascii="Arial" w:hAnsi="Arial" w:cs="Arial"/>
                <w:szCs w:val="24"/>
                <w:lang w:val="en-US"/>
              </w:rPr>
            </w:pPr>
            <w:r w:rsidRPr="006027DC">
              <w:rPr>
                <w:rFonts w:ascii="Arial" w:hAnsi="Arial" w:cs="Arial"/>
                <w:szCs w:val="24"/>
                <w:lang w:val="en-US"/>
              </w:rPr>
              <w:lastRenderedPageBreak/>
              <w:t>RNF035</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lastRenderedPageBreak/>
              <w:t xml:space="preserve">El sistema contará con una disponibilidad de 95%. Para ello estará desplegado en un ambiente </w:t>
            </w:r>
            <w:proofErr w:type="spellStart"/>
            <w:r w:rsidRPr="008475A2">
              <w:rPr>
                <w:rFonts w:ascii="Arial" w:hAnsi="Arial" w:cs="Arial"/>
                <w:szCs w:val="24"/>
              </w:rPr>
              <w:t>cluster</w:t>
            </w:r>
            <w:proofErr w:type="spellEnd"/>
            <w:r w:rsidRPr="008475A2">
              <w:rPr>
                <w:rFonts w:ascii="Arial" w:hAnsi="Arial" w:cs="Arial"/>
                <w:szCs w:val="24"/>
              </w:rPr>
              <w:t xml:space="preserve"> con IIS 7 y NLBS (balanceador de carga).</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Se utilizarán  componentes para </w:t>
            </w:r>
            <w:r w:rsidRPr="008475A2">
              <w:rPr>
                <w:rFonts w:ascii="Arial" w:hAnsi="Arial" w:cs="Arial"/>
                <w:szCs w:val="24"/>
              </w:rPr>
              <w:lastRenderedPageBreak/>
              <w:t xml:space="preserve">garantizar la confiabilidad de la información en las transacciones, el log y la recuperación de datos. Se podrá apoyar de la herramienta </w:t>
            </w:r>
            <w:proofErr w:type="spellStart"/>
            <w:r w:rsidRPr="008475A2">
              <w:rPr>
                <w:rFonts w:ascii="Arial" w:hAnsi="Arial" w:cs="Arial"/>
                <w:szCs w:val="24"/>
              </w:rPr>
              <w:t>Caching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de MS y </w:t>
            </w:r>
            <w:proofErr w:type="spellStart"/>
            <w:r w:rsidRPr="008475A2">
              <w:rPr>
                <w:rFonts w:ascii="Arial" w:hAnsi="Arial" w:cs="Arial"/>
                <w:szCs w:val="24"/>
              </w:rPr>
              <w:t>TransactionScope</w:t>
            </w:r>
            <w:proofErr w:type="spellEnd"/>
            <w:r w:rsidRPr="008475A2">
              <w:rPr>
                <w:rFonts w:ascii="Arial" w:hAnsi="Arial" w:cs="Arial"/>
                <w:szCs w:val="24"/>
              </w:rPr>
              <w:t>.</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Pr="008475A2" w:rsidRDefault="008475A2" w:rsidP="008475A2">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Los archivos se guardarán en la Base de datos usando el </w:t>
            </w:r>
            <w:proofErr w:type="spellStart"/>
            <w:r w:rsidRPr="008475A2">
              <w:rPr>
                <w:rFonts w:ascii="Arial" w:hAnsi="Arial" w:cs="Arial"/>
                <w:szCs w:val="24"/>
              </w:rPr>
              <w:t>FileStream</w:t>
            </w:r>
            <w:proofErr w:type="spellEnd"/>
            <w:r w:rsidRPr="008475A2">
              <w:rPr>
                <w:rFonts w:ascii="Arial" w:hAnsi="Arial" w:cs="Arial"/>
                <w:szCs w:val="24"/>
              </w:rPr>
              <w:t>.</w:t>
            </w:r>
          </w:p>
        </w:tc>
      </w:tr>
      <w:tr w:rsidR="00C67167" w:rsidRPr="006027DC"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lastRenderedPageBreak/>
              <w:t xml:space="preserve">Seguridad: </w:t>
            </w:r>
          </w:p>
          <w:p w:rsidR="008475A2" w:rsidRPr="008475A2" w:rsidRDefault="008475A2" w:rsidP="00D0108E">
            <w:pPr>
              <w:pBdr>
                <w:top w:val="nil"/>
                <w:left w:val="nil"/>
                <w:bottom w:val="nil"/>
                <w:right w:val="nil"/>
                <w:between w:val="nil"/>
                <w:bar w:val="nil"/>
              </w:pBdr>
              <w:jc w:val="both"/>
              <w:rPr>
                <w:rFonts w:ascii="Arial" w:hAnsi="Arial" w:cs="Arial"/>
                <w:szCs w:val="24"/>
              </w:rPr>
            </w:pPr>
            <w:r w:rsidRPr="008475A2">
              <w:rPr>
                <w:rFonts w:ascii="Arial" w:hAnsi="Arial" w:cs="Arial"/>
                <w:szCs w:val="24"/>
              </w:rPr>
              <w:t xml:space="preserve">Proporciona </w:t>
            </w:r>
            <w:r w:rsidR="00D0108E">
              <w:rPr>
                <w:rFonts w:ascii="Arial" w:hAnsi="Arial" w:cs="Arial"/>
                <w:szCs w:val="24"/>
              </w:rPr>
              <w:t>s</w:t>
            </w:r>
            <w:r w:rsidRPr="008475A2">
              <w:rPr>
                <w:rFonts w:ascii="Arial" w:hAnsi="Arial" w:cs="Arial"/>
                <w:szCs w:val="24"/>
              </w:rPr>
              <w:t>ervicios de protección contra accesos no permitidos a recursos de información.</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RNF034</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6027DC"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lang w:val="en-US"/>
              </w:rPr>
            </w:pPr>
            <w:r w:rsidRPr="008475A2">
              <w:rPr>
                <w:rFonts w:ascii="Arial" w:hAnsi="Arial" w:cs="Arial"/>
                <w:szCs w:val="24"/>
              </w:rPr>
              <w:t xml:space="preserve">El sistema garantizará la confidencialidad del manejo de claves de usuarios y el cumplimiento de las políticas de seguridad; además, podrá   administrar sus propios usuarios, perfiles y configuraciones los cuales serán independientes. </w:t>
            </w:r>
            <w:r w:rsidRPr="006027DC">
              <w:rPr>
                <w:rFonts w:ascii="Arial" w:hAnsi="Arial" w:cs="Arial"/>
                <w:szCs w:val="24"/>
                <w:lang w:val="en-US"/>
              </w:rPr>
              <w:t xml:space="preserve">Para </w:t>
            </w:r>
            <w:proofErr w:type="spellStart"/>
            <w:r w:rsidRPr="006027DC">
              <w:rPr>
                <w:rFonts w:ascii="Arial" w:hAnsi="Arial" w:cs="Arial"/>
                <w:szCs w:val="24"/>
                <w:lang w:val="en-US"/>
              </w:rPr>
              <w:t>ello</w:t>
            </w:r>
            <w:proofErr w:type="spellEnd"/>
            <w:r w:rsidRPr="006027DC">
              <w:rPr>
                <w:rFonts w:ascii="Arial" w:hAnsi="Arial" w:cs="Arial"/>
                <w:szCs w:val="24"/>
                <w:lang w:val="en-US"/>
              </w:rPr>
              <w:t xml:space="preserve"> se </w:t>
            </w:r>
            <w:proofErr w:type="spellStart"/>
            <w:r w:rsidRPr="006027DC">
              <w:rPr>
                <w:rFonts w:ascii="Arial" w:hAnsi="Arial" w:cs="Arial"/>
                <w:szCs w:val="24"/>
                <w:lang w:val="en-US"/>
              </w:rPr>
              <w:t>utilizara</w:t>
            </w:r>
            <w:proofErr w:type="spellEnd"/>
            <w:r w:rsidRPr="006027DC">
              <w:rPr>
                <w:rFonts w:ascii="Arial" w:hAnsi="Arial" w:cs="Arial"/>
                <w:szCs w:val="24"/>
                <w:lang w:val="en-US"/>
              </w:rPr>
              <w:t xml:space="preserve"> </w:t>
            </w:r>
            <w:proofErr w:type="spellStart"/>
            <w:r w:rsidRPr="006027DC">
              <w:rPr>
                <w:rFonts w:ascii="Arial" w:hAnsi="Arial" w:cs="Arial"/>
                <w:szCs w:val="24"/>
                <w:lang w:val="en-US"/>
              </w:rPr>
              <w:t>las</w:t>
            </w:r>
            <w:proofErr w:type="spellEnd"/>
            <w:r w:rsidRPr="006027DC">
              <w:rPr>
                <w:rFonts w:ascii="Arial" w:hAnsi="Arial" w:cs="Arial"/>
                <w:szCs w:val="24"/>
                <w:lang w:val="en-US"/>
              </w:rPr>
              <w:t xml:space="preserve"> </w:t>
            </w:r>
            <w:proofErr w:type="spellStart"/>
            <w:r w:rsidRPr="006027DC">
              <w:rPr>
                <w:rFonts w:ascii="Arial" w:hAnsi="Arial" w:cs="Arial"/>
                <w:szCs w:val="24"/>
                <w:lang w:val="en-US"/>
              </w:rPr>
              <w:t>librerías</w:t>
            </w:r>
            <w:proofErr w:type="spellEnd"/>
            <w:r w:rsidRPr="006027DC">
              <w:rPr>
                <w:rFonts w:ascii="Arial" w:hAnsi="Arial" w:cs="Arial"/>
                <w:szCs w:val="24"/>
                <w:lang w:val="en-US"/>
              </w:rPr>
              <w:t xml:space="preserve"> Asp.net </w:t>
            </w:r>
            <w:proofErr w:type="spellStart"/>
            <w:r w:rsidRPr="006027DC">
              <w:rPr>
                <w:rFonts w:ascii="Arial" w:hAnsi="Arial" w:cs="Arial"/>
                <w:szCs w:val="24"/>
                <w:lang w:val="en-US"/>
              </w:rPr>
              <w:t>MemberShip</w:t>
            </w:r>
            <w:proofErr w:type="spellEnd"/>
            <w:r w:rsidRPr="006027DC">
              <w:rPr>
                <w:rFonts w:ascii="Arial" w:hAnsi="Arial" w:cs="Arial"/>
                <w:szCs w:val="24"/>
                <w:lang w:val="en-US"/>
              </w:rPr>
              <w:t>, Cryptography Application Block, Security Application Block.</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Persistencia: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Constituye el conjunto de servicios para manipular los datos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RNF015</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Para el acceso a la base de datos se usara Data Access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mediante Ole DB.</w:t>
            </w:r>
          </w:p>
          <w:p w:rsidR="00D0108E" w:rsidRPr="008475A2" w:rsidRDefault="00D0108E" w:rsidP="00D0108E">
            <w:pPr>
              <w:pBdr>
                <w:top w:val="nil"/>
                <w:left w:val="nil"/>
                <w:bottom w:val="nil"/>
                <w:right w:val="nil"/>
                <w:between w:val="nil"/>
                <w:bar w:val="nil"/>
              </w:pBdr>
              <w:spacing w:after="0"/>
              <w:ind w:left="360" w:right="42"/>
              <w:jc w:val="both"/>
              <w:rPr>
                <w:rFonts w:ascii="Arial" w:hAnsi="Arial" w:cs="Arial"/>
                <w:szCs w:val="24"/>
              </w:rPr>
            </w:pPr>
          </w:p>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Se usara sintaxis </w:t>
            </w:r>
            <w:proofErr w:type="spellStart"/>
            <w:r w:rsidRPr="008475A2">
              <w:rPr>
                <w:rFonts w:ascii="Arial" w:hAnsi="Arial" w:cs="Arial"/>
                <w:szCs w:val="24"/>
              </w:rPr>
              <w:t>SqlServer</w:t>
            </w:r>
            <w:proofErr w:type="spellEnd"/>
            <w:r w:rsidRPr="008475A2">
              <w:rPr>
                <w:rFonts w:ascii="Arial" w:hAnsi="Arial" w:cs="Arial"/>
                <w:szCs w:val="24"/>
              </w:rPr>
              <w:t xml:space="preserve"> y </w:t>
            </w:r>
            <w:proofErr w:type="spellStart"/>
            <w:r w:rsidRPr="008475A2">
              <w:rPr>
                <w:rFonts w:ascii="Arial" w:hAnsi="Arial" w:cs="Arial"/>
                <w:szCs w:val="24"/>
              </w:rPr>
              <w:t>Stored</w:t>
            </w:r>
            <w:proofErr w:type="spellEnd"/>
            <w:r w:rsidRPr="008475A2">
              <w:rPr>
                <w:rFonts w:ascii="Arial" w:hAnsi="Arial" w:cs="Arial"/>
                <w:szCs w:val="24"/>
              </w:rPr>
              <w:t xml:space="preserve"> </w:t>
            </w:r>
            <w:proofErr w:type="spellStart"/>
            <w:r w:rsidRPr="008475A2">
              <w:rPr>
                <w:rFonts w:ascii="Arial" w:hAnsi="Arial" w:cs="Arial"/>
                <w:szCs w:val="24"/>
              </w:rPr>
              <w:t>Procedures</w:t>
            </w:r>
            <w:proofErr w:type="spellEnd"/>
            <w:r w:rsidRPr="008475A2">
              <w:rPr>
                <w:rFonts w:ascii="Arial" w:hAnsi="Arial" w:cs="Arial"/>
                <w:szCs w:val="24"/>
              </w:rPr>
              <w:t>.</w:t>
            </w: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Reportes: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Constituyen los reportes que emite el sistema</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RNF013</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Los reportes se podrán exportar en archivos PDF (.</w:t>
            </w:r>
            <w:proofErr w:type="spellStart"/>
            <w:r w:rsidRPr="008475A2">
              <w:rPr>
                <w:rFonts w:ascii="Arial" w:hAnsi="Arial" w:cs="Arial"/>
                <w:szCs w:val="24"/>
              </w:rPr>
              <w:t>pdf</w:t>
            </w:r>
            <w:proofErr w:type="spellEnd"/>
            <w:r w:rsidRPr="008475A2">
              <w:rPr>
                <w:rFonts w:ascii="Arial" w:hAnsi="Arial" w:cs="Arial"/>
                <w:szCs w:val="24"/>
              </w:rPr>
              <w:t xml:space="preserve">), Usando </w:t>
            </w:r>
            <w:proofErr w:type="spellStart"/>
            <w:r w:rsidRPr="008475A2">
              <w:rPr>
                <w:rFonts w:ascii="Arial" w:hAnsi="Arial" w:cs="Arial"/>
                <w:szCs w:val="24"/>
              </w:rPr>
              <w:t>ReportViewer</w:t>
            </w:r>
            <w:proofErr w:type="spellEnd"/>
            <w:r w:rsidRPr="008475A2">
              <w:rPr>
                <w:rFonts w:ascii="Arial" w:hAnsi="Arial" w:cs="Arial"/>
                <w:szCs w:val="24"/>
              </w:rPr>
              <w:t xml:space="preserve"> de MS.</w:t>
            </w:r>
          </w:p>
          <w:p w:rsidR="008475A2" w:rsidRPr="008475A2" w:rsidRDefault="008475A2" w:rsidP="00D0108E">
            <w:pPr>
              <w:pBdr>
                <w:top w:val="nil"/>
                <w:left w:val="nil"/>
                <w:bottom w:val="nil"/>
                <w:right w:val="nil"/>
                <w:between w:val="nil"/>
                <w:bar w:val="nil"/>
              </w:pBdr>
              <w:ind w:left="360" w:right="42"/>
              <w:jc w:val="both"/>
              <w:rPr>
                <w:rFonts w:ascii="Arial" w:hAnsi="Arial" w:cs="Arial"/>
                <w:szCs w:val="24"/>
              </w:rPr>
            </w:pPr>
          </w:p>
        </w:tc>
      </w:tr>
      <w:tr w:rsidR="00C67167" w:rsidTr="00C67167">
        <w:tc>
          <w:tcPr>
            <w:tcW w:w="127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D0108E" w:rsidRPr="00D0108E" w:rsidRDefault="008475A2" w:rsidP="008475A2">
            <w:pPr>
              <w:pBdr>
                <w:top w:val="nil"/>
                <w:left w:val="nil"/>
                <w:bottom w:val="nil"/>
                <w:right w:val="nil"/>
                <w:between w:val="nil"/>
                <w:bar w:val="nil"/>
              </w:pBdr>
              <w:jc w:val="both"/>
              <w:rPr>
                <w:rFonts w:ascii="Arial" w:hAnsi="Arial" w:cs="Arial"/>
                <w:b/>
                <w:szCs w:val="24"/>
              </w:rPr>
            </w:pPr>
            <w:r w:rsidRPr="00D0108E">
              <w:rPr>
                <w:rFonts w:ascii="Arial" w:hAnsi="Arial" w:cs="Arial"/>
                <w:b/>
                <w:szCs w:val="24"/>
              </w:rPr>
              <w:t xml:space="preserve">Email: </w:t>
            </w:r>
          </w:p>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El Servicio que permite la aplicación para facilitar la comunicación entre los actores.</w:t>
            </w:r>
          </w:p>
        </w:tc>
        <w:tc>
          <w:tcPr>
            <w:tcW w:w="1138"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8475A2">
            <w:pPr>
              <w:pBdr>
                <w:top w:val="nil"/>
                <w:left w:val="nil"/>
                <w:bottom w:val="nil"/>
                <w:right w:val="nil"/>
                <w:between w:val="nil"/>
                <w:bar w:val="nil"/>
              </w:pBdr>
              <w:jc w:val="both"/>
              <w:rPr>
                <w:rFonts w:ascii="Arial" w:hAnsi="Arial" w:cs="Arial"/>
                <w:szCs w:val="24"/>
              </w:rPr>
            </w:pPr>
            <w:r w:rsidRPr="008475A2">
              <w:rPr>
                <w:rFonts w:ascii="Arial" w:hAnsi="Arial" w:cs="Arial"/>
                <w:szCs w:val="24"/>
              </w:rPr>
              <w:t>RNF006</w:t>
            </w:r>
          </w:p>
        </w:tc>
        <w:tc>
          <w:tcPr>
            <w:tcW w:w="2591" w:type="pc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8475A2" w:rsidRPr="008475A2" w:rsidRDefault="008475A2" w:rsidP="00D0108E">
            <w:pPr>
              <w:numPr>
                <w:ilvl w:val="0"/>
                <w:numId w:val="31"/>
              </w:numPr>
              <w:pBdr>
                <w:top w:val="nil"/>
                <w:left w:val="nil"/>
                <w:bottom w:val="nil"/>
                <w:right w:val="nil"/>
                <w:between w:val="nil"/>
                <w:bar w:val="nil"/>
              </w:pBdr>
              <w:spacing w:after="0"/>
              <w:ind w:right="42"/>
              <w:jc w:val="both"/>
              <w:rPr>
                <w:rFonts w:ascii="Arial" w:hAnsi="Arial" w:cs="Arial"/>
                <w:szCs w:val="24"/>
              </w:rPr>
            </w:pPr>
            <w:r w:rsidRPr="008475A2">
              <w:rPr>
                <w:rFonts w:ascii="Arial" w:hAnsi="Arial" w:cs="Arial"/>
                <w:szCs w:val="24"/>
              </w:rPr>
              <w:t xml:space="preserve">La herramienta </w:t>
            </w:r>
            <w:proofErr w:type="spellStart"/>
            <w:r w:rsidRPr="008475A2">
              <w:rPr>
                <w:rFonts w:ascii="Arial" w:hAnsi="Arial" w:cs="Arial"/>
                <w:szCs w:val="24"/>
              </w:rPr>
              <w:t>Logging</w:t>
            </w:r>
            <w:proofErr w:type="spellEnd"/>
            <w:r w:rsidRPr="008475A2">
              <w:rPr>
                <w:rFonts w:ascii="Arial" w:hAnsi="Arial" w:cs="Arial"/>
                <w:szCs w:val="24"/>
              </w:rPr>
              <w:t xml:space="preserve"> </w:t>
            </w:r>
            <w:proofErr w:type="spellStart"/>
            <w:r w:rsidRPr="008475A2">
              <w:rPr>
                <w:rFonts w:ascii="Arial" w:hAnsi="Arial" w:cs="Arial"/>
                <w:szCs w:val="24"/>
              </w:rPr>
              <w:t>Application</w:t>
            </w:r>
            <w:proofErr w:type="spellEnd"/>
            <w:r w:rsidRPr="008475A2">
              <w:rPr>
                <w:rFonts w:ascii="Arial" w:hAnsi="Arial" w:cs="Arial"/>
                <w:szCs w:val="24"/>
              </w:rPr>
              <w:t xml:space="preserve"> </w:t>
            </w:r>
            <w:proofErr w:type="spellStart"/>
            <w:r w:rsidRPr="008475A2">
              <w:rPr>
                <w:rFonts w:ascii="Arial" w:hAnsi="Arial" w:cs="Arial"/>
                <w:szCs w:val="24"/>
              </w:rPr>
              <w:t>Block</w:t>
            </w:r>
            <w:proofErr w:type="spellEnd"/>
            <w:r w:rsidRPr="008475A2">
              <w:rPr>
                <w:rFonts w:ascii="Arial" w:hAnsi="Arial" w:cs="Arial"/>
                <w:szCs w:val="24"/>
              </w:rPr>
              <w:t xml:space="preserve"> y </w:t>
            </w:r>
            <w:proofErr w:type="spellStart"/>
            <w:r w:rsidRPr="008475A2">
              <w:rPr>
                <w:rFonts w:ascii="Arial" w:hAnsi="Arial" w:cs="Arial"/>
                <w:szCs w:val="24"/>
              </w:rPr>
              <w:t>SmtpClient</w:t>
            </w:r>
            <w:proofErr w:type="spellEnd"/>
            <w:r w:rsidRPr="008475A2">
              <w:rPr>
                <w:rFonts w:ascii="Arial" w:hAnsi="Arial" w:cs="Arial"/>
                <w:szCs w:val="24"/>
              </w:rPr>
              <w:t xml:space="preserve"> se utilizarán  como herramientas para el envío de correos electrónicos a través del servidor de correo de la empresa.</w:t>
            </w:r>
          </w:p>
        </w:tc>
      </w:tr>
    </w:tbl>
    <w:p w:rsidR="008475A2" w:rsidRDefault="008475A2" w:rsidP="008475A2">
      <w:pPr>
        <w:rPr>
          <w:lang w:eastAsia="es-ES"/>
        </w:rPr>
      </w:pPr>
    </w:p>
    <w:p w:rsidR="008475A2" w:rsidRPr="008475A2" w:rsidRDefault="008475A2" w:rsidP="008475A2">
      <w:pPr>
        <w:rPr>
          <w:lang w:eastAsia="es-ES"/>
        </w:rPr>
      </w:pPr>
    </w:p>
    <w:p w:rsidR="001539C4" w:rsidRDefault="001539C4" w:rsidP="001539C4">
      <w:pPr>
        <w:pStyle w:val="Ttulo2"/>
        <w:spacing w:line="276" w:lineRule="auto"/>
        <w:ind w:left="426"/>
        <w:jc w:val="both"/>
      </w:pPr>
    </w:p>
    <w:p w:rsidR="00A939CB" w:rsidRDefault="00A939CB" w:rsidP="001539C4">
      <w:pPr>
        <w:pStyle w:val="Ttulo2"/>
        <w:numPr>
          <w:ilvl w:val="0"/>
          <w:numId w:val="7"/>
        </w:numPr>
        <w:spacing w:line="276" w:lineRule="auto"/>
        <w:ind w:left="426" w:hanging="426"/>
        <w:jc w:val="both"/>
      </w:pPr>
      <w:bookmarkStart w:id="378" w:name="_Toc337717399"/>
      <w:r>
        <w:t>VISTA  DE CASOS DE USO</w:t>
      </w:r>
      <w:bookmarkEnd w:id="378"/>
    </w:p>
    <w:p w:rsidR="001539C4" w:rsidRDefault="001539C4" w:rsidP="001539C4">
      <w:pPr>
        <w:pStyle w:val="Ttulo2"/>
        <w:spacing w:line="276" w:lineRule="auto"/>
        <w:ind w:left="426"/>
        <w:jc w:val="both"/>
      </w:pP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79" w:name="_Toc337717400"/>
      <w:r>
        <w:t>VISTA DE DATOS</w:t>
      </w:r>
      <w:bookmarkEnd w:id="379"/>
    </w:p>
    <w:p w:rsidR="001539C4" w:rsidRDefault="001539C4" w:rsidP="001539C4">
      <w:pPr>
        <w:pStyle w:val="Ttulo2"/>
        <w:spacing w:line="276" w:lineRule="auto"/>
        <w:ind w:left="426"/>
        <w:jc w:val="both"/>
      </w:pP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80" w:name="_Toc337717401"/>
      <w:r>
        <w:t>VISTA CONCEPTUAL</w:t>
      </w:r>
      <w:bookmarkEnd w:id="380"/>
    </w:p>
    <w:p w:rsidR="002B381D" w:rsidRPr="00397C0F" w:rsidRDefault="002B381D" w:rsidP="002B381D">
      <w:pPr>
        <w:pStyle w:val="Prrafodelista"/>
        <w:spacing w:before="240"/>
        <w:ind w:left="426"/>
        <w:contextualSpacing w:val="0"/>
        <w:rPr>
          <w:rFonts w:ascii="Arial" w:hAnsi="Arial" w:cs="Arial"/>
          <w:b/>
          <w:sz w:val="24"/>
          <w:szCs w:val="24"/>
        </w:rPr>
      </w:pPr>
      <w:r w:rsidRPr="00397C0F">
        <w:rPr>
          <w:rFonts w:ascii="Arial" w:hAnsi="Arial" w:cs="Arial"/>
          <w:b/>
          <w:sz w:val="24"/>
          <w:szCs w:val="24"/>
        </w:rPr>
        <w:t>GRÁFICO DE CAPAS O NIVELES DE LA ARQUITECTURA</w:t>
      </w:r>
    </w:p>
    <w:p w:rsidR="002B381D" w:rsidRDefault="002B381D" w:rsidP="002B381D">
      <w:pPr>
        <w:pBdr>
          <w:top w:val="nil"/>
          <w:left w:val="nil"/>
          <w:bottom w:val="nil"/>
          <w:right w:val="nil"/>
          <w:between w:val="nil"/>
          <w:bar w:val="nil"/>
        </w:pBdr>
        <w:jc w:val="center"/>
      </w:pPr>
      <w:r>
        <w:fldChar w:fldCharType="begin"/>
      </w:r>
      <w:r>
        <w:instrText xml:space="preserve"> INCLUDEPICTURE  "E:\\UPC\\SVN\\TP2\\DOCUMENTOS DE AYUDA\\Acuerdos Arquitectos\\Image_0" \* MERGEFORMATINET </w:instrText>
      </w:r>
      <w:r>
        <w:fldChar w:fldCharType="separate"/>
      </w:r>
      <w:r w:rsidR="00745258">
        <w:fldChar w:fldCharType="begin"/>
      </w:r>
      <w:r w:rsidR="00745258">
        <w:instrText xml:space="preserve"> INCLUDEPICTURE  "E:\\UPC\\SVN\\TP2\\DOCUMENTOS DE AYUDA\\Acuerdos Arquitectos\\Image_0" \* MERGEFORMATINET </w:instrText>
      </w:r>
      <w:r w:rsidR="00745258">
        <w:fldChar w:fldCharType="separate"/>
      </w:r>
      <w:r w:rsidR="00745258">
        <w:pict>
          <v:shape id="_x0000_i1074" type="#_x0000_t75" style="width:273pt;height:434.25pt" o:allowoverlap="f">
            <v:imagedata r:id="rId55" r:href="rId56"/>
          </v:shape>
        </w:pict>
      </w:r>
      <w:r w:rsidR="00745258">
        <w:fldChar w:fldCharType="end"/>
      </w:r>
      <w:r>
        <w:fldChar w:fldCharType="end"/>
      </w:r>
    </w:p>
    <w:p w:rsidR="002B381D" w:rsidRDefault="002B381D" w:rsidP="002B381D">
      <w:pPr>
        <w:pBdr>
          <w:top w:val="nil"/>
          <w:left w:val="nil"/>
          <w:bottom w:val="nil"/>
          <w:right w:val="nil"/>
          <w:between w:val="nil"/>
          <w:bar w:val="nil"/>
        </w:pBdr>
      </w:pPr>
    </w:p>
    <w:p w:rsidR="002B381D" w:rsidRPr="002B381D" w:rsidRDefault="002B381D" w:rsidP="002B381D">
      <w:pPr>
        <w:pStyle w:val="Prrafodelista"/>
        <w:spacing w:before="240"/>
        <w:ind w:left="426"/>
        <w:contextualSpacing w:val="0"/>
        <w:rPr>
          <w:rFonts w:ascii="Arial" w:hAnsi="Arial" w:cs="Arial"/>
          <w:b/>
          <w:sz w:val="24"/>
          <w:szCs w:val="24"/>
        </w:rPr>
      </w:pPr>
      <w:r w:rsidRPr="002B381D">
        <w:rPr>
          <w:rFonts w:ascii="Arial" w:hAnsi="Arial" w:cs="Arial"/>
          <w:b/>
          <w:sz w:val="24"/>
          <w:szCs w:val="24"/>
        </w:rPr>
        <w:lastRenderedPageBreak/>
        <w:t>GRÁFICO DE TIPOS DE COMPONENTES POR CAPA O NIVEL</w:t>
      </w:r>
    </w:p>
    <w:p w:rsidR="002B381D" w:rsidRDefault="002B381D" w:rsidP="002B381D">
      <w:pPr>
        <w:pBdr>
          <w:top w:val="nil"/>
          <w:left w:val="nil"/>
          <w:bottom w:val="nil"/>
          <w:right w:val="nil"/>
          <w:between w:val="nil"/>
          <w:bar w:val="nil"/>
        </w:pBdr>
      </w:pPr>
    </w:p>
    <w:p w:rsidR="002B381D" w:rsidRDefault="002B381D" w:rsidP="002B381D">
      <w:pPr>
        <w:pBdr>
          <w:top w:val="nil"/>
          <w:left w:val="nil"/>
          <w:bottom w:val="nil"/>
          <w:right w:val="nil"/>
          <w:between w:val="nil"/>
          <w:bar w:val="nil"/>
        </w:pBdr>
        <w:jc w:val="center"/>
      </w:pPr>
      <w:r>
        <w:fldChar w:fldCharType="begin"/>
      </w:r>
      <w:r>
        <w:instrText xml:space="preserve"> INCLUDEPICTURE  "E:\\UPC\\SVN\\TP2\\DOCUMENTOS DE AYUDA\\Acuerdos Arquitectos\\Image_1" \* MERGEFORMATINET </w:instrText>
      </w:r>
      <w:r>
        <w:fldChar w:fldCharType="separate"/>
      </w:r>
      <w:r w:rsidR="00745258">
        <w:fldChar w:fldCharType="begin"/>
      </w:r>
      <w:r w:rsidR="00745258">
        <w:instrText xml:space="preserve"> INCLUDEPICTURE  "E:\\UPC\\SVN\\TP2\\DOCUMENTOS DE AYUDA\\Acuerdos Arquitectos\\Image_1" \* MERGEFORMATINET </w:instrText>
      </w:r>
      <w:r w:rsidR="00745258">
        <w:fldChar w:fldCharType="separate"/>
      </w:r>
      <w:r w:rsidR="00745258">
        <w:pict>
          <v:shape id="_x0000_i1075" type="#_x0000_t75" style="width:270pt;height:420.75pt" o:allowoverlap="f">
            <v:imagedata r:id="rId57" r:href="rId58"/>
          </v:shape>
        </w:pict>
      </w:r>
      <w:r w:rsidR="00745258">
        <w:fldChar w:fldCharType="end"/>
      </w:r>
      <w:r>
        <w:fldChar w:fldCharType="end"/>
      </w:r>
    </w:p>
    <w:p w:rsidR="002B381D" w:rsidRPr="002B381D" w:rsidRDefault="002B381D" w:rsidP="002B381D">
      <w:pPr>
        <w:pStyle w:val="Prrafodelista"/>
        <w:spacing w:before="240"/>
        <w:ind w:left="426"/>
        <w:contextualSpacing w:val="0"/>
        <w:rPr>
          <w:rFonts w:ascii="Arial" w:hAnsi="Arial" w:cs="Arial"/>
          <w:b/>
          <w:sz w:val="24"/>
          <w:szCs w:val="24"/>
        </w:rPr>
      </w:pPr>
      <w:r w:rsidRPr="002B381D">
        <w:rPr>
          <w:rFonts w:ascii="Arial" w:hAnsi="Arial" w:cs="Arial"/>
          <w:b/>
          <w:sz w:val="24"/>
          <w:szCs w:val="24"/>
        </w:rPr>
        <w:t>CAPA DE PRESENTACIÓN</w:t>
      </w:r>
    </w:p>
    <w:p w:rsidR="00540211" w:rsidRPr="00540211" w:rsidRDefault="00540211" w:rsidP="00540211">
      <w:pPr>
        <w:pStyle w:val="Prrafodelista"/>
        <w:numPr>
          <w:ilvl w:val="1"/>
          <w:numId w:val="3"/>
        </w:numPr>
        <w:ind w:left="709" w:hanging="283"/>
        <w:contextualSpacing w:val="0"/>
        <w:rPr>
          <w:rFonts w:ascii="Arial" w:hAnsi="Arial" w:cs="Arial"/>
          <w:b/>
          <w:szCs w:val="24"/>
        </w:rPr>
      </w:pPr>
      <w:r>
        <w:rPr>
          <w:rFonts w:ascii="Arial" w:hAnsi="Arial" w:cs="Arial"/>
          <w:b/>
          <w:szCs w:val="24"/>
        </w:rPr>
        <w:t xml:space="preserve">UI </w:t>
      </w:r>
      <w:proofErr w:type="spellStart"/>
      <w:r>
        <w:rPr>
          <w:rFonts w:ascii="Arial" w:hAnsi="Arial" w:cs="Arial"/>
          <w:b/>
          <w:szCs w:val="24"/>
        </w:rPr>
        <w:t>Components</w:t>
      </w:r>
      <w:proofErr w:type="spellEnd"/>
    </w:p>
    <w:p w:rsidR="002B381D" w:rsidRPr="002B381D" w:rsidRDefault="002B381D" w:rsidP="00540211">
      <w:pPr>
        <w:ind w:left="708"/>
        <w:jc w:val="both"/>
        <w:rPr>
          <w:rFonts w:ascii="Arial" w:hAnsi="Arial" w:cs="Arial"/>
          <w:szCs w:val="24"/>
        </w:rPr>
      </w:pPr>
      <w:r w:rsidRPr="002B381D">
        <w:rPr>
          <w:rFonts w:ascii="Arial" w:hAnsi="Arial" w:cs="Arial"/>
          <w:szCs w:val="24"/>
        </w:rPr>
        <w:t xml:space="preserve">La solución provee interfaces de usuario </w:t>
      </w:r>
      <w:proofErr w:type="spellStart"/>
      <w:r w:rsidRPr="002B381D">
        <w:rPr>
          <w:rFonts w:ascii="Arial" w:hAnsi="Arial" w:cs="Arial"/>
          <w:szCs w:val="24"/>
        </w:rPr>
        <w:t>Webform</w:t>
      </w:r>
      <w:proofErr w:type="spellEnd"/>
      <w:r w:rsidRPr="002B381D">
        <w:rPr>
          <w:rFonts w:ascii="Arial" w:hAnsi="Arial" w:cs="Arial"/>
          <w:szCs w:val="24"/>
        </w:rPr>
        <w:t xml:space="preserve"> mediante páginas ASP.NET en los que se incluye controles y otro tipo de tecnologías que permiten procesar y dar formato a los datos presentados a los usuarios, así como adquirir y validar los datos entrantes.</w:t>
      </w:r>
    </w:p>
    <w:p w:rsidR="00540211" w:rsidRDefault="00540211" w:rsidP="00540211">
      <w:pPr>
        <w:pStyle w:val="Prrafodelista"/>
        <w:numPr>
          <w:ilvl w:val="1"/>
          <w:numId w:val="3"/>
        </w:numPr>
        <w:ind w:left="709" w:hanging="283"/>
        <w:contextualSpacing w:val="0"/>
        <w:rPr>
          <w:rFonts w:ascii="Arial" w:hAnsi="Arial" w:cs="Arial"/>
          <w:b/>
          <w:szCs w:val="24"/>
        </w:rPr>
      </w:pPr>
      <w:r>
        <w:rPr>
          <w:rFonts w:ascii="Arial" w:hAnsi="Arial" w:cs="Arial"/>
          <w:b/>
          <w:szCs w:val="24"/>
        </w:rPr>
        <w:br w:type="page"/>
      </w:r>
      <w:r w:rsidR="002B381D" w:rsidRPr="00540211">
        <w:rPr>
          <w:rFonts w:ascii="Arial" w:hAnsi="Arial" w:cs="Arial"/>
          <w:b/>
          <w:szCs w:val="24"/>
        </w:rPr>
        <w:lastRenderedPageBreak/>
        <w:t xml:space="preserve">UI </w:t>
      </w:r>
      <w:proofErr w:type="spellStart"/>
      <w:r w:rsidR="002B381D" w:rsidRPr="00540211">
        <w:rPr>
          <w:rFonts w:ascii="Arial" w:hAnsi="Arial" w:cs="Arial"/>
          <w:b/>
          <w:szCs w:val="24"/>
        </w:rPr>
        <w:t>Process</w:t>
      </w:r>
      <w:proofErr w:type="spellEnd"/>
      <w:r w:rsidR="002B381D" w:rsidRPr="00540211">
        <w:rPr>
          <w:rFonts w:ascii="Arial" w:hAnsi="Arial" w:cs="Arial"/>
          <w:b/>
          <w:szCs w:val="24"/>
        </w:rPr>
        <w:t xml:space="preserve"> </w:t>
      </w:r>
      <w:proofErr w:type="spellStart"/>
      <w:r w:rsidR="002B381D" w:rsidRPr="00540211">
        <w:rPr>
          <w:rFonts w:ascii="Arial" w:hAnsi="Arial" w:cs="Arial"/>
          <w:b/>
          <w:szCs w:val="24"/>
        </w:rPr>
        <w:t>Components</w:t>
      </w:r>
      <w:proofErr w:type="spellEnd"/>
    </w:p>
    <w:p w:rsidR="00540211" w:rsidRDefault="002B381D" w:rsidP="00540211">
      <w:pPr>
        <w:ind w:left="708"/>
        <w:jc w:val="both"/>
        <w:rPr>
          <w:rFonts w:ascii="Arial" w:hAnsi="Arial" w:cs="Arial"/>
          <w:szCs w:val="24"/>
        </w:rPr>
      </w:pPr>
      <w:r w:rsidRPr="002B381D">
        <w:rPr>
          <w:rFonts w:ascii="Arial" w:hAnsi="Arial" w:cs="Arial"/>
          <w:szCs w:val="24"/>
        </w:rPr>
        <w:t xml:space="preserve">Facilita la sincronización y organización de las interactuaciones con el usuario, utilizando componentes de proceso de usuario individuales. De este modo, el flujo del proceso y la lógica de administración de estado no se </w:t>
      </w:r>
      <w:proofErr w:type="gramStart"/>
      <w:r w:rsidRPr="002B381D">
        <w:rPr>
          <w:rFonts w:ascii="Arial" w:hAnsi="Arial" w:cs="Arial"/>
          <w:szCs w:val="24"/>
        </w:rPr>
        <w:t>incluye</w:t>
      </w:r>
      <w:proofErr w:type="gramEnd"/>
      <w:r w:rsidRPr="002B381D">
        <w:rPr>
          <w:rFonts w:ascii="Arial" w:hAnsi="Arial" w:cs="Arial"/>
          <w:szCs w:val="24"/>
        </w:rPr>
        <w:t xml:space="preserve"> en el código de los elementos de la interfaz de usuario, por lo que varias interfaces podrán utilizar el mismo "motor" de inter-actuación básica.</w:t>
      </w:r>
    </w:p>
    <w:p w:rsidR="002B381D" w:rsidRPr="00540211" w:rsidRDefault="002B381D" w:rsidP="00540211">
      <w:pPr>
        <w:pStyle w:val="Prrafodelista"/>
        <w:spacing w:before="240"/>
        <w:ind w:left="426"/>
        <w:contextualSpacing w:val="0"/>
        <w:rPr>
          <w:rFonts w:ascii="Arial" w:hAnsi="Arial" w:cs="Arial"/>
          <w:b/>
          <w:sz w:val="24"/>
          <w:szCs w:val="24"/>
        </w:rPr>
      </w:pPr>
      <w:r w:rsidRPr="00540211">
        <w:rPr>
          <w:rFonts w:ascii="Arial" w:hAnsi="Arial" w:cs="Arial"/>
          <w:b/>
          <w:sz w:val="24"/>
          <w:szCs w:val="24"/>
        </w:rPr>
        <w:t>CAPA DE NEGOCIO</w:t>
      </w:r>
      <w:bookmarkStart w:id="381" w:name="_GoBack"/>
      <w:bookmarkEnd w:id="381"/>
    </w:p>
    <w:p w:rsid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Business </w:t>
      </w:r>
      <w:proofErr w:type="spellStart"/>
      <w:r w:rsidRPr="00540211">
        <w:rPr>
          <w:rFonts w:ascii="Arial" w:hAnsi="Arial" w:cs="Arial"/>
          <w:b/>
          <w:szCs w:val="24"/>
        </w:rPr>
        <w:t>Components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Son los componentes que implementarán las reglas de negocio, realizando la lógica empresarial de la aplicación.</w:t>
      </w:r>
    </w:p>
    <w:p w:rsid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Business </w:t>
      </w:r>
      <w:proofErr w:type="spellStart"/>
      <w:r w:rsidRPr="00540211">
        <w:rPr>
          <w:rFonts w:ascii="Arial" w:hAnsi="Arial" w:cs="Arial"/>
          <w:b/>
          <w:szCs w:val="24"/>
        </w:rPr>
        <w:t>Entities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Se utilizan para representar las entidades empresariales del mundo real en la aplicación, definiendo sus características.</w:t>
      </w:r>
    </w:p>
    <w:p w:rsidR="002B381D" w:rsidRPr="00540211" w:rsidRDefault="002B381D" w:rsidP="00540211">
      <w:pPr>
        <w:pStyle w:val="Prrafodelista"/>
        <w:spacing w:before="240"/>
        <w:ind w:left="426"/>
        <w:contextualSpacing w:val="0"/>
        <w:rPr>
          <w:rFonts w:ascii="Arial" w:hAnsi="Arial" w:cs="Arial"/>
          <w:b/>
          <w:sz w:val="24"/>
          <w:szCs w:val="24"/>
        </w:rPr>
      </w:pPr>
      <w:r w:rsidRPr="00540211">
        <w:rPr>
          <w:rFonts w:ascii="Arial" w:hAnsi="Arial" w:cs="Arial"/>
          <w:b/>
          <w:sz w:val="24"/>
          <w:szCs w:val="24"/>
        </w:rPr>
        <w:t>CAPA DE DATOS</w:t>
      </w:r>
    </w:p>
    <w:p w:rsidR="00540211" w:rsidRP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Data Access </w:t>
      </w:r>
      <w:proofErr w:type="spellStart"/>
      <w:r w:rsidRPr="00540211">
        <w:rPr>
          <w:rFonts w:ascii="Arial" w:hAnsi="Arial" w:cs="Arial"/>
          <w:b/>
          <w:szCs w:val="24"/>
        </w:rPr>
        <w:t>Components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Centraliza la funcionalidad de acceso a los datos y hace que sea más fácil de configurar y mantener.</w:t>
      </w:r>
    </w:p>
    <w:p w:rsidR="00540211" w:rsidRPr="00540211" w:rsidRDefault="002B381D" w:rsidP="00540211">
      <w:pPr>
        <w:pStyle w:val="Prrafodelista"/>
        <w:numPr>
          <w:ilvl w:val="1"/>
          <w:numId w:val="3"/>
        </w:numPr>
        <w:ind w:left="709" w:hanging="283"/>
        <w:contextualSpacing w:val="0"/>
        <w:rPr>
          <w:rFonts w:ascii="Arial" w:hAnsi="Arial" w:cs="Arial"/>
          <w:b/>
          <w:szCs w:val="24"/>
        </w:rPr>
      </w:pPr>
      <w:r w:rsidRPr="00540211">
        <w:rPr>
          <w:rFonts w:ascii="Arial" w:hAnsi="Arial" w:cs="Arial"/>
          <w:b/>
          <w:szCs w:val="24"/>
        </w:rPr>
        <w:t xml:space="preserve">Data </w:t>
      </w:r>
      <w:proofErr w:type="spellStart"/>
      <w:r w:rsidRPr="00540211">
        <w:rPr>
          <w:rFonts w:ascii="Arial" w:hAnsi="Arial" w:cs="Arial"/>
          <w:b/>
          <w:szCs w:val="24"/>
        </w:rPr>
        <w:t>Helpers</w:t>
      </w:r>
      <w:proofErr w:type="spellEnd"/>
      <w:r w:rsidRPr="00540211">
        <w:rPr>
          <w:rFonts w:ascii="Arial" w:hAnsi="Arial" w:cs="Arial"/>
          <w:b/>
          <w:szCs w:val="24"/>
        </w:rPr>
        <w:t>/</w:t>
      </w:r>
      <w:proofErr w:type="spellStart"/>
      <w:r w:rsidRPr="00540211">
        <w:rPr>
          <w:rFonts w:ascii="Arial" w:hAnsi="Arial" w:cs="Arial"/>
          <w:b/>
          <w:szCs w:val="24"/>
        </w:rPr>
        <w:t>Utilitie</w:t>
      </w:r>
      <w:r w:rsidR="00540211" w:rsidRPr="00540211">
        <w:rPr>
          <w:rFonts w:ascii="Arial" w:hAnsi="Arial" w:cs="Arial"/>
          <w:b/>
          <w:szCs w:val="24"/>
        </w:rPr>
        <w:t>s</w:t>
      </w:r>
      <w:proofErr w:type="spellEnd"/>
    </w:p>
    <w:p w:rsidR="002B381D" w:rsidRPr="00540211" w:rsidRDefault="002B381D" w:rsidP="00540211">
      <w:pPr>
        <w:ind w:left="708"/>
        <w:jc w:val="both"/>
        <w:rPr>
          <w:rFonts w:ascii="Arial" w:hAnsi="Arial" w:cs="Arial"/>
          <w:szCs w:val="24"/>
        </w:rPr>
      </w:pPr>
      <w:r w:rsidRPr="00540211">
        <w:rPr>
          <w:rFonts w:ascii="Arial" w:hAnsi="Arial" w:cs="Arial"/>
          <w:szCs w:val="24"/>
        </w:rPr>
        <w:t xml:space="preserve">Será el encargado de realizar y administrar la conexión con la Base de Datos, ejecutando acciones sobre la misma como consultas y modificaciones. Esta clase deberá ser abstracta, porque no debe ser instanciada de forma directa, así los Data Access </w:t>
      </w:r>
      <w:proofErr w:type="spellStart"/>
      <w:r w:rsidRPr="00540211">
        <w:rPr>
          <w:rFonts w:ascii="Arial" w:hAnsi="Arial" w:cs="Arial"/>
          <w:szCs w:val="24"/>
        </w:rPr>
        <w:t>Components</w:t>
      </w:r>
      <w:proofErr w:type="spellEnd"/>
      <w:r w:rsidRPr="00540211">
        <w:rPr>
          <w:rFonts w:ascii="Arial" w:hAnsi="Arial" w:cs="Arial"/>
          <w:szCs w:val="24"/>
        </w:rPr>
        <w:t xml:space="preserve"> serán quienes expongan la funcionalidad con la base de datos específica, exponiendo únicamente los métodos que le concierne a los componentes que los consuman.</w:t>
      </w:r>
    </w:p>
    <w:p w:rsidR="001539C4" w:rsidRDefault="001539C4" w:rsidP="001539C4">
      <w:pPr>
        <w:pStyle w:val="Ttulo2"/>
        <w:numPr>
          <w:ilvl w:val="0"/>
          <w:numId w:val="7"/>
        </w:numPr>
        <w:spacing w:line="276" w:lineRule="auto"/>
        <w:ind w:left="426" w:hanging="426"/>
        <w:jc w:val="both"/>
      </w:pPr>
      <w:bookmarkStart w:id="382" w:name="_Toc337717402"/>
      <w:r>
        <w:t>VISTA LOGICA</w:t>
      </w:r>
      <w:bookmarkEnd w:id="382"/>
    </w:p>
    <w:p w:rsidR="001539C4" w:rsidRDefault="001539C4" w:rsidP="001539C4">
      <w:pPr>
        <w:pStyle w:val="Ttulo2"/>
        <w:spacing w:line="276" w:lineRule="auto"/>
        <w:ind w:left="426"/>
        <w:jc w:val="both"/>
      </w:pP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83" w:name="_Toc337717403"/>
      <w:r>
        <w:t>VISTA DE IMPLEMENTACION</w:t>
      </w:r>
      <w:bookmarkEnd w:id="383"/>
    </w:p>
    <w:p w:rsidR="001539C4" w:rsidRDefault="001539C4" w:rsidP="001539C4">
      <w:pPr>
        <w:pStyle w:val="Ttulo2"/>
        <w:spacing w:line="276" w:lineRule="auto"/>
        <w:ind w:left="426"/>
        <w:jc w:val="both"/>
      </w:pPr>
    </w:p>
    <w:p w:rsidR="002B381D" w:rsidRDefault="002B381D" w:rsidP="002B381D">
      <w:pPr>
        <w:rPr>
          <w:lang w:eastAsia="es-ES"/>
        </w:rPr>
      </w:pPr>
    </w:p>
    <w:p w:rsidR="002B381D" w:rsidRPr="002B381D" w:rsidRDefault="002B381D" w:rsidP="002B381D">
      <w:pPr>
        <w:rPr>
          <w:lang w:eastAsia="es-ES"/>
        </w:rPr>
      </w:pPr>
    </w:p>
    <w:p w:rsidR="001539C4" w:rsidRDefault="002B381D" w:rsidP="001539C4">
      <w:pPr>
        <w:pStyle w:val="Ttulo2"/>
        <w:numPr>
          <w:ilvl w:val="0"/>
          <w:numId w:val="7"/>
        </w:numPr>
        <w:spacing w:line="276" w:lineRule="auto"/>
        <w:ind w:left="426" w:hanging="426"/>
        <w:jc w:val="both"/>
      </w:pPr>
      <w:bookmarkStart w:id="384" w:name="_Toc337717404"/>
      <w:r>
        <w:br w:type="page"/>
      </w:r>
      <w:r w:rsidR="001539C4">
        <w:lastRenderedPageBreak/>
        <w:t>VISTA DE DESPLIEGUE</w:t>
      </w:r>
      <w:bookmarkEnd w:id="384"/>
    </w:p>
    <w:p w:rsidR="001539C4" w:rsidRDefault="001539C4" w:rsidP="001539C4">
      <w:pPr>
        <w:pStyle w:val="Ttulo2"/>
        <w:spacing w:line="276" w:lineRule="auto"/>
        <w:ind w:left="426"/>
        <w:jc w:val="both"/>
      </w:pPr>
    </w:p>
    <w:p w:rsidR="002B381D" w:rsidRDefault="006027DC" w:rsidP="002B381D">
      <w:pPr>
        <w:rPr>
          <w:lang w:eastAsia="es-ES"/>
        </w:rPr>
      </w:pPr>
      <w:r w:rsidRPr="005018C7">
        <w:rPr>
          <w:noProof/>
          <w:lang w:eastAsia="es-PE"/>
        </w:rPr>
        <w:pict>
          <v:shape id="image02.jpg" o:spid="_x0000_i1079" type="#_x0000_t75" style="width:434.25pt;height:192.75pt;visibility:visible;mso-wrap-style:square">
            <v:imagedata r:id="rId59" o:title=""/>
          </v:shape>
        </w:pict>
      </w:r>
    </w:p>
    <w:p w:rsidR="002B381D" w:rsidRPr="002B381D" w:rsidRDefault="002B381D" w:rsidP="002B381D">
      <w:pPr>
        <w:rPr>
          <w:lang w:eastAsia="es-ES"/>
        </w:rPr>
      </w:pPr>
    </w:p>
    <w:p w:rsidR="001539C4" w:rsidRDefault="001539C4" w:rsidP="001539C4">
      <w:pPr>
        <w:pStyle w:val="Ttulo2"/>
        <w:numPr>
          <w:ilvl w:val="0"/>
          <w:numId w:val="7"/>
        </w:numPr>
        <w:spacing w:line="276" w:lineRule="auto"/>
        <w:ind w:left="426" w:hanging="426"/>
        <w:jc w:val="both"/>
      </w:pPr>
      <w:bookmarkStart w:id="385" w:name="_Toc337717405"/>
      <w:r>
        <w:t>PRUEBA DE CONCEPTO</w:t>
      </w:r>
      <w:bookmarkEnd w:id="385"/>
    </w:p>
    <w:p w:rsidR="00A939CB" w:rsidRDefault="00A939CB" w:rsidP="00A939CB">
      <w:pPr>
        <w:rPr>
          <w:lang w:eastAsia="es-ES"/>
        </w:rPr>
      </w:pPr>
    </w:p>
    <w:p w:rsidR="00A939CB" w:rsidRPr="00A939CB" w:rsidRDefault="00A939CB" w:rsidP="00A939CB">
      <w:pPr>
        <w:rPr>
          <w:lang w:eastAsia="es-ES"/>
        </w:rPr>
      </w:pPr>
    </w:p>
    <w:p w:rsidR="00C13D5B" w:rsidRDefault="00C13D5B" w:rsidP="00C13D5B">
      <w:pPr>
        <w:rPr>
          <w:lang w:eastAsia="es-ES"/>
        </w:rPr>
      </w:pPr>
    </w:p>
    <w:p w:rsidR="0050445A" w:rsidRPr="003334EA" w:rsidRDefault="00C13D5B" w:rsidP="00210F44">
      <w:pPr>
        <w:pStyle w:val="Ttulo1"/>
        <w:jc w:val="center"/>
        <w:rPr>
          <w:rFonts w:cs="Arial"/>
        </w:rPr>
      </w:pPr>
      <w:r>
        <w:rPr>
          <w:rFonts w:cs="Arial"/>
        </w:rPr>
        <w:br w:type="page"/>
      </w:r>
      <w:bookmarkStart w:id="386" w:name="_Toc337717406"/>
      <w:r>
        <w:rPr>
          <w:rFonts w:cs="Arial"/>
        </w:rPr>
        <w:lastRenderedPageBreak/>
        <w:t xml:space="preserve">CAPITULO </w:t>
      </w:r>
      <w:r w:rsidR="0050445A" w:rsidRPr="003334EA">
        <w:rPr>
          <w:rFonts w:cs="Arial"/>
        </w:rPr>
        <w:t>V</w:t>
      </w:r>
      <w:bookmarkEnd w:id="372"/>
      <w:bookmarkEnd w:id="386"/>
    </w:p>
    <w:p w:rsidR="0050445A" w:rsidRPr="003334EA" w:rsidRDefault="0050445A" w:rsidP="00210F44">
      <w:pPr>
        <w:pStyle w:val="Ttulo1"/>
        <w:jc w:val="center"/>
        <w:rPr>
          <w:rFonts w:cs="Arial"/>
        </w:rPr>
      </w:pPr>
      <w:bookmarkStart w:id="387" w:name="_Toc304021230"/>
      <w:bookmarkStart w:id="388" w:name="_Toc304021317"/>
      <w:bookmarkStart w:id="389" w:name="_Toc337717407"/>
      <w:r w:rsidRPr="003334EA">
        <w:rPr>
          <w:rFonts w:cs="Arial"/>
        </w:rPr>
        <w:t>GESTIÓN DEL PROYECTO</w:t>
      </w:r>
      <w:bookmarkEnd w:id="387"/>
      <w:bookmarkEnd w:id="388"/>
      <w:bookmarkEnd w:id="389"/>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60"/>
          <w:footerReference w:type="default" r:id="rId61"/>
          <w:pgSz w:w="11906" w:h="16838" w:code="9"/>
          <w:pgMar w:top="1418" w:right="1418" w:bottom="1418" w:left="1701" w:header="567" w:footer="567" w:gutter="0"/>
          <w:cols w:space="708"/>
          <w:docGrid w:linePitch="360"/>
        </w:sectPr>
      </w:pPr>
      <w:bookmarkStart w:id="390" w:name="_Toc337717408"/>
      <w:r w:rsidRPr="004A03E4">
        <w:t>CRONOGRAMA DE EJECUCION DEL PROYECTO</w:t>
      </w:r>
      <w:bookmarkEnd w:id="390"/>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745258">
        <w:rPr>
          <w:rFonts w:ascii="Arial" w:hAnsi="Arial" w:cs="Arial"/>
          <w:noProof/>
          <w:lang w:eastAsia="es-ES"/>
        </w:rPr>
        <w:pict>
          <v:shape id="_x0000_i1076" type="#_x0000_t75" style="width:699.75pt;height:281.25pt">
            <v:imagedata r:id="rId62"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C92D09" w:rsidRPr="00C92D09" w:rsidRDefault="000A657E" w:rsidP="00C92D09">
      <w:pPr>
        <w:pStyle w:val="Ttulo2"/>
        <w:numPr>
          <w:ilvl w:val="0"/>
          <w:numId w:val="7"/>
        </w:numPr>
        <w:spacing w:line="276" w:lineRule="auto"/>
        <w:ind w:left="426" w:hanging="426"/>
        <w:rPr>
          <w:rFonts w:cs="Arial"/>
        </w:rPr>
      </w:pPr>
      <w:bookmarkStart w:id="391" w:name="_Toc337717409"/>
      <w:r w:rsidRPr="001C6DBA">
        <w:lastRenderedPageBreak/>
        <w:t>EDT</w:t>
      </w:r>
      <w:bookmarkStart w:id="392" w:name="_Toc304021323"/>
      <w:bookmarkEnd w:id="373"/>
      <w:bookmarkEnd w:id="391"/>
    </w:p>
    <w:p w:rsidR="00C92D09" w:rsidRPr="00C92D09" w:rsidRDefault="00745258" w:rsidP="00C92D09">
      <w:pPr>
        <w:rPr>
          <w:lang w:eastAsia="es-ES"/>
        </w:rPr>
        <w:sectPr w:rsidR="00C92D09" w:rsidRPr="00C92D09" w:rsidSect="00C92D09">
          <w:pgSz w:w="16838" w:h="11906" w:orient="landscape" w:code="9"/>
          <w:pgMar w:top="1418" w:right="1418" w:bottom="1701" w:left="1418" w:header="567" w:footer="567" w:gutter="0"/>
          <w:cols w:space="708"/>
          <w:docGrid w:linePitch="360"/>
        </w:sectPr>
      </w:pPr>
      <w:r>
        <w:pict>
          <v:shape id="_x0000_i1077" type="#_x0000_t75" style="width:693.75pt;height:390pt">
            <v:imagedata r:id="rId63" o:title="EDT_Contratos"/>
          </v:shape>
        </w:pict>
      </w:r>
    </w:p>
    <w:p w:rsidR="0003438B" w:rsidRPr="003A5FAF" w:rsidRDefault="0003438B" w:rsidP="003A5FAF">
      <w:pPr>
        <w:pStyle w:val="Ttulo2"/>
        <w:numPr>
          <w:ilvl w:val="0"/>
          <w:numId w:val="7"/>
        </w:numPr>
        <w:spacing w:line="276" w:lineRule="auto"/>
        <w:ind w:left="426" w:hanging="426"/>
      </w:pPr>
      <w:bookmarkStart w:id="393" w:name="_Toc337717410"/>
      <w:r w:rsidRPr="003A5FAF">
        <w:lastRenderedPageBreak/>
        <w:t>INFORMES DE DESEMPEÑO</w:t>
      </w:r>
      <w:bookmarkEnd w:id="393"/>
    </w:p>
    <w:p w:rsidR="000C35D7" w:rsidRPr="00722608" w:rsidRDefault="000C35D7" w:rsidP="00722608">
      <w:pPr>
        <w:pStyle w:val="Prrafodelista"/>
        <w:numPr>
          <w:ilvl w:val="0"/>
          <w:numId w:val="26"/>
        </w:numPr>
        <w:spacing w:before="240"/>
        <w:contextualSpacing w:val="0"/>
        <w:rPr>
          <w:rFonts w:ascii="Arial" w:hAnsi="Arial" w:cs="Arial"/>
          <w:b/>
          <w:szCs w:val="24"/>
        </w:rPr>
      </w:pPr>
      <w:bookmarkStart w:id="394" w:name="_Toc272327924"/>
      <w:bookmarkStart w:id="395" w:name="_Toc436203378"/>
      <w:bookmarkStart w:id="396" w:name="_Toc452813578"/>
      <w:r w:rsidRPr="00722608">
        <w:rPr>
          <w:rFonts w:ascii="Arial" w:hAnsi="Arial" w:cs="Arial"/>
          <w:b/>
          <w:sz w:val="24"/>
          <w:szCs w:val="24"/>
        </w:rPr>
        <w:t>Miembro del proyecto</w:t>
      </w:r>
      <w:bookmarkEnd w:id="394"/>
      <w:r w:rsidR="00722608" w:rsidRPr="00722608">
        <w:rPr>
          <w:rFonts w:ascii="Arial" w:hAnsi="Arial" w:cs="Arial"/>
          <w:b/>
          <w:sz w:val="24"/>
          <w:szCs w:val="24"/>
        </w:rPr>
        <w:t xml:space="preserve">: </w:t>
      </w:r>
      <w:r w:rsidRPr="00722608">
        <w:rPr>
          <w:rFonts w:ascii="Arial" w:hAnsi="Arial" w:cs="Arial"/>
          <w:szCs w:val="24"/>
        </w:rPr>
        <w:t>Paola Rojas Chicoma</w:t>
      </w:r>
    </w:p>
    <w:p w:rsidR="000C35D7" w:rsidRPr="000C35D7" w:rsidRDefault="000C35D7" w:rsidP="00722608">
      <w:pPr>
        <w:pStyle w:val="Prrafodelista"/>
        <w:spacing w:before="240"/>
        <w:ind w:left="708"/>
        <w:contextualSpacing w:val="0"/>
        <w:rPr>
          <w:rFonts w:ascii="Arial" w:hAnsi="Arial" w:cs="Arial"/>
          <w:b/>
          <w:sz w:val="24"/>
          <w:szCs w:val="24"/>
        </w:rPr>
      </w:pPr>
      <w:bookmarkStart w:id="397" w:name="_Toc272327925"/>
      <w:r w:rsidRPr="000C35D7">
        <w:rPr>
          <w:rFonts w:ascii="Arial" w:hAnsi="Arial" w:cs="Arial"/>
          <w:b/>
          <w:sz w:val="24"/>
          <w:szCs w:val="24"/>
        </w:rPr>
        <w:t>Escala de calificación</w:t>
      </w:r>
      <w:bookmarkEnd w:id="397"/>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Por encima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5</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Promedio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3</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Por debajo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1</w:t>
            </w:r>
          </w:p>
        </w:tc>
      </w:tr>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4</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Aceptable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2</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Insuficiente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0</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98" w:name="_Toc272327926"/>
      <w:r w:rsidRPr="000C35D7">
        <w:rPr>
          <w:rFonts w:ascii="Arial" w:hAnsi="Arial" w:cs="Arial"/>
          <w:b/>
          <w:sz w:val="24"/>
          <w:szCs w:val="24"/>
        </w:rPr>
        <w:t>Evaluación</w:t>
      </w:r>
      <w:bookmarkEnd w:id="398"/>
    </w:p>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9" w:name="_Toc272327927"/>
      <w:r w:rsidRPr="000C35D7">
        <w:rPr>
          <w:rFonts w:ascii="Arial" w:hAnsi="Arial" w:cs="Arial"/>
          <w:b/>
          <w:sz w:val="24"/>
          <w:szCs w:val="24"/>
        </w:rPr>
        <w:t>Conocimiento</w:t>
      </w:r>
      <w:bookmarkEnd w:id="399"/>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RPr="000C35D7" w:rsidTr="00722608">
        <w:trPr>
          <w:cantSplit/>
        </w:trPr>
        <w:tc>
          <w:tcPr>
            <w:tcW w:w="6662" w:type="dxa"/>
          </w:tcPr>
          <w:p w:rsidR="000C35D7" w:rsidRPr="000C35D7" w:rsidRDefault="000C35D7" w:rsidP="000C35D7">
            <w:pPr>
              <w:spacing w:after="0"/>
              <w:rPr>
                <w:rFonts w:ascii="Arial" w:hAnsi="Arial" w:cs="Arial"/>
                <w:b/>
                <w:lang w:val="es-ES"/>
              </w:rPr>
            </w:pPr>
            <w:r w:rsidRPr="000C35D7">
              <w:rPr>
                <w:rFonts w:ascii="Arial" w:hAnsi="Arial" w:cs="Arial"/>
                <w:b/>
                <w:lang w:val="es-ES"/>
              </w:rPr>
              <w:t>Indicador a evaluar</w:t>
            </w:r>
          </w:p>
        </w:tc>
        <w:tc>
          <w:tcPr>
            <w:tcW w:w="1418" w:type="dxa"/>
          </w:tcPr>
          <w:p w:rsidR="000C35D7" w:rsidRPr="000C35D7" w:rsidRDefault="000C35D7" w:rsidP="000C35D7">
            <w:pPr>
              <w:spacing w:after="0"/>
              <w:rPr>
                <w:rFonts w:ascii="Arial" w:hAnsi="Arial" w:cs="Arial"/>
                <w:b/>
                <w:lang w:val="es-ES"/>
              </w:rPr>
            </w:pPr>
            <w:r w:rsidRPr="000C35D7">
              <w:rPr>
                <w:rFonts w:ascii="Arial" w:hAnsi="Arial" w:cs="Arial"/>
                <w:b/>
                <w:lang w:val="es-ES"/>
              </w:rPr>
              <w:t>Calificación</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RUP</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UML</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0" w:name="_Toc272327928"/>
      <w:r w:rsidRPr="000C35D7">
        <w:rPr>
          <w:rFonts w:ascii="Arial" w:hAnsi="Arial" w:cs="Arial"/>
          <w:b/>
          <w:sz w:val="24"/>
          <w:szCs w:val="24"/>
        </w:rPr>
        <w:t>Habilidades</w:t>
      </w:r>
      <w:bookmarkEnd w:id="400"/>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Propone soluciones adecuadas para producir los artefactos del proyecto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Aplica los conocimientos de forma efectiva en la solución de problemas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Aporta ideas beneficiosas para el proyecto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1" w:name="_Toc272327929"/>
      <w:r w:rsidRPr="000C35D7">
        <w:rPr>
          <w:rFonts w:ascii="Arial" w:hAnsi="Arial" w:cs="Arial"/>
          <w:b/>
          <w:sz w:val="24"/>
          <w:szCs w:val="24"/>
        </w:rPr>
        <w:t>Herramientas</w:t>
      </w:r>
      <w:bookmarkEnd w:id="401"/>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C35D7" w:rsidRDefault="000C35D7" w:rsidP="000C35D7">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2" w:name="_Toc272327930"/>
      <w:bookmarkEnd w:id="395"/>
      <w:bookmarkEnd w:id="396"/>
      <w:r w:rsidRPr="000C35D7">
        <w:rPr>
          <w:rFonts w:ascii="Arial" w:hAnsi="Arial" w:cs="Arial"/>
          <w:b/>
          <w:sz w:val="24"/>
          <w:szCs w:val="24"/>
        </w:rPr>
        <w:t>Cumplimiento</w:t>
      </w:r>
      <w:bookmarkEnd w:id="402"/>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Entrega a tiempo los resultados de sus actividades según las fechas y plazos establecidos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Asiste y es puntual a las reuniones y actividades del equipo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Es responsable para con el equipo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403" w:name="_Toc272327931"/>
      <w:r w:rsidRPr="000C35D7">
        <w:rPr>
          <w:rFonts w:ascii="Arial" w:hAnsi="Arial" w:cs="Arial"/>
          <w:b/>
          <w:sz w:val="24"/>
          <w:szCs w:val="24"/>
        </w:rPr>
        <w:t>Trabajo en equipo</w:t>
      </w:r>
      <w:bookmarkEnd w:id="403"/>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722608">
            <w:pPr>
              <w:spacing w:after="0"/>
              <w:rPr>
                <w:b/>
                <w:lang w:val="es-ES"/>
              </w:rPr>
            </w:pPr>
            <w:r>
              <w:rPr>
                <w:b/>
                <w:lang w:val="es-ES"/>
              </w:rPr>
              <w:t>Indicador a evaluar</w:t>
            </w:r>
          </w:p>
        </w:tc>
        <w:tc>
          <w:tcPr>
            <w:tcW w:w="1418" w:type="dxa"/>
          </w:tcPr>
          <w:p w:rsidR="000C35D7" w:rsidRDefault="000C35D7" w:rsidP="00722608">
            <w:pPr>
              <w:spacing w:after="0"/>
              <w:rPr>
                <w:b/>
                <w:lang w:val="es-ES"/>
              </w:rPr>
            </w:pPr>
            <w:r>
              <w:rPr>
                <w:b/>
                <w:lang w:val="es-ES"/>
              </w:rPr>
              <w:t>Calificación</w:t>
            </w:r>
          </w:p>
        </w:tc>
      </w:tr>
      <w:tr w:rsidR="000C35D7" w:rsidTr="00722608">
        <w:trPr>
          <w:cantSplit/>
          <w:trHeight w:val="610"/>
        </w:trPr>
        <w:tc>
          <w:tcPr>
            <w:tcW w:w="6662" w:type="dxa"/>
          </w:tcPr>
          <w:p w:rsidR="000C35D7" w:rsidRDefault="000C35D7" w:rsidP="00722608">
            <w:pPr>
              <w:spacing w:after="0"/>
              <w:rPr>
                <w:lang w:val="es-ES"/>
              </w:rPr>
            </w:pPr>
            <w:r>
              <w:rPr>
                <w:lang w:val="es-ES"/>
              </w:rPr>
              <w:t>Colabora con otros miembros del equipo en el desarrollo de sus actividades</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lastRenderedPageBreak/>
              <w:t>Asume otras labores y responsabilidades cuando es necesario en el proyecto</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t>Es proactivo para el equipo</w:t>
            </w:r>
          </w:p>
        </w:tc>
        <w:tc>
          <w:tcPr>
            <w:tcW w:w="1418" w:type="dxa"/>
          </w:tcPr>
          <w:p w:rsidR="000C35D7" w:rsidRDefault="000C35D7" w:rsidP="00722608">
            <w:pPr>
              <w:spacing w:after="0"/>
              <w:jc w:val="center"/>
              <w:rPr>
                <w:lang w:val="es-ES"/>
              </w:rPr>
            </w:pPr>
            <w:r>
              <w:rPr>
                <w:lang w:val="es-ES"/>
              </w:rPr>
              <w:t>4</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404" w:name="_Toc272327932"/>
      <w:r w:rsidRPr="000C35D7">
        <w:rPr>
          <w:rFonts w:ascii="Arial" w:hAnsi="Arial" w:cs="Arial"/>
          <w:b/>
          <w:sz w:val="24"/>
          <w:szCs w:val="24"/>
        </w:rPr>
        <w:t>Calificación promedio</w:t>
      </w:r>
      <w:bookmarkEnd w:id="404"/>
    </w:p>
    <w:p w:rsidR="000C35D7" w:rsidRPr="000C35D7" w:rsidRDefault="000C35D7" w:rsidP="00384E12">
      <w:pPr>
        <w:pStyle w:val="Prrafodelista"/>
        <w:ind w:left="708"/>
        <w:contextualSpacing w:val="0"/>
        <w:jc w:val="both"/>
        <w:rPr>
          <w:rFonts w:ascii="Arial" w:hAnsi="Arial" w:cs="Arial"/>
          <w:szCs w:val="24"/>
        </w:rPr>
      </w:pPr>
      <w:r w:rsidRPr="000C35D7">
        <w:rPr>
          <w:rFonts w:ascii="Arial" w:hAnsi="Arial" w:cs="Arial"/>
          <w:szCs w:val="24"/>
        </w:rPr>
        <w:t>4</w:t>
      </w:r>
    </w:p>
    <w:p w:rsidR="000C35D7" w:rsidRPr="000C35D7" w:rsidRDefault="000C35D7" w:rsidP="00384E12">
      <w:pPr>
        <w:pStyle w:val="Prrafodelista"/>
        <w:spacing w:before="240"/>
        <w:ind w:left="708"/>
        <w:contextualSpacing w:val="0"/>
        <w:rPr>
          <w:rFonts w:ascii="Arial" w:hAnsi="Arial" w:cs="Arial"/>
          <w:b/>
          <w:sz w:val="24"/>
          <w:szCs w:val="24"/>
        </w:rPr>
      </w:pPr>
      <w:bookmarkStart w:id="405" w:name="_Toc272327933"/>
      <w:r w:rsidRPr="000C35D7">
        <w:rPr>
          <w:rFonts w:ascii="Arial" w:hAnsi="Arial" w:cs="Arial"/>
          <w:b/>
          <w:sz w:val="24"/>
          <w:szCs w:val="24"/>
        </w:rPr>
        <w:t>Observaciones y comentarios.</w:t>
      </w:r>
      <w:bookmarkEnd w:id="405"/>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722608" w:rsidRDefault="00722608" w:rsidP="000C35D7">
      <w:pPr>
        <w:pStyle w:val="Ttulo1"/>
        <w:rPr>
          <w:caps w:val="0"/>
          <w:kern w:val="0"/>
          <w:sz w:val="28"/>
        </w:rPr>
      </w:pPr>
    </w:p>
    <w:p w:rsidR="00722608" w:rsidRPr="00C0673C" w:rsidRDefault="00722608" w:rsidP="00C0673C">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00C0673C" w:rsidRPr="006354B7">
        <w:rPr>
          <w:rFonts w:ascii="Arial" w:hAnsi="Arial" w:cs="Arial"/>
          <w:szCs w:val="24"/>
        </w:rPr>
        <w:t>Gabriela Rojas Munive</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5</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Promedio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3</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1</w:t>
            </w:r>
          </w:p>
        </w:tc>
      </w:tr>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4</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Aceptable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2</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Insuficiente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0</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RPr="000C35D7" w:rsidTr="00DC6863">
        <w:trPr>
          <w:cantSplit/>
        </w:trPr>
        <w:tc>
          <w:tcPr>
            <w:tcW w:w="6662" w:type="dxa"/>
          </w:tcPr>
          <w:p w:rsidR="00C0673C" w:rsidRPr="000C35D7" w:rsidRDefault="00C0673C"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C0673C" w:rsidRPr="000C35D7" w:rsidRDefault="00C0673C" w:rsidP="00DC6863">
            <w:pPr>
              <w:spacing w:after="0"/>
              <w:rPr>
                <w:rFonts w:ascii="Arial" w:hAnsi="Arial" w:cs="Arial"/>
                <w:b/>
                <w:lang w:val="es-ES"/>
              </w:rPr>
            </w:pPr>
            <w:r w:rsidRPr="000C35D7">
              <w:rPr>
                <w:rFonts w:ascii="Arial" w:hAnsi="Arial" w:cs="Arial"/>
                <w:b/>
                <w:lang w:val="es-ES"/>
              </w:rPr>
              <w:t>Calificación</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Propone soluciones adecuadas para producir los artefactos del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Aplica los conocimientos de forma efectiva en la solución de problemas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Aporta ideas beneficiosas para el proyecto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C0673C" w:rsidRDefault="00C0673C"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lastRenderedPageBreak/>
              <w:t>Entrega a tiempo los resultados de sus actividades según las fechas y plazos establecidos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Asiste y es puntual a las reuniones y actividades del equipo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responsable para con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Height w:val="610"/>
        </w:trPr>
        <w:tc>
          <w:tcPr>
            <w:tcW w:w="6662" w:type="dxa"/>
          </w:tcPr>
          <w:p w:rsidR="00C0673C" w:rsidRDefault="00C0673C" w:rsidP="00DC6863">
            <w:pPr>
              <w:spacing w:after="0"/>
              <w:rPr>
                <w:lang w:val="es-ES"/>
              </w:rPr>
            </w:pPr>
            <w:r>
              <w:rPr>
                <w:lang w:val="es-ES"/>
              </w:rPr>
              <w:t>Colabora con otros miembros del equipo en el desarrollo de sus actividades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Asume otras labores y responsabilidades cuando es necesario en 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proactivo para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C0673C" w:rsidRPr="000C35D7" w:rsidRDefault="00C0673C" w:rsidP="00C0673C">
      <w:pPr>
        <w:pStyle w:val="Prrafodelista"/>
        <w:ind w:left="708"/>
        <w:contextualSpacing w:val="0"/>
        <w:jc w:val="both"/>
        <w:rPr>
          <w:rFonts w:ascii="Arial" w:hAnsi="Arial" w:cs="Arial"/>
          <w:szCs w:val="24"/>
        </w:rPr>
      </w:pPr>
      <w:r w:rsidRPr="000C35D7">
        <w:rPr>
          <w:rFonts w:ascii="Arial" w:hAnsi="Arial" w:cs="Arial"/>
          <w:szCs w:val="24"/>
        </w:rPr>
        <w:t>4</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C0673C" w:rsidRDefault="00C0673C" w:rsidP="00C0673C">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C0673C" w:rsidRDefault="006354B7" w:rsidP="00C0673C">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Proactiva</w:t>
      </w:r>
    </w:p>
    <w:p w:rsidR="006354B7" w:rsidRDefault="006354B7" w:rsidP="000C35D7">
      <w:pPr>
        <w:pStyle w:val="Ttulo1"/>
        <w:rPr>
          <w:caps w:val="0"/>
          <w:kern w:val="0"/>
          <w:sz w:val="28"/>
        </w:rPr>
      </w:pPr>
    </w:p>
    <w:p w:rsidR="006354B7" w:rsidRPr="00C0673C" w:rsidRDefault="006354B7" w:rsidP="006354B7">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sidR="0003412B">
        <w:rPr>
          <w:rFonts w:ascii="Arial" w:hAnsi="Arial" w:cs="Arial"/>
          <w:b/>
          <w:sz w:val="24"/>
          <w:szCs w:val="24"/>
        </w:rPr>
        <w:t>:</w:t>
      </w:r>
      <w:r>
        <w:rPr>
          <w:rFonts w:ascii="Arial" w:hAnsi="Arial" w:cs="Arial"/>
          <w:b/>
          <w:sz w:val="24"/>
          <w:szCs w:val="24"/>
        </w:rPr>
        <w:t xml:space="preserve"> </w:t>
      </w:r>
      <w:r w:rsidRPr="0003412B">
        <w:rPr>
          <w:rFonts w:ascii="Arial" w:hAnsi="Arial" w:cs="Arial"/>
          <w:szCs w:val="24"/>
        </w:rPr>
        <w:t xml:space="preserve">Augusto </w:t>
      </w:r>
      <w:r w:rsidR="0003412B" w:rsidRPr="0003412B">
        <w:rPr>
          <w:rFonts w:ascii="Arial" w:hAnsi="Arial" w:cs="Arial"/>
          <w:szCs w:val="24"/>
        </w:rPr>
        <w:t>Suárez</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5</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Promedio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3</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1</w:t>
            </w:r>
          </w:p>
        </w:tc>
      </w:tr>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4</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Aceptable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2</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Insuficiente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0</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RPr="000C35D7" w:rsidTr="00DC6863">
        <w:trPr>
          <w:cantSplit/>
        </w:trPr>
        <w:tc>
          <w:tcPr>
            <w:tcW w:w="6662" w:type="dxa"/>
          </w:tcPr>
          <w:p w:rsidR="006354B7" w:rsidRPr="000C35D7" w:rsidRDefault="006354B7"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6354B7" w:rsidRPr="000C35D7" w:rsidRDefault="006354B7" w:rsidP="00DC6863">
            <w:pPr>
              <w:spacing w:after="0"/>
              <w:rPr>
                <w:rFonts w:ascii="Arial" w:hAnsi="Arial" w:cs="Arial"/>
                <w:b/>
                <w:lang w:val="es-ES"/>
              </w:rPr>
            </w:pPr>
            <w:r w:rsidRPr="000C35D7">
              <w:rPr>
                <w:rFonts w:ascii="Arial" w:hAnsi="Arial" w:cs="Arial"/>
                <w:b/>
                <w:lang w:val="es-ES"/>
              </w:rPr>
              <w:t>Calificación</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Propone soluciones adecuadas para producir los artefactos del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Aplica los conocimientos de forma efectiva en la solución de problemas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lastRenderedPageBreak/>
              <w:t>Aporta ideas beneficiosas para el proyecto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6354B7" w:rsidRDefault="006354B7"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Entrega a tiempo los resultados de sus actividades según las fechas y plazos establecidos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Asiste y es puntual a las reuniones y actividades del equipo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responsable para con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Height w:val="610"/>
        </w:trPr>
        <w:tc>
          <w:tcPr>
            <w:tcW w:w="6662" w:type="dxa"/>
          </w:tcPr>
          <w:p w:rsidR="006354B7" w:rsidRDefault="006354B7" w:rsidP="00DC6863">
            <w:pPr>
              <w:spacing w:after="0"/>
              <w:rPr>
                <w:lang w:val="es-ES"/>
              </w:rPr>
            </w:pPr>
            <w:r>
              <w:rPr>
                <w:lang w:val="es-ES"/>
              </w:rPr>
              <w:t>Colabora con otros miembros del equipo en el desarrollo de sus actividades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Asume otras labores y responsabilidades cuando es necesario en 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proactivo para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6354B7" w:rsidRPr="000C35D7" w:rsidRDefault="006354B7" w:rsidP="006354B7">
      <w:pPr>
        <w:pStyle w:val="Prrafodelista"/>
        <w:ind w:left="708"/>
        <w:contextualSpacing w:val="0"/>
        <w:jc w:val="both"/>
        <w:rPr>
          <w:rFonts w:ascii="Arial" w:hAnsi="Arial" w:cs="Arial"/>
          <w:szCs w:val="24"/>
        </w:rPr>
      </w:pPr>
      <w:r w:rsidRPr="000C35D7">
        <w:rPr>
          <w:rFonts w:ascii="Arial" w:hAnsi="Arial" w:cs="Arial"/>
          <w:szCs w:val="24"/>
        </w:rPr>
        <w:t>4</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Debe aportar más ideas.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Más comunicativo con el equipo.</w:t>
      </w:r>
    </w:p>
    <w:p w:rsidR="0003412B" w:rsidRDefault="0003412B" w:rsidP="000C35D7">
      <w:pPr>
        <w:pStyle w:val="Ttulo1"/>
        <w:rPr>
          <w:caps w:val="0"/>
          <w:kern w:val="0"/>
          <w:sz w:val="28"/>
        </w:rPr>
      </w:pPr>
    </w:p>
    <w:p w:rsidR="0003412B" w:rsidRPr="00C0673C" w:rsidRDefault="0003412B" w:rsidP="0003412B">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Pr="0003412B">
        <w:rPr>
          <w:rFonts w:ascii="Arial" w:hAnsi="Arial" w:cs="Arial"/>
          <w:szCs w:val="24"/>
        </w:rPr>
        <w:t>Pablo Robles</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5</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Promedio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3</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1</w:t>
            </w:r>
          </w:p>
        </w:tc>
      </w:tr>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4</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Aceptable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2</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Insuficiente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0</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RPr="000C35D7" w:rsidTr="00DC6863">
        <w:trPr>
          <w:cantSplit/>
        </w:trPr>
        <w:tc>
          <w:tcPr>
            <w:tcW w:w="6662" w:type="dxa"/>
          </w:tcPr>
          <w:p w:rsidR="0003412B" w:rsidRPr="000C35D7" w:rsidRDefault="0003412B" w:rsidP="00DC6863">
            <w:pPr>
              <w:spacing w:after="0"/>
              <w:rPr>
                <w:rFonts w:ascii="Arial" w:hAnsi="Arial" w:cs="Arial"/>
                <w:b/>
                <w:lang w:val="es-ES"/>
              </w:rPr>
            </w:pPr>
            <w:r w:rsidRPr="000C35D7">
              <w:rPr>
                <w:rFonts w:ascii="Arial" w:hAnsi="Arial" w:cs="Arial"/>
                <w:b/>
                <w:lang w:val="es-ES"/>
              </w:rPr>
              <w:lastRenderedPageBreak/>
              <w:t>Indicador a evaluar</w:t>
            </w:r>
          </w:p>
        </w:tc>
        <w:tc>
          <w:tcPr>
            <w:tcW w:w="1418" w:type="dxa"/>
          </w:tcPr>
          <w:p w:rsidR="0003412B" w:rsidRPr="000C35D7" w:rsidRDefault="0003412B" w:rsidP="00DC6863">
            <w:pPr>
              <w:spacing w:after="0"/>
              <w:rPr>
                <w:rFonts w:ascii="Arial" w:hAnsi="Arial" w:cs="Arial"/>
                <w:b/>
                <w:lang w:val="es-ES"/>
              </w:rPr>
            </w:pPr>
            <w:r w:rsidRPr="000C35D7">
              <w:rPr>
                <w:rFonts w:ascii="Arial" w:hAnsi="Arial" w:cs="Arial"/>
                <w:b/>
                <w:lang w:val="es-ES"/>
              </w:rPr>
              <w:t>Calificación</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Propone soluciones adecuadas para producir los artefactos del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Aplica los conocimientos de forma efectiva en la solución de problemas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Aporta ideas beneficiosas para el proyecto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3412B" w:rsidRDefault="0003412B"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Entrega a tiempo los resultados de sus actividades según las fechas y plazos establecidos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Asiste y es puntual a las reuniones y actividades del equipo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responsable para con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Height w:val="610"/>
        </w:trPr>
        <w:tc>
          <w:tcPr>
            <w:tcW w:w="6662" w:type="dxa"/>
          </w:tcPr>
          <w:p w:rsidR="0003412B" w:rsidRDefault="0003412B" w:rsidP="00DC6863">
            <w:pPr>
              <w:spacing w:after="0"/>
              <w:rPr>
                <w:lang w:val="es-ES"/>
              </w:rPr>
            </w:pPr>
            <w:r>
              <w:rPr>
                <w:lang w:val="es-ES"/>
              </w:rPr>
              <w:t>Colabora con otros miembros del equipo en el desarrollo de sus actividades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Asume otras labores y responsabilidades cuando es necesario en 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proactivo para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3412B" w:rsidRPr="000C35D7" w:rsidRDefault="0003412B" w:rsidP="0003412B">
      <w:pPr>
        <w:pStyle w:val="Prrafodelista"/>
        <w:ind w:left="708"/>
        <w:contextualSpacing w:val="0"/>
        <w:jc w:val="both"/>
        <w:rPr>
          <w:rFonts w:ascii="Arial" w:hAnsi="Arial" w:cs="Arial"/>
          <w:szCs w:val="24"/>
        </w:rPr>
      </w:pPr>
      <w:r w:rsidRPr="000C35D7">
        <w:rPr>
          <w:rFonts w:ascii="Arial" w:hAnsi="Arial" w:cs="Arial"/>
          <w:szCs w:val="24"/>
        </w:rPr>
        <w:t>4</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05543A" w:rsidRDefault="0005543A" w:rsidP="000C35D7">
      <w:pPr>
        <w:pStyle w:val="Ttulo1"/>
        <w:rPr>
          <w:caps w:val="0"/>
          <w:kern w:val="0"/>
          <w:sz w:val="28"/>
        </w:rPr>
      </w:pPr>
    </w:p>
    <w:p w:rsidR="0005543A" w:rsidRPr="00C0673C" w:rsidRDefault="0005543A" w:rsidP="0005543A">
      <w:pPr>
        <w:pStyle w:val="Prrafodelista"/>
        <w:numPr>
          <w:ilvl w:val="0"/>
          <w:numId w:val="26"/>
        </w:numPr>
        <w:spacing w:before="240"/>
        <w:contextualSpacing w:val="0"/>
        <w:rPr>
          <w:rFonts w:ascii="Arial" w:hAnsi="Arial" w:cs="Arial"/>
          <w:b/>
          <w:sz w:val="24"/>
          <w:szCs w:val="24"/>
        </w:rPr>
      </w:pPr>
      <w:r>
        <w:rPr>
          <w:caps/>
          <w:sz w:val="28"/>
        </w:rPr>
        <w:br w:type="page"/>
      </w:r>
      <w:r w:rsidRPr="000C35D7">
        <w:rPr>
          <w:rFonts w:ascii="Arial" w:hAnsi="Arial" w:cs="Arial"/>
          <w:b/>
          <w:sz w:val="24"/>
          <w:szCs w:val="24"/>
        </w:rPr>
        <w:lastRenderedPageBreak/>
        <w:t>Miembro del proyecto</w:t>
      </w:r>
      <w:r>
        <w:rPr>
          <w:rFonts w:ascii="Arial" w:hAnsi="Arial" w:cs="Arial"/>
          <w:b/>
          <w:sz w:val="24"/>
          <w:szCs w:val="24"/>
        </w:rPr>
        <w:t xml:space="preserve">: </w:t>
      </w:r>
      <w:r>
        <w:rPr>
          <w:rFonts w:ascii="Arial" w:hAnsi="Arial" w:cs="Arial"/>
          <w:szCs w:val="24"/>
        </w:rPr>
        <w:t>Marco Bustinza</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5</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Promedio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3</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1</w:t>
            </w:r>
          </w:p>
        </w:tc>
      </w:tr>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4</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Aceptable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2</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Insuficiente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0</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RPr="000C35D7" w:rsidTr="00DC6863">
        <w:trPr>
          <w:cantSplit/>
        </w:trPr>
        <w:tc>
          <w:tcPr>
            <w:tcW w:w="6662" w:type="dxa"/>
          </w:tcPr>
          <w:p w:rsidR="0005543A" w:rsidRPr="000C35D7" w:rsidRDefault="0005543A"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05543A" w:rsidRPr="000C35D7" w:rsidRDefault="0005543A" w:rsidP="00DC6863">
            <w:pPr>
              <w:spacing w:after="0"/>
              <w:rPr>
                <w:rFonts w:ascii="Arial" w:hAnsi="Arial" w:cs="Arial"/>
                <w:b/>
                <w:lang w:val="es-ES"/>
              </w:rPr>
            </w:pPr>
            <w:r w:rsidRPr="000C35D7">
              <w:rPr>
                <w:rFonts w:ascii="Arial" w:hAnsi="Arial" w:cs="Arial"/>
                <w:b/>
                <w:lang w:val="es-ES"/>
              </w:rPr>
              <w:t>Calificación</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Propone soluciones adecuadas para producir los artefactos del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Aplica los conocimientos de forma efectiva en la solución de problemas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Aporta ideas beneficiosas para el proyecto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5543A" w:rsidRDefault="0005543A"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Entrega a tiempo los resultados de sus actividades según las fechas y plazos establecidos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Asiste y es puntual a las reuniones y actividades del equipo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Es responsable para con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Height w:val="610"/>
        </w:trPr>
        <w:tc>
          <w:tcPr>
            <w:tcW w:w="6662" w:type="dxa"/>
          </w:tcPr>
          <w:p w:rsidR="0005543A" w:rsidRDefault="0005543A" w:rsidP="00DC6863">
            <w:pPr>
              <w:spacing w:after="0"/>
              <w:rPr>
                <w:lang w:val="es-ES"/>
              </w:rPr>
            </w:pPr>
            <w:r>
              <w:rPr>
                <w:lang w:val="es-ES"/>
              </w:rPr>
              <w:t>Colabora con otros miembros del equipo en el desarrollo de sus actividades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Asume otras labores y responsabilidades cuando es necesario en 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lastRenderedPageBreak/>
              <w:t>Es proactivo para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5543A" w:rsidRPr="000C35D7" w:rsidRDefault="0005543A" w:rsidP="0005543A">
      <w:pPr>
        <w:pStyle w:val="Prrafodelista"/>
        <w:ind w:left="708"/>
        <w:contextualSpacing w:val="0"/>
        <w:jc w:val="both"/>
        <w:rPr>
          <w:rFonts w:ascii="Arial" w:hAnsi="Arial" w:cs="Arial"/>
          <w:szCs w:val="24"/>
        </w:rPr>
      </w:pPr>
      <w:r w:rsidRPr="000C35D7">
        <w:rPr>
          <w:rFonts w:ascii="Arial" w:hAnsi="Arial" w:cs="Arial"/>
          <w:szCs w:val="24"/>
        </w:rPr>
        <w:t>4</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A</w:t>
      </w:r>
      <w:r w:rsidRPr="000C35D7">
        <w:rPr>
          <w:rFonts w:ascii="Arial" w:hAnsi="Arial" w:cs="Arial"/>
          <w:szCs w:val="24"/>
        </w:rPr>
        <w:t>porta</w:t>
      </w:r>
      <w:r>
        <w:rPr>
          <w:rFonts w:ascii="Arial" w:hAnsi="Arial" w:cs="Arial"/>
          <w:szCs w:val="24"/>
        </w:rPr>
        <w:t xml:space="preserve"> </w:t>
      </w:r>
      <w:r w:rsidRPr="000C35D7">
        <w:rPr>
          <w:rFonts w:ascii="Arial" w:hAnsi="Arial" w:cs="Arial"/>
          <w:szCs w:val="24"/>
        </w:rPr>
        <w:t>ideas para el proyecto.</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 xml:space="preserve">Se </w:t>
      </w:r>
      <w:r w:rsidR="005A301F">
        <w:rPr>
          <w:rFonts w:ascii="Arial" w:hAnsi="Arial" w:cs="Arial"/>
          <w:szCs w:val="24"/>
        </w:rPr>
        <w:t>involucró</w:t>
      </w:r>
      <w:r>
        <w:rPr>
          <w:rFonts w:ascii="Arial" w:hAnsi="Arial" w:cs="Arial"/>
          <w:szCs w:val="24"/>
        </w:rPr>
        <w:t xml:space="preserve"> rápidamente en el proyecto.</w:t>
      </w:r>
    </w:p>
    <w:p w:rsidR="00C44286" w:rsidRDefault="00C44286" w:rsidP="003A5FAF">
      <w:pPr>
        <w:pStyle w:val="Ttulo2"/>
        <w:numPr>
          <w:ilvl w:val="0"/>
          <w:numId w:val="7"/>
        </w:numPr>
        <w:spacing w:line="276" w:lineRule="auto"/>
        <w:ind w:left="426" w:hanging="426"/>
        <w:rPr>
          <w:caps/>
        </w:rPr>
      </w:pPr>
      <w:r>
        <w:rPr>
          <w:caps/>
        </w:rPr>
        <w:br w:type="page"/>
      </w:r>
      <w:bookmarkStart w:id="406" w:name="_Toc337717411"/>
      <w:r w:rsidRPr="003A5FAF">
        <w:lastRenderedPageBreak/>
        <w:t>ACTAS DE REUNION</w:t>
      </w:r>
      <w:bookmarkEnd w:id="406"/>
    </w:p>
    <w:p w:rsidR="00DC6863" w:rsidRDefault="00DC6863" w:rsidP="00DC6863">
      <w:pPr>
        <w:pStyle w:val="Ttulo"/>
      </w:pPr>
    </w:p>
    <w:p w:rsidR="00DC6863" w:rsidRPr="00DC6863" w:rsidRDefault="00DC6863" w:rsidP="00DC6863">
      <w:pPr>
        <w:pStyle w:val="Prrafodelista"/>
        <w:spacing w:before="240"/>
        <w:ind w:left="567"/>
        <w:contextualSpacing w:val="0"/>
        <w:jc w:val="center"/>
        <w:rPr>
          <w:rFonts w:ascii="Arial" w:hAnsi="Arial" w:cs="Arial"/>
          <w:b/>
          <w:sz w:val="24"/>
          <w:szCs w:val="24"/>
        </w:rPr>
      </w:pPr>
      <w:r w:rsidRPr="00DC6863">
        <w:rPr>
          <w:rFonts w:ascii="Arial" w:hAnsi="Arial" w:cs="Arial"/>
          <w:b/>
          <w:sz w:val="24"/>
          <w:szCs w:val="24"/>
        </w:rPr>
        <w:t>ACTA DE REUNIÓN NRO. 1</w:t>
      </w:r>
    </w:p>
    <w:p w:rsidR="00DC6863" w:rsidRPr="00DC6863" w:rsidRDefault="00DC6863" w:rsidP="00DC6863">
      <w:pPr>
        <w:pStyle w:val="Prrafodelista"/>
        <w:spacing w:before="240"/>
        <w:ind w:left="567"/>
        <w:contextualSpacing w:val="0"/>
        <w:rPr>
          <w:rFonts w:ascii="Arial" w:hAnsi="Arial" w:cs="Arial"/>
          <w:b/>
          <w:sz w:val="24"/>
          <w:szCs w:val="24"/>
        </w:rPr>
      </w:pPr>
      <w:bookmarkStart w:id="407" w:name="_Toc272246176"/>
      <w:r w:rsidRPr="00DC6863">
        <w:rPr>
          <w:rFonts w:ascii="Arial" w:hAnsi="Arial" w:cs="Arial"/>
          <w:b/>
          <w:sz w:val="24"/>
          <w:szCs w:val="24"/>
        </w:rPr>
        <w:t>Generalidades</w:t>
      </w:r>
      <w:bookmarkEnd w:id="407"/>
    </w:p>
    <w:p w:rsidR="00DC6863" w:rsidRPr="00DC6863" w:rsidRDefault="00DC6863" w:rsidP="00C964C7">
      <w:pPr>
        <w:pStyle w:val="Prrafodelista"/>
        <w:numPr>
          <w:ilvl w:val="0"/>
          <w:numId w:val="30"/>
        </w:numPr>
        <w:spacing w:before="240"/>
        <w:contextualSpacing w:val="0"/>
        <w:rPr>
          <w:rFonts w:ascii="Arial" w:hAnsi="Arial" w:cs="Arial"/>
          <w:b/>
          <w:szCs w:val="24"/>
        </w:rPr>
      </w:pPr>
      <w:bookmarkStart w:id="408" w:name="_Toc272246177"/>
      <w:r w:rsidRPr="00DC6863">
        <w:rPr>
          <w:rFonts w:ascii="Arial" w:hAnsi="Arial" w:cs="Arial"/>
          <w:b/>
          <w:szCs w:val="24"/>
        </w:rPr>
        <w:t>Convocada por</w:t>
      </w:r>
      <w:bookmarkEnd w:id="408"/>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DC6863" w:rsidRPr="00DC6863" w:rsidRDefault="00DC6863" w:rsidP="00DC6863">
      <w:pPr>
        <w:pStyle w:val="Prrafodelista"/>
        <w:numPr>
          <w:ilvl w:val="0"/>
          <w:numId w:val="30"/>
        </w:numPr>
        <w:spacing w:before="240"/>
        <w:contextualSpacing w:val="0"/>
        <w:rPr>
          <w:rFonts w:ascii="Arial" w:hAnsi="Arial" w:cs="Arial"/>
          <w:b/>
          <w:szCs w:val="24"/>
        </w:rPr>
      </w:pPr>
      <w:bookmarkStart w:id="409" w:name="_Toc272246178"/>
      <w:r w:rsidRPr="00DC6863">
        <w:rPr>
          <w:rFonts w:ascii="Arial" w:hAnsi="Arial" w:cs="Arial"/>
          <w:b/>
          <w:szCs w:val="24"/>
        </w:rPr>
        <w:t>Fecha</w:t>
      </w:r>
      <w:bookmarkEnd w:id="409"/>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01/09/2012</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0" w:name="_Toc272246179"/>
      <w:r w:rsidRPr="00623ADA">
        <w:rPr>
          <w:rFonts w:ascii="Arial" w:hAnsi="Arial" w:cs="Arial"/>
          <w:b/>
          <w:szCs w:val="24"/>
        </w:rPr>
        <w:t>Hora inicio:</w:t>
      </w:r>
      <w:bookmarkEnd w:id="410"/>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3:00 pm</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1" w:name="_Toc272246180"/>
      <w:r w:rsidRPr="00623ADA">
        <w:rPr>
          <w:rFonts w:ascii="Arial" w:hAnsi="Arial" w:cs="Arial"/>
          <w:b/>
          <w:szCs w:val="24"/>
        </w:rPr>
        <w:t>Duración</w:t>
      </w:r>
      <w:bookmarkEnd w:id="411"/>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180 minutos</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2" w:name="_Toc272246181"/>
      <w:r w:rsidRPr="00623ADA">
        <w:rPr>
          <w:rFonts w:ascii="Arial" w:hAnsi="Arial" w:cs="Arial"/>
          <w:b/>
          <w:szCs w:val="24"/>
        </w:rPr>
        <w:t>Lugar</w:t>
      </w:r>
      <w:bookmarkEnd w:id="412"/>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w:t>
      </w:r>
      <w:r w:rsidR="00623ADA" w:rsidRPr="00DC6863">
        <w:rPr>
          <w:rFonts w:ascii="Arial" w:hAnsi="Arial" w:cs="Arial"/>
          <w:szCs w:val="24"/>
        </w:rPr>
        <w:t>Cubículo</w:t>
      </w:r>
      <w:r w:rsidRPr="00DC6863">
        <w:rPr>
          <w:rFonts w:ascii="Arial" w:hAnsi="Arial" w:cs="Arial"/>
          <w:szCs w:val="24"/>
        </w:rPr>
        <w:t xml:space="preserve"> 24 6to Piso</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3" w:name="_Toc272246182"/>
      <w:r w:rsidRPr="00623ADA">
        <w:rPr>
          <w:rFonts w:ascii="Arial" w:hAnsi="Arial" w:cs="Arial"/>
          <w:b/>
          <w:szCs w:val="24"/>
        </w:rPr>
        <w:t>Tema</w:t>
      </w:r>
      <w:bookmarkEnd w:id="413"/>
    </w:p>
    <w:p w:rsidR="00DC6863" w:rsidRPr="00DC6863" w:rsidRDefault="00C964C7" w:rsidP="00C964C7">
      <w:pPr>
        <w:pStyle w:val="Prrafodelista"/>
        <w:spacing w:before="240"/>
        <w:ind w:left="1068"/>
        <w:contextualSpacing w:val="0"/>
        <w:jc w:val="both"/>
        <w:rPr>
          <w:rFonts w:ascii="Arial" w:hAnsi="Arial" w:cs="Arial"/>
          <w:szCs w:val="24"/>
        </w:rPr>
      </w:pPr>
      <w:r>
        <w:rPr>
          <w:rFonts w:ascii="Arial" w:hAnsi="Arial" w:cs="Arial"/>
          <w:szCs w:val="24"/>
        </w:rPr>
        <w:t xml:space="preserve">Realizar </w:t>
      </w:r>
      <w:proofErr w:type="gramStart"/>
      <w:r>
        <w:rPr>
          <w:rFonts w:ascii="Arial" w:hAnsi="Arial" w:cs="Arial"/>
          <w:szCs w:val="24"/>
        </w:rPr>
        <w:t>el refinamientos</w:t>
      </w:r>
      <w:proofErr w:type="gramEnd"/>
      <w:r>
        <w:rPr>
          <w:rFonts w:ascii="Arial" w:hAnsi="Arial" w:cs="Arial"/>
          <w:szCs w:val="24"/>
        </w:rPr>
        <w:t xml:space="preserve"> del </w:t>
      </w:r>
      <w:r w:rsidR="005A301F">
        <w:rPr>
          <w:rFonts w:ascii="Arial" w:hAnsi="Arial" w:cs="Arial"/>
          <w:szCs w:val="24"/>
        </w:rPr>
        <w:t>capítulo</w:t>
      </w:r>
      <w:r>
        <w:rPr>
          <w:rFonts w:ascii="Arial" w:hAnsi="Arial" w:cs="Arial"/>
          <w:szCs w:val="24"/>
        </w:rPr>
        <w:t xml:space="preserve"> de requerimientos.</w:t>
      </w:r>
    </w:p>
    <w:p w:rsidR="00DC6863" w:rsidRPr="00623ADA" w:rsidRDefault="00DC6863" w:rsidP="00623ADA">
      <w:pPr>
        <w:pStyle w:val="Prrafodelista"/>
        <w:spacing w:before="240"/>
        <w:ind w:left="567"/>
        <w:contextualSpacing w:val="0"/>
        <w:rPr>
          <w:rFonts w:ascii="Arial" w:hAnsi="Arial" w:cs="Arial"/>
          <w:b/>
          <w:sz w:val="24"/>
          <w:szCs w:val="24"/>
        </w:rPr>
      </w:pPr>
      <w:bookmarkStart w:id="414" w:name="_Toc272246183"/>
      <w:r w:rsidRPr="00623ADA">
        <w:rPr>
          <w:rFonts w:ascii="Arial" w:hAnsi="Arial" w:cs="Arial"/>
          <w:b/>
          <w:sz w:val="24"/>
          <w:szCs w:val="24"/>
        </w:rPr>
        <w:t>Miembros del proyecto</w:t>
      </w:r>
      <w:bookmarkEnd w:id="414"/>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5" w:name="_Toc272246184"/>
      <w:r w:rsidRPr="00623ADA">
        <w:rPr>
          <w:rFonts w:ascii="Arial" w:hAnsi="Arial" w:cs="Arial"/>
          <w:b/>
          <w:szCs w:val="24"/>
        </w:rPr>
        <w:t>Asistentes</w:t>
      </w:r>
      <w:bookmarkEnd w:id="415"/>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 xml:space="preserve">Orlando </w:t>
            </w:r>
            <w:proofErr w:type="spellStart"/>
            <w:r>
              <w:rPr>
                <w:lang w:val="es-ES"/>
              </w:rPr>
              <w:t>Sedamano</w:t>
            </w:r>
            <w:proofErr w:type="spellEnd"/>
          </w:p>
        </w:tc>
        <w:tc>
          <w:tcPr>
            <w:tcW w:w="2552" w:type="dxa"/>
          </w:tcPr>
          <w:p w:rsidR="00DC6863" w:rsidRDefault="00C964C7" w:rsidP="00C964C7">
            <w:pPr>
              <w:spacing w:after="0"/>
              <w:rPr>
                <w:lang w:val="es-ES"/>
              </w:rPr>
            </w:pPr>
            <w:r>
              <w:rPr>
                <w:lang w:val="es-ES"/>
              </w:rPr>
              <w:t>Jefe de Pro</w:t>
            </w:r>
            <w:r w:rsidR="00DC6863">
              <w:rPr>
                <w:lang w:val="es-ES"/>
              </w:rPr>
              <w:t>y</w:t>
            </w:r>
            <w:r>
              <w:rPr>
                <w:lang w:val="es-ES"/>
              </w:rPr>
              <w:t>e</w:t>
            </w:r>
            <w:r w:rsidR="00DC6863">
              <w:rPr>
                <w:lang w:val="es-ES"/>
              </w:rPr>
              <w:t>cto</w:t>
            </w:r>
          </w:p>
        </w:tc>
      </w:tr>
      <w:tr w:rsidR="00DC6863" w:rsidTr="00C964C7">
        <w:trPr>
          <w:cantSplit/>
        </w:trPr>
        <w:tc>
          <w:tcPr>
            <w:tcW w:w="5244" w:type="dxa"/>
          </w:tcPr>
          <w:p w:rsidR="00DC6863" w:rsidRDefault="00DC6863" w:rsidP="00C964C7">
            <w:pPr>
              <w:spacing w:after="0"/>
              <w:rPr>
                <w:lang w:val="es-ES"/>
              </w:rPr>
            </w:pPr>
            <w:r>
              <w:rPr>
                <w:lang w:val="es-ES"/>
              </w:rPr>
              <w:t>Gabriela Rojas</w:t>
            </w:r>
          </w:p>
        </w:tc>
        <w:tc>
          <w:tcPr>
            <w:tcW w:w="2552" w:type="dxa"/>
          </w:tcPr>
          <w:p w:rsidR="00DC6863" w:rsidRDefault="00DC6863" w:rsidP="00C964C7">
            <w:pPr>
              <w:spacing w:after="0"/>
              <w:rPr>
                <w:lang w:val="es-ES"/>
              </w:rPr>
            </w:pPr>
            <w:r>
              <w:rPr>
                <w:lang w:val="es-ES"/>
              </w:rPr>
              <w:t>Integrador</w:t>
            </w:r>
          </w:p>
        </w:tc>
      </w:tr>
      <w:tr w:rsidR="00DC6863" w:rsidTr="00C964C7">
        <w:trPr>
          <w:cantSplit/>
        </w:trPr>
        <w:tc>
          <w:tcPr>
            <w:tcW w:w="5244" w:type="dxa"/>
          </w:tcPr>
          <w:p w:rsidR="00DC6863" w:rsidRDefault="00DC6863" w:rsidP="00C964C7">
            <w:pPr>
              <w:spacing w:after="0"/>
              <w:rPr>
                <w:lang w:val="es-ES"/>
              </w:rPr>
            </w:pPr>
            <w:r>
              <w:rPr>
                <w:lang w:val="es-ES"/>
              </w:rPr>
              <w:t>Pablo Robles</w:t>
            </w:r>
          </w:p>
        </w:tc>
        <w:tc>
          <w:tcPr>
            <w:tcW w:w="2552" w:type="dxa"/>
          </w:tcPr>
          <w:p w:rsidR="00DC6863" w:rsidRDefault="00DC6863" w:rsidP="00C964C7">
            <w:pPr>
              <w:spacing w:after="0"/>
              <w:rPr>
                <w:lang w:val="es-ES"/>
              </w:rPr>
            </w:pPr>
            <w:r>
              <w:rPr>
                <w:lang w:val="es-ES"/>
              </w:rPr>
              <w:t>Arquitecto</w:t>
            </w:r>
          </w:p>
        </w:tc>
      </w:tr>
      <w:tr w:rsidR="00DC6863" w:rsidTr="00C964C7">
        <w:trPr>
          <w:cantSplit/>
        </w:trPr>
        <w:tc>
          <w:tcPr>
            <w:tcW w:w="5244" w:type="dxa"/>
          </w:tcPr>
          <w:p w:rsidR="00DC6863" w:rsidRDefault="00DC6863" w:rsidP="00C964C7">
            <w:pPr>
              <w:spacing w:after="0"/>
              <w:rPr>
                <w:lang w:val="es-ES"/>
              </w:rPr>
            </w:pPr>
            <w:r>
              <w:rPr>
                <w:lang w:val="es-ES"/>
              </w:rPr>
              <w:t>Augusto Suarez</w:t>
            </w:r>
          </w:p>
        </w:tc>
        <w:tc>
          <w:tcPr>
            <w:tcW w:w="2552" w:type="dxa"/>
          </w:tcPr>
          <w:p w:rsidR="00DC6863" w:rsidRDefault="00DC6863" w:rsidP="00C964C7">
            <w:pPr>
              <w:spacing w:after="0"/>
              <w:rPr>
                <w:lang w:val="es-ES"/>
              </w:rPr>
            </w:pPr>
            <w:r>
              <w:rPr>
                <w:lang w:val="es-ES"/>
              </w:rPr>
              <w:t>DBD</w:t>
            </w:r>
          </w:p>
        </w:tc>
      </w:tr>
      <w:tr w:rsidR="00DC6863" w:rsidTr="00C964C7">
        <w:trPr>
          <w:cantSplit/>
        </w:trPr>
        <w:tc>
          <w:tcPr>
            <w:tcW w:w="5244" w:type="dxa"/>
          </w:tcPr>
          <w:p w:rsidR="00DC6863" w:rsidRDefault="00DC6863" w:rsidP="00C964C7">
            <w:pPr>
              <w:spacing w:after="0"/>
              <w:rPr>
                <w:lang w:val="es-ES"/>
              </w:rPr>
            </w:pPr>
            <w:r>
              <w:rPr>
                <w:lang w:val="es-ES"/>
              </w:rPr>
              <w:t>Marco Bustinza</w:t>
            </w:r>
          </w:p>
        </w:tc>
        <w:tc>
          <w:tcPr>
            <w:tcW w:w="2552" w:type="dxa"/>
          </w:tcPr>
          <w:p w:rsidR="00DC6863" w:rsidRDefault="00C964C7" w:rsidP="00C964C7">
            <w:pPr>
              <w:spacing w:after="0"/>
              <w:rPr>
                <w:lang w:val="es-ES"/>
              </w:rPr>
            </w:pPr>
            <w:r>
              <w:rPr>
                <w:lang w:val="es-ES"/>
              </w:rPr>
              <w:t>Soporte Técnico</w:t>
            </w:r>
          </w:p>
        </w:tc>
      </w:tr>
    </w:tbl>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16" w:name="_Toc272246185"/>
      <w:r w:rsidRPr="00623ADA">
        <w:rPr>
          <w:rFonts w:ascii="Arial" w:hAnsi="Arial" w:cs="Arial"/>
          <w:b/>
          <w:szCs w:val="24"/>
        </w:rPr>
        <w:t>Ausentes</w:t>
      </w:r>
      <w:bookmarkEnd w:id="416"/>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Paola Rojas</w:t>
            </w:r>
          </w:p>
        </w:tc>
        <w:tc>
          <w:tcPr>
            <w:tcW w:w="2552" w:type="dxa"/>
          </w:tcPr>
          <w:p w:rsidR="00DC6863" w:rsidRDefault="00DC6863" w:rsidP="00C964C7">
            <w:pPr>
              <w:spacing w:after="0"/>
              <w:rPr>
                <w:lang w:val="es-ES"/>
              </w:rPr>
            </w:pPr>
            <w:r>
              <w:rPr>
                <w:lang w:val="es-ES"/>
              </w:rPr>
              <w:t>Calidad</w:t>
            </w:r>
          </w:p>
        </w:tc>
      </w:tr>
    </w:tbl>
    <w:p w:rsidR="00C964C7" w:rsidRDefault="00C964C7" w:rsidP="00623ADA">
      <w:pPr>
        <w:pStyle w:val="Prrafodelista"/>
        <w:spacing w:before="240"/>
        <w:ind w:left="567"/>
        <w:contextualSpacing w:val="0"/>
        <w:rPr>
          <w:rFonts w:ascii="Arial" w:hAnsi="Arial" w:cs="Arial"/>
          <w:b/>
          <w:sz w:val="24"/>
          <w:szCs w:val="24"/>
        </w:rPr>
      </w:pPr>
      <w:bookmarkStart w:id="417" w:name="_Toc272246186"/>
    </w:p>
    <w:p w:rsidR="00DC6863" w:rsidRPr="00623ADA" w:rsidRDefault="00C964C7" w:rsidP="00623ADA">
      <w:pPr>
        <w:pStyle w:val="Prrafodelista"/>
        <w:spacing w:before="240"/>
        <w:ind w:left="567"/>
        <w:contextualSpacing w:val="0"/>
        <w:rPr>
          <w:rFonts w:ascii="Arial" w:hAnsi="Arial" w:cs="Arial"/>
          <w:b/>
          <w:sz w:val="24"/>
          <w:szCs w:val="24"/>
        </w:rPr>
      </w:pPr>
      <w:r>
        <w:rPr>
          <w:rFonts w:ascii="Arial" w:hAnsi="Arial" w:cs="Arial"/>
          <w:b/>
          <w:sz w:val="24"/>
          <w:szCs w:val="24"/>
        </w:rPr>
        <w:br w:type="page"/>
      </w:r>
      <w:r w:rsidR="00DC6863" w:rsidRPr="00623ADA">
        <w:rPr>
          <w:rFonts w:ascii="Arial" w:hAnsi="Arial" w:cs="Arial"/>
          <w:b/>
          <w:sz w:val="24"/>
          <w:szCs w:val="24"/>
        </w:rPr>
        <w:lastRenderedPageBreak/>
        <w:t>Aspectos tratados</w:t>
      </w:r>
      <w:bookmarkEnd w:id="417"/>
    </w:p>
    <w:p w:rsidR="00DC6863" w:rsidRPr="00623ADA" w:rsidRDefault="002A6647" w:rsidP="00623ADA">
      <w:pPr>
        <w:pStyle w:val="Prrafodelista"/>
        <w:numPr>
          <w:ilvl w:val="0"/>
          <w:numId w:val="30"/>
        </w:numPr>
        <w:spacing w:before="240"/>
        <w:contextualSpacing w:val="0"/>
        <w:rPr>
          <w:rFonts w:ascii="Arial" w:hAnsi="Arial" w:cs="Arial"/>
          <w:b/>
          <w:szCs w:val="24"/>
        </w:rPr>
      </w:pPr>
      <w:r>
        <w:rPr>
          <w:rFonts w:ascii="Arial" w:hAnsi="Arial" w:cs="Arial"/>
          <w:b/>
          <w:szCs w:val="24"/>
        </w:rPr>
        <w:t>Levantamiento de observaciones</w:t>
      </w:r>
    </w:p>
    <w:p w:rsidR="00DC6863" w:rsidRPr="00DC6863" w:rsidRDefault="002A6647" w:rsidP="00DC6863">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realizó</w:t>
      </w:r>
      <w:r>
        <w:rPr>
          <w:rFonts w:ascii="Arial" w:hAnsi="Arial" w:cs="Arial"/>
          <w:szCs w:val="24"/>
        </w:rPr>
        <w:t xml:space="preserve"> el levantamiento de observaciones del documento de TP1</w:t>
      </w:r>
    </w:p>
    <w:p w:rsidR="00DC6863" w:rsidRPr="00623ADA" w:rsidRDefault="00DC6863" w:rsidP="00623ADA">
      <w:pPr>
        <w:pStyle w:val="Prrafodelista"/>
        <w:spacing w:before="240"/>
        <w:ind w:left="567"/>
        <w:contextualSpacing w:val="0"/>
        <w:rPr>
          <w:rFonts w:ascii="Arial" w:hAnsi="Arial" w:cs="Arial"/>
          <w:b/>
          <w:sz w:val="24"/>
          <w:szCs w:val="24"/>
        </w:rPr>
      </w:pPr>
      <w:bookmarkStart w:id="418" w:name="_Toc272246189"/>
      <w:r w:rsidRPr="00623ADA">
        <w:rPr>
          <w:rFonts w:ascii="Arial" w:hAnsi="Arial" w:cs="Arial"/>
          <w:b/>
          <w:sz w:val="24"/>
          <w:szCs w:val="24"/>
        </w:rPr>
        <w:t>Conclusiones de la reunión.</w:t>
      </w:r>
      <w:bookmarkEnd w:id="418"/>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Modificar reglas de negocio</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las reglas de negocio según observaciones de los profesores</w:t>
      </w:r>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 xml:space="preserve">Actualizar diagramas en </w:t>
      </w:r>
      <w:proofErr w:type="spellStart"/>
      <w:r>
        <w:rPr>
          <w:rFonts w:ascii="Arial" w:hAnsi="Arial" w:cs="Arial"/>
          <w:b/>
          <w:szCs w:val="24"/>
        </w:rPr>
        <w:t>rational</w:t>
      </w:r>
      <w:proofErr w:type="spellEnd"/>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los diagramas según las modificaciones realizadas.</w:t>
      </w:r>
    </w:p>
    <w:p w:rsidR="00DC6863" w:rsidRPr="00623ADA" w:rsidRDefault="00DC6863" w:rsidP="00623ADA">
      <w:pPr>
        <w:pStyle w:val="Prrafodelista"/>
        <w:spacing w:before="240"/>
        <w:ind w:left="567"/>
        <w:contextualSpacing w:val="0"/>
        <w:rPr>
          <w:rFonts w:ascii="Arial" w:hAnsi="Arial" w:cs="Arial"/>
          <w:b/>
          <w:sz w:val="24"/>
          <w:szCs w:val="24"/>
        </w:rPr>
      </w:pPr>
      <w:bookmarkStart w:id="419" w:name="_Toc272246192"/>
      <w:r w:rsidRPr="00623ADA">
        <w:rPr>
          <w:rFonts w:ascii="Arial" w:hAnsi="Arial" w:cs="Arial"/>
          <w:b/>
          <w:sz w:val="24"/>
          <w:szCs w:val="24"/>
        </w:rPr>
        <w:t>Acuerdos</w:t>
      </w:r>
      <w:bookmarkEnd w:id="419"/>
      <w:r w:rsidRPr="00623ADA">
        <w:rPr>
          <w:rFonts w:ascii="Arial" w:hAnsi="Arial" w:cs="Arial"/>
          <w:b/>
          <w:sz w:val="24"/>
          <w:szCs w:val="24"/>
        </w:rPr>
        <w:t xml:space="preserve">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DC6863" w:rsidTr="002A6647">
        <w:trPr>
          <w:cantSplit/>
        </w:trPr>
        <w:tc>
          <w:tcPr>
            <w:tcW w:w="4678" w:type="dxa"/>
          </w:tcPr>
          <w:p w:rsidR="00DC6863" w:rsidRDefault="00DC6863" w:rsidP="002A6647">
            <w:pPr>
              <w:spacing w:after="0"/>
              <w:rPr>
                <w:b/>
                <w:lang w:val="es-ES"/>
              </w:rPr>
            </w:pPr>
            <w:r>
              <w:rPr>
                <w:b/>
                <w:lang w:val="es-ES"/>
              </w:rPr>
              <w:t>Acción</w:t>
            </w:r>
          </w:p>
        </w:tc>
        <w:tc>
          <w:tcPr>
            <w:tcW w:w="1985" w:type="dxa"/>
          </w:tcPr>
          <w:p w:rsidR="00DC6863" w:rsidRDefault="00DC6863" w:rsidP="002A6647">
            <w:pPr>
              <w:spacing w:after="0"/>
              <w:rPr>
                <w:b/>
                <w:lang w:val="es-ES"/>
              </w:rPr>
            </w:pPr>
            <w:r>
              <w:rPr>
                <w:b/>
                <w:lang w:val="es-ES"/>
              </w:rPr>
              <w:t>Responsable</w:t>
            </w:r>
          </w:p>
        </w:tc>
        <w:tc>
          <w:tcPr>
            <w:tcW w:w="1559" w:type="dxa"/>
          </w:tcPr>
          <w:p w:rsidR="00DC6863" w:rsidRDefault="00DC6863" w:rsidP="002A6647">
            <w:pPr>
              <w:spacing w:after="0"/>
              <w:rPr>
                <w:b/>
                <w:lang w:val="es-ES"/>
              </w:rPr>
            </w:pPr>
            <w:r>
              <w:rPr>
                <w:b/>
                <w:lang w:val="es-ES"/>
              </w:rPr>
              <w:t>Fecha</w:t>
            </w:r>
          </w:p>
        </w:tc>
      </w:tr>
      <w:tr w:rsidR="00DC6863" w:rsidTr="002A6647">
        <w:trPr>
          <w:cantSplit/>
        </w:trPr>
        <w:tc>
          <w:tcPr>
            <w:tcW w:w="4678" w:type="dxa"/>
          </w:tcPr>
          <w:p w:rsidR="00DC6863" w:rsidRDefault="00C964C7" w:rsidP="002A6647">
            <w:pPr>
              <w:spacing w:after="0"/>
              <w:rPr>
                <w:lang w:val="es-ES"/>
              </w:rPr>
            </w:pPr>
            <w:r>
              <w:rPr>
                <w:lang w:val="es-ES"/>
              </w:rPr>
              <w:t>Actualizar las especificaciones de las reglas de negocio</w:t>
            </w:r>
          </w:p>
        </w:tc>
        <w:tc>
          <w:tcPr>
            <w:tcW w:w="1985" w:type="dxa"/>
          </w:tcPr>
          <w:p w:rsidR="00DC6863" w:rsidRDefault="00C964C7" w:rsidP="002A6647">
            <w:pPr>
              <w:spacing w:after="0"/>
              <w:rPr>
                <w:lang w:val="es-ES"/>
              </w:rPr>
            </w:pPr>
            <w:r>
              <w:rPr>
                <w:lang w:val="es-ES"/>
              </w:rPr>
              <w:t>Pablo Robles</w:t>
            </w:r>
          </w:p>
        </w:tc>
        <w:tc>
          <w:tcPr>
            <w:tcW w:w="1559" w:type="dxa"/>
          </w:tcPr>
          <w:p w:rsidR="00DC6863" w:rsidRDefault="00796129" w:rsidP="002A6647">
            <w:pPr>
              <w:spacing w:after="0"/>
              <w:rPr>
                <w:lang w:val="es-ES"/>
              </w:rPr>
            </w:pPr>
            <w:r>
              <w:rPr>
                <w:lang w:val="es-ES"/>
              </w:rPr>
              <w:t>02/09/2012</w:t>
            </w:r>
          </w:p>
        </w:tc>
      </w:tr>
      <w:tr w:rsidR="00DC6863" w:rsidTr="002A6647">
        <w:trPr>
          <w:cantSplit/>
        </w:trPr>
        <w:tc>
          <w:tcPr>
            <w:tcW w:w="4678" w:type="dxa"/>
          </w:tcPr>
          <w:p w:rsidR="00DC6863" w:rsidRDefault="00C964C7" w:rsidP="002A6647">
            <w:pPr>
              <w:spacing w:after="0"/>
              <w:rPr>
                <w:lang w:val="es-ES"/>
              </w:rPr>
            </w:pPr>
            <w:r>
              <w:rPr>
                <w:lang w:val="es-ES"/>
              </w:rPr>
              <w:t>Actualizar las entidades de negocio</w:t>
            </w:r>
          </w:p>
        </w:tc>
        <w:tc>
          <w:tcPr>
            <w:tcW w:w="1985" w:type="dxa"/>
          </w:tcPr>
          <w:p w:rsidR="00DC6863" w:rsidRDefault="00C964C7" w:rsidP="002A6647">
            <w:pPr>
              <w:spacing w:after="0"/>
              <w:rPr>
                <w:lang w:val="es-ES"/>
              </w:rPr>
            </w:pPr>
            <w:r>
              <w:rPr>
                <w:lang w:val="es-ES"/>
              </w:rPr>
              <w:t>Gabriela Rojas</w:t>
            </w:r>
          </w:p>
        </w:tc>
        <w:tc>
          <w:tcPr>
            <w:tcW w:w="1559" w:type="dxa"/>
          </w:tcPr>
          <w:p w:rsidR="00DC6863"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diagramas de clases</w:t>
            </w:r>
          </w:p>
        </w:tc>
        <w:tc>
          <w:tcPr>
            <w:tcW w:w="1985" w:type="dxa"/>
          </w:tcPr>
          <w:p w:rsidR="00C964C7" w:rsidRDefault="00C964C7" w:rsidP="002A6647">
            <w:pPr>
              <w:spacing w:after="0"/>
              <w:rPr>
                <w:lang w:val="es-ES"/>
              </w:rPr>
            </w:pPr>
            <w:r>
              <w:rPr>
                <w:lang w:val="es-ES"/>
              </w:rPr>
              <w:t>Augusto Suárez</w:t>
            </w:r>
          </w:p>
        </w:tc>
        <w:tc>
          <w:tcPr>
            <w:tcW w:w="1559" w:type="dxa"/>
          </w:tcPr>
          <w:p w:rsidR="00C964C7"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RF y RNF</w:t>
            </w:r>
          </w:p>
        </w:tc>
        <w:tc>
          <w:tcPr>
            <w:tcW w:w="1985" w:type="dxa"/>
          </w:tcPr>
          <w:p w:rsidR="00C964C7" w:rsidRDefault="00C964C7" w:rsidP="002A6647">
            <w:pPr>
              <w:spacing w:after="0"/>
              <w:rPr>
                <w:lang w:val="es-ES"/>
              </w:rPr>
            </w:pPr>
            <w:r>
              <w:rPr>
                <w:lang w:val="es-ES"/>
              </w:rPr>
              <w:t>Paola Rojas</w:t>
            </w:r>
          </w:p>
        </w:tc>
        <w:tc>
          <w:tcPr>
            <w:tcW w:w="1559" w:type="dxa"/>
          </w:tcPr>
          <w:p w:rsidR="00C964C7" w:rsidRDefault="00796129" w:rsidP="002A6647">
            <w:pPr>
              <w:spacing w:after="0"/>
              <w:rPr>
                <w:lang w:val="es-ES"/>
              </w:rPr>
            </w:pPr>
            <w:r>
              <w:rPr>
                <w:lang w:val="es-ES"/>
              </w:rPr>
              <w:t>02/09/2012</w:t>
            </w:r>
          </w:p>
        </w:tc>
      </w:tr>
    </w:tbl>
    <w:p w:rsidR="00DC6863" w:rsidRPr="00DC6863" w:rsidRDefault="00DC6863" w:rsidP="00DC6863">
      <w:pPr>
        <w:rPr>
          <w:lang w:eastAsia="es-ES"/>
        </w:rPr>
      </w:pPr>
    </w:p>
    <w:p w:rsidR="00C44286" w:rsidRPr="00C44286" w:rsidRDefault="00C44286" w:rsidP="00C44286">
      <w:pPr>
        <w:rPr>
          <w:lang w:eastAsia="es-ES"/>
        </w:rPr>
      </w:pPr>
    </w:p>
    <w:p w:rsidR="00547586" w:rsidRPr="00DC6863" w:rsidRDefault="00547586" w:rsidP="00547586">
      <w:pPr>
        <w:pStyle w:val="Prrafodelista"/>
        <w:spacing w:before="240"/>
        <w:ind w:left="567"/>
        <w:contextualSpacing w:val="0"/>
        <w:jc w:val="center"/>
        <w:rPr>
          <w:rFonts w:ascii="Arial" w:hAnsi="Arial" w:cs="Arial"/>
          <w:b/>
          <w:sz w:val="24"/>
          <w:szCs w:val="24"/>
        </w:rPr>
      </w:pPr>
      <w:r>
        <w:rPr>
          <w:rFonts w:ascii="Arial" w:hAnsi="Arial" w:cs="Arial"/>
          <w:b/>
          <w:sz w:val="24"/>
          <w:szCs w:val="24"/>
        </w:rPr>
        <w:t>ACTA DE REUNIÓN NRO. 2</w:t>
      </w:r>
    </w:p>
    <w:p w:rsidR="00547586" w:rsidRPr="00DC6863" w:rsidRDefault="00547586" w:rsidP="00547586">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0</w:t>
      </w:r>
      <w:r>
        <w:rPr>
          <w:rFonts w:ascii="Arial" w:hAnsi="Arial" w:cs="Arial"/>
          <w:szCs w:val="24"/>
        </w:rPr>
        <w:t>8</w:t>
      </w:r>
      <w:r w:rsidRPr="00DC6863">
        <w:rPr>
          <w:rFonts w:ascii="Arial" w:hAnsi="Arial" w:cs="Arial"/>
          <w:szCs w:val="24"/>
        </w:rPr>
        <w:t>/09/2012</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11</w:t>
      </w:r>
      <w:r w:rsidRPr="00DC6863">
        <w:rPr>
          <w:rFonts w:ascii="Arial" w:hAnsi="Arial" w:cs="Arial"/>
          <w:szCs w:val="24"/>
        </w:rPr>
        <w:t>:00 pm</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240</w:t>
      </w:r>
      <w:r w:rsidRPr="00DC6863">
        <w:rPr>
          <w:rFonts w:ascii="Arial" w:hAnsi="Arial" w:cs="Arial"/>
          <w:szCs w:val="24"/>
        </w:rPr>
        <w:t xml:space="preserve"> minutos</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547586" w:rsidRPr="00DC6863" w:rsidRDefault="00547586" w:rsidP="00547586">
      <w:pPr>
        <w:pStyle w:val="Prrafodelista"/>
        <w:spacing w:before="240"/>
        <w:ind w:left="1068"/>
        <w:contextualSpacing w:val="0"/>
        <w:rPr>
          <w:rFonts w:ascii="Arial" w:hAnsi="Arial" w:cs="Arial"/>
          <w:szCs w:val="24"/>
        </w:rPr>
      </w:pPr>
      <w:r w:rsidRPr="00DC6863">
        <w:rPr>
          <w:rFonts w:ascii="Arial" w:hAnsi="Arial" w:cs="Arial"/>
          <w:szCs w:val="24"/>
        </w:rPr>
        <w:lastRenderedPageBreak/>
        <w:t>Centro de Información Cubículo 2</w:t>
      </w:r>
      <w:r>
        <w:rPr>
          <w:rFonts w:ascii="Arial" w:hAnsi="Arial" w:cs="Arial"/>
          <w:szCs w:val="24"/>
        </w:rPr>
        <w:t>6</w:t>
      </w:r>
      <w:r w:rsidRPr="00DC6863">
        <w:rPr>
          <w:rFonts w:ascii="Arial" w:hAnsi="Arial" w:cs="Arial"/>
          <w:szCs w:val="24"/>
        </w:rPr>
        <w:t xml:space="preserve"> 6to Piso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547586" w:rsidRPr="00DC6863" w:rsidRDefault="00547586" w:rsidP="00547586">
      <w:pPr>
        <w:pStyle w:val="Prrafodelista"/>
        <w:spacing w:before="240"/>
        <w:ind w:left="1068"/>
        <w:contextualSpacing w:val="0"/>
        <w:jc w:val="both"/>
        <w:rPr>
          <w:rFonts w:ascii="Arial" w:hAnsi="Arial" w:cs="Arial"/>
          <w:szCs w:val="24"/>
        </w:rPr>
      </w:pPr>
      <w:r>
        <w:rPr>
          <w:rFonts w:ascii="Arial" w:hAnsi="Arial" w:cs="Arial"/>
          <w:szCs w:val="24"/>
        </w:rPr>
        <w:t>Elaborar el modelo conceptual y diccionario de datos</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r>
              <w:rPr>
                <w:lang w:val="es-ES"/>
              </w:rPr>
              <w:t xml:space="preserve">Orlando </w:t>
            </w:r>
            <w:proofErr w:type="spellStart"/>
            <w:r>
              <w:rPr>
                <w:lang w:val="es-ES"/>
              </w:rPr>
              <w:t>Sedamano</w:t>
            </w:r>
            <w:proofErr w:type="spellEnd"/>
          </w:p>
        </w:tc>
        <w:tc>
          <w:tcPr>
            <w:tcW w:w="2552" w:type="dxa"/>
          </w:tcPr>
          <w:p w:rsidR="00547586" w:rsidRDefault="00547586" w:rsidP="0089187C">
            <w:pPr>
              <w:spacing w:after="0"/>
              <w:rPr>
                <w:lang w:val="es-ES"/>
              </w:rPr>
            </w:pPr>
            <w:r>
              <w:rPr>
                <w:lang w:val="es-ES"/>
              </w:rPr>
              <w:t>Jefe de Proyecto</w:t>
            </w:r>
          </w:p>
        </w:tc>
      </w:tr>
      <w:tr w:rsidR="00547586" w:rsidTr="0089187C">
        <w:trPr>
          <w:cantSplit/>
        </w:trPr>
        <w:tc>
          <w:tcPr>
            <w:tcW w:w="5244" w:type="dxa"/>
          </w:tcPr>
          <w:p w:rsidR="00547586" w:rsidRDefault="00547586" w:rsidP="0089187C">
            <w:pPr>
              <w:spacing w:after="0"/>
              <w:rPr>
                <w:lang w:val="es-ES"/>
              </w:rPr>
            </w:pPr>
            <w:r>
              <w:rPr>
                <w:lang w:val="es-ES"/>
              </w:rPr>
              <w:t>Gabriela Rojas</w:t>
            </w:r>
          </w:p>
        </w:tc>
        <w:tc>
          <w:tcPr>
            <w:tcW w:w="2552" w:type="dxa"/>
          </w:tcPr>
          <w:p w:rsidR="00547586" w:rsidRDefault="00547586" w:rsidP="0089187C">
            <w:pPr>
              <w:spacing w:after="0"/>
              <w:rPr>
                <w:lang w:val="es-ES"/>
              </w:rPr>
            </w:pPr>
            <w:r>
              <w:rPr>
                <w:lang w:val="es-ES"/>
              </w:rPr>
              <w:t>Integrador</w:t>
            </w:r>
          </w:p>
        </w:tc>
      </w:tr>
      <w:tr w:rsidR="00547586" w:rsidTr="0089187C">
        <w:trPr>
          <w:cantSplit/>
        </w:trPr>
        <w:tc>
          <w:tcPr>
            <w:tcW w:w="5244" w:type="dxa"/>
          </w:tcPr>
          <w:p w:rsidR="00547586" w:rsidRDefault="00547586" w:rsidP="0089187C">
            <w:pPr>
              <w:spacing w:after="0"/>
              <w:rPr>
                <w:lang w:val="es-ES"/>
              </w:rPr>
            </w:pPr>
            <w:r>
              <w:rPr>
                <w:lang w:val="es-ES"/>
              </w:rPr>
              <w:t>Pablo Robles</w:t>
            </w:r>
          </w:p>
        </w:tc>
        <w:tc>
          <w:tcPr>
            <w:tcW w:w="2552" w:type="dxa"/>
          </w:tcPr>
          <w:p w:rsidR="00547586" w:rsidRDefault="00547586" w:rsidP="0089187C">
            <w:pPr>
              <w:spacing w:after="0"/>
              <w:rPr>
                <w:lang w:val="es-ES"/>
              </w:rPr>
            </w:pPr>
            <w:r>
              <w:rPr>
                <w:lang w:val="es-ES"/>
              </w:rPr>
              <w:t>Arquitecto</w:t>
            </w:r>
          </w:p>
        </w:tc>
      </w:tr>
      <w:tr w:rsidR="00547586" w:rsidTr="0089187C">
        <w:trPr>
          <w:cantSplit/>
        </w:trPr>
        <w:tc>
          <w:tcPr>
            <w:tcW w:w="5244" w:type="dxa"/>
          </w:tcPr>
          <w:p w:rsidR="00547586" w:rsidRDefault="00547586" w:rsidP="0089187C">
            <w:pPr>
              <w:spacing w:after="0"/>
              <w:rPr>
                <w:lang w:val="es-ES"/>
              </w:rPr>
            </w:pPr>
            <w:r>
              <w:rPr>
                <w:lang w:val="es-ES"/>
              </w:rPr>
              <w:t>Augusto Suarez</w:t>
            </w:r>
          </w:p>
        </w:tc>
        <w:tc>
          <w:tcPr>
            <w:tcW w:w="2552" w:type="dxa"/>
          </w:tcPr>
          <w:p w:rsidR="00547586" w:rsidRDefault="00547586" w:rsidP="0089187C">
            <w:pPr>
              <w:spacing w:after="0"/>
              <w:rPr>
                <w:lang w:val="es-ES"/>
              </w:rPr>
            </w:pPr>
            <w:r>
              <w:rPr>
                <w:lang w:val="es-ES"/>
              </w:rPr>
              <w:t>DBD</w:t>
            </w:r>
          </w:p>
        </w:tc>
      </w:tr>
      <w:tr w:rsidR="00547586" w:rsidTr="0089187C">
        <w:trPr>
          <w:cantSplit/>
        </w:trPr>
        <w:tc>
          <w:tcPr>
            <w:tcW w:w="5244" w:type="dxa"/>
          </w:tcPr>
          <w:p w:rsidR="00547586" w:rsidRDefault="00547586" w:rsidP="0089187C">
            <w:pPr>
              <w:spacing w:after="0"/>
              <w:rPr>
                <w:lang w:val="es-ES"/>
              </w:rPr>
            </w:pPr>
            <w:r>
              <w:rPr>
                <w:lang w:val="es-ES"/>
              </w:rPr>
              <w:t>Marco Bustinza</w:t>
            </w:r>
          </w:p>
        </w:tc>
        <w:tc>
          <w:tcPr>
            <w:tcW w:w="2552" w:type="dxa"/>
          </w:tcPr>
          <w:p w:rsidR="00547586" w:rsidRDefault="00547586" w:rsidP="0089187C">
            <w:pPr>
              <w:spacing w:after="0"/>
              <w:rPr>
                <w:lang w:val="es-ES"/>
              </w:rPr>
            </w:pPr>
            <w:r>
              <w:rPr>
                <w:lang w:val="es-ES"/>
              </w:rPr>
              <w:t>Soporte Técnico</w:t>
            </w:r>
          </w:p>
        </w:tc>
      </w:tr>
      <w:tr w:rsidR="00547586" w:rsidTr="0089187C">
        <w:trPr>
          <w:cantSplit/>
        </w:trPr>
        <w:tc>
          <w:tcPr>
            <w:tcW w:w="5244" w:type="dxa"/>
          </w:tcPr>
          <w:p w:rsidR="00547586" w:rsidRDefault="00547586" w:rsidP="0089187C">
            <w:pPr>
              <w:spacing w:after="0"/>
              <w:rPr>
                <w:lang w:val="es-ES"/>
              </w:rPr>
            </w:pPr>
            <w:r>
              <w:rPr>
                <w:lang w:val="es-ES"/>
              </w:rPr>
              <w:t>Paola Rojas</w:t>
            </w:r>
          </w:p>
        </w:tc>
        <w:tc>
          <w:tcPr>
            <w:tcW w:w="2552" w:type="dxa"/>
          </w:tcPr>
          <w:p w:rsidR="00547586" w:rsidRDefault="00547586" w:rsidP="0089187C">
            <w:pPr>
              <w:spacing w:after="0"/>
              <w:rPr>
                <w:lang w:val="es-ES"/>
              </w:rPr>
            </w:pPr>
            <w:r>
              <w:rPr>
                <w:lang w:val="es-ES"/>
              </w:rPr>
              <w:t>Calidad</w:t>
            </w:r>
          </w:p>
        </w:tc>
      </w:tr>
    </w:tbl>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p>
        </w:tc>
        <w:tc>
          <w:tcPr>
            <w:tcW w:w="2552" w:type="dxa"/>
          </w:tcPr>
          <w:p w:rsidR="00547586" w:rsidRDefault="00547586" w:rsidP="0089187C">
            <w:pPr>
              <w:spacing w:after="0"/>
              <w:rPr>
                <w:lang w:val="es-ES"/>
              </w:rPr>
            </w:pPr>
          </w:p>
        </w:tc>
      </w:tr>
    </w:tbl>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Modelo conceptual</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elaboró</w:t>
      </w:r>
      <w:r>
        <w:rPr>
          <w:rFonts w:ascii="Arial" w:hAnsi="Arial" w:cs="Arial"/>
          <w:szCs w:val="24"/>
        </w:rPr>
        <w:t xml:space="preserve"> el modelo conceptual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Multiplicidades</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revisarán las multiplicidades de las relaciones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Diagramar el modelo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creará el diagrama en el </w:t>
      </w:r>
      <w:proofErr w:type="spellStart"/>
      <w:r>
        <w:rPr>
          <w:rFonts w:ascii="Arial" w:hAnsi="Arial" w:cs="Arial"/>
          <w:szCs w:val="24"/>
        </w:rPr>
        <w:t>rational</w:t>
      </w:r>
      <w:proofErr w:type="spellEnd"/>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547586" w:rsidTr="0089187C">
        <w:trPr>
          <w:cantSplit/>
        </w:trPr>
        <w:tc>
          <w:tcPr>
            <w:tcW w:w="4678" w:type="dxa"/>
          </w:tcPr>
          <w:p w:rsidR="00547586" w:rsidRDefault="00547586" w:rsidP="0089187C">
            <w:pPr>
              <w:spacing w:after="0"/>
              <w:rPr>
                <w:b/>
                <w:lang w:val="es-ES"/>
              </w:rPr>
            </w:pPr>
            <w:r>
              <w:rPr>
                <w:b/>
                <w:lang w:val="es-ES"/>
              </w:rPr>
              <w:t>Acción</w:t>
            </w:r>
          </w:p>
        </w:tc>
        <w:tc>
          <w:tcPr>
            <w:tcW w:w="1985" w:type="dxa"/>
          </w:tcPr>
          <w:p w:rsidR="00547586" w:rsidRDefault="00547586" w:rsidP="0089187C">
            <w:pPr>
              <w:spacing w:after="0"/>
              <w:rPr>
                <w:b/>
                <w:lang w:val="es-ES"/>
              </w:rPr>
            </w:pPr>
            <w:r>
              <w:rPr>
                <w:b/>
                <w:lang w:val="es-ES"/>
              </w:rPr>
              <w:t>Responsable</w:t>
            </w:r>
          </w:p>
        </w:tc>
        <w:tc>
          <w:tcPr>
            <w:tcW w:w="1559" w:type="dxa"/>
          </w:tcPr>
          <w:p w:rsidR="00547586" w:rsidRDefault="00547586" w:rsidP="0089187C">
            <w:pPr>
              <w:spacing w:after="0"/>
              <w:rPr>
                <w:b/>
                <w:lang w:val="es-ES"/>
              </w:rPr>
            </w:pPr>
            <w:r>
              <w:rPr>
                <w:b/>
                <w:lang w:val="es-ES"/>
              </w:rPr>
              <w:t>Fecha</w:t>
            </w:r>
          </w:p>
        </w:tc>
      </w:tr>
      <w:tr w:rsidR="00547586" w:rsidTr="0089187C">
        <w:trPr>
          <w:cantSplit/>
        </w:trPr>
        <w:tc>
          <w:tcPr>
            <w:tcW w:w="4678" w:type="dxa"/>
          </w:tcPr>
          <w:p w:rsidR="00547586" w:rsidRDefault="00547586" w:rsidP="0089187C">
            <w:pPr>
              <w:spacing w:after="0"/>
              <w:rPr>
                <w:lang w:val="es-ES"/>
              </w:rPr>
            </w:pPr>
            <w:r>
              <w:rPr>
                <w:lang w:val="es-ES"/>
              </w:rPr>
              <w:t>Documentar el diccionario de datos según modelo conceptual</w:t>
            </w:r>
          </w:p>
        </w:tc>
        <w:tc>
          <w:tcPr>
            <w:tcW w:w="1985" w:type="dxa"/>
          </w:tcPr>
          <w:p w:rsidR="00547586" w:rsidRDefault="00547586" w:rsidP="0089187C">
            <w:pPr>
              <w:spacing w:after="0"/>
              <w:rPr>
                <w:lang w:val="es-ES"/>
              </w:rPr>
            </w:pPr>
            <w:r>
              <w:rPr>
                <w:lang w:val="es-ES"/>
              </w:rPr>
              <w:t>Todos</w:t>
            </w:r>
          </w:p>
        </w:tc>
        <w:tc>
          <w:tcPr>
            <w:tcW w:w="1559" w:type="dxa"/>
          </w:tcPr>
          <w:p w:rsidR="00547586" w:rsidRDefault="00E23B96" w:rsidP="00E23B96">
            <w:pPr>
              <w:spacing w:after="0"/>
              <w:rPr>
                <w:lang w:val="es-ES"/>
              </w:rPr>
            </w:pPr>
            <w:r>
              <w:rPr>
                <w:lang w:val="es-ES"/>
              </w:rPr>
              <w:t>12</w:t>
            </w:r>
            <w:r w:rsidR="00547586">
              <w:rPr>
                <w:lang w:val="es-ES"/>
              </w:rPr>
              <w:t>/09/2012</w:t>
            </w:r>
          </w:p>
        </w:tc>
      </w:tr>
    </w:tbl>
    <w:p w:rsidR="0089187C" w:rsidRDefault="0089187C" w:rsidP="0089187C">
      <w:pPr>
        <w:pStyle w:val="Ttulo1"/>
        <w:ind w:left="786"/>
        <w:rPr>
          <w:rFonts w:cs="Arial"/>
          <w:sz w:val="28"/>
        </w:rPr>
      </w:pPr>
    </w:p>
    <w:p w:rsidR="0089187C" w:rsidRPr="00DC6863" w:rsidRDefault="0089187C" w:rsidP="0089187C">
      <w:pPr>
        <w:pStyle w:val="Prrafodelista"/>
        <w:spacing w:before="240"/>
        <w:ind w:left="567"/>
        <w:contextualSpacing w:val="0"/>
        <w:jc w:val="center"/>
        <w:rPr>
          <w:rFonts w:ascii="Arial" w:hAnsi="Arial" w:cs="Arial"/>
          <w:b/>
          <w:sz w:val="24"/>
          <w:szCs w:val="24"/>
        </w:rPr>
      </w:pPr>
      <w:r>
        <w:rPr>
          <w:rFonts w:cs="Arial"/>
          <w:sz w:val="28"/>
        </w:rPr>
        <w:br w:type="page"/>
      </w:r>
      <w:r>
        <w:rPr>
          <w:rFonts w:ascii="Arial" w:hAnsi="Arial" w:cs="Arial"/>
          <w:b/>
          <w:sz w:val="24"/>
          <w:szCs w:val="24"/>
        </w:rPr>
        <w:lastRenderedPageBreak/>
        <w:t>ACTA DE REUNIÓN NRO. 3</w:t>
      </w:r>
    </w:p>
    <w:p w:rsidR="0089187C" w:rsidRPr="00DC6863" w:rsidRDefault="0089187C" w:rsidP="0089187C">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89187C" w:rsidRPr="00DC6863" w:rsidRDefault="0089187C" w:rsidP="0089187C">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89187C" w:rsidRPr="00DC6863" w:rsidRDefault="0089187C" w:rsidP="0089187C">
      <w:pPr>
        <w:pStyle w:val="Prrafodelista"/>
        <w:ind w:left="1068"/>
        <w:contextualSpacing w:val="0"/>
        <w:rPr>
          <w:rFonts w:ascii="Arial" w:hAnsi="Arial" w:cs="Arial"/>
          <w:szCs w:val="24"/>
        </w:rPr>
      </w:pPr>
      <w:r>
        <w:rPr>
          <w:rFonts w:ascii="Arial" w:hAnsi="Arial" w:cs="Arial"/>
          <w:szCs w:val="24"/>
        </w:rPr>
        <w:t>15</w:t>
      </w:r>
      <w:r w:rsidRPr="00DC6863">
        <w:rPr>
          <w:rFonts w:ascii="Arial" w:hAnsi="Arial" w:cs="Arial"/>
          <w:szCs w:val="24"/>
        </w:rPr>
        <w:t>/09/2012</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w:t>
      </w:r>
      <w:r w:rsidRPr="00DC6863">
        <w:rPr>
          <w:rFonts w:ascii="Arial" w:hAnsi="Arial" w:cs="Arial"/>
          <w:szCs w:val="24"/>
        </w:rPr>
        <w:t>:00 pm</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300</w:t>
      </w:r>
      <w:r w:rsidRPr="00DC6863">
        <w:rPr>
          <w:rFonts w:ascii="Arial" w:hAnsi="Arial" w:cs="Arial"/>
          <w:szCs w:val="24"/>
        </w:rPr>
        <w:t xml:space="preserve"> minutos</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89187C" w:rsidRPr="00DC6863" w:rsidRDefault="0089187C" w:rsidP="0089187C">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Cubículo </w:t>
      </w:r>
      <w:r>
        <w:rPr>
          <w:rFonts w:ascii="Arial" w:hAnsi="Arial" w:cs="Arial"/>
          <w:szCs w:val="24"/>
        </w:rPr>
        <w:t>14</w:t>
      </w:r>
      <w:r w:rsidRPr="00DC6863">
        <w:rPr>
          <w:rFonts w:ascii="Arial" w:hAnsi="Arial" w:cs="Arial"/>
          <w:szCs w:val="24"/>
        </w:rPr>
        <w:t xml:space="preserve"> 6to Piso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89187C" w:rsidRPr="00DC6863" w:rsidRDefault="0089187C" w:rsidP="0089187C">
      <w:pPr>
        <w:pStyle w:val="Prrafodelista"/>
        <w:spacing w:before="240"/>
        <w:ind w:left="1068"/>
        <w:contextualSpacing w:val="0"/>
        <w:jc w:val="both"/>
        <w:rPr>
          <w:rFonts w:ascii="Arial" w:hAnsi="Arial" w:cs="Arial"/>
          <w:szCs w:val="24"/>
        </w:rPr>
      </w:pPr>
      <w:r>
        <w:rPr>
          <w:rFonts w:ascii="Arial" w:hAnsi="Arial" w:cs="Arial"/>
          <w:szCs w:val="24"/>
        </w:rPr>
        <w:t>Revisar todos los entregables de la iteración 1</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r>
              <w:rPr>
                <w:lang w:val="es-ES"/>
              </w:rPr>
              <w:t xml:space="preserve">Orlando </w:t>
            </w:r>
            <w:proofErr w:type="spellStart"/>
            <w:r>
              <w:rPr>
                <w:lang w:val="es-ES"/>
              </w:rPr>
              <w:t>Sedamano</w:t>
            </w:r>
            <w:proofErr w:type="spellEnd"/>
          </w:p>
        </w:tc>
        <w:tc>
          <w:tcPr>
            <w:tcW w:w="2552" w:type="dxa"/>
          </w:tcPr>
          <w:p w:rsidR="0089187C" w:rsidRDefault="0089187C" w:rsidP="0089187C">
            <w:pPr>
              <w:spacing w:after="0"/>
              <w:rPr>
                <w:lang w:val="es-ES"/>
              </w:rPr>
            </w:pPr>
            <w:r>
              <w:rPr>
                <w:lang w:val="es-ES"/>
              </w:rPr>
              <w:t>Jefe de Proyecto</w:t>
            </w:r>
          </w:p>
        </w:tc>
      </w:tr>
      <w:tr w:rsidR="0089187C" w:rsidTr="0089187C">
        <w:trPr>
          <w:cantSplit/>
        </w:trPr>
        <w:tc>
          <w:tcPr>
            <w:tcW w:w="5244" w:type="dxa"/>
          </w:tcPr>
          <w:p w:rsidR="0089187C" w:rsidRDefault="0089187C" w:rsidP="0089187C">
            <w:pPr>
              <w:spacing w:after="0"/>
              <w:rPr>
                <w:lang w:val="es-ES"/>
              </w:rPr>
            </w:pPr>
            <w:r>
              <w:rPr>
                <w:lang w:val="es-ES"/>
              </w:rPr>
              <w:t>Gabriela Rojas</w:t>
            </w:r>
          </w:p>
        </w:tc>
        <w:tc>
          <w:tcPr>
            <w:tcW w:w="2552" w:type="dxa"/>
          </w:tcPr>
          <w:p w:rsidR="0089187C" w:rsidRDefault="0089187C" w:rsidP="0089187C">
            <w:pPr>
              <w:spacing w:after="0"/>
              <w:rPr>
                <w:lang w:val="es-ES"/>
              </w:rPr>
            </w:pPr>
            <w:r>
              <w:rPr>
                <w:lang w:val="es-ES"/>
              </w:rPr>
              <w:t>Integrador</w:t>
            </w:r>
          </w:p>
        </w:tc>
      </w:tr>
      <w:tr w:rsidR="0089187C" w:rsidTr="0089187C">
        <w:trPr>
          <w:cantSplit/>
        </w:trPr>
        <w:tc>
          <w:tcPr>
            <w:tcW w:w="5244" w:type="dxa"/>
          </w:tcPr>
          <w:p w:rsidR="0089187C" w:rsidRDefault="0089187C" w:rsidP="0089187C">
            <w:pPr>
              <w:spacing w:after="0"/>
              <w:rPr>
                <w:lang w:val="es-ES"/>
              </w:rPr>
            </w:pPr>
            <w:r>
              <w:rPr>
                <w:lang w:val="es-ES"/>
              </w:rPr>
              <w:t>Pablo Robles</w:t>
            </w:r>
          </w:p>
        </w:tc>
        <w:tc>
          <w:tcPr>
            <w:tcW w:w="2552" w:type="dxa"/>
          </w:tcPr>
          <w:p w:rsidR="0089187C" w:rsidRDefault="0089187C" w:rsidP="0089187C">
            <w:pPr>
              <w:spacing w:after="0"/>
              <w:rPr>
                <w:lang w:val="es-ES"/>
              </w:rPr>
            </w:pPr>
            <w:r>
              <w:rPr>
                <w:lang w:val="es-ES"/>
              </w:rPr>
              <w:t>Arquitecto</w:t>
            </w:r>
          </w:p>
        </w:tc>
      </w:tr>
      <w:tr w:rsidR="0089187C" w:rsidTr="0089187C">
        <w:trPr>
          <w:cantSplit/>
        </w:trPr>
        <w:tc>
          <w:tcPr>
            <w:tcW w:w="5244" w:type="dxa"/>
          </w:tcPr>
          <w:p w:rsidR="0089187C" w:rsidRDefault="0089187C" w:rsidP="0089187C">
            <w:pPr>
              <w:spacing w:after="0"/>
              <w:rPr>
                <w:lang w:val="es-ES"/>
              </w:rPr>
            </w:pPr>
            <w:r>
              <w:rPr>
                <w:lang w:val="es-ES"/>
              </w:rPr>
              <w:t>Augusto Suarez</w:t>
            </w:r>
          </w:p>
        </w:tc>
        <w:tc>
          <w:tcPr>
            <w:tcW w:w="2552" w:type="dxa"/>
          </w:tcPr>
          <w:p w:rsidR="0089187C" w:rsidRDefault="0089187C" w:rsidP="0089187C">
            <w:pPr>
              <w:spacing w:after="0"/>
              <w:rPr>
                <w:lang w:val="es-ES"/>
              </w:rPr>
            </w:pPr>
            <w:r>
              <w:rPr>
                <w:lang w:val="es-ES"/>
              </w:rPr>
              <w:t>DBD</w:t>
            </w:r>
          </w:p>
        </w:tc>
      </w:tr>
      <w:tr w:rsidR="0089187C" w:rsidTr="0089187C">
        <w:trPr>
          <w:cantSplit/>
        </w:trPr>
        <w:tc>
          <w:tcPr>
            <w:tcW w:w="5244" w:type="dxa"/>
          </w:tcPr>
          <w:p w:rsidR="0089187C" w:rsidRDefault="0089187C" w:rsidP="0089187C">
            <w:pPr>
              <w:spacing w:after="0"/>
              <w:rPr>
                <w:lang w:val="es-ES"/>
              </w:rPr>
            </w:pPr>
            <w:r>
              <w:rPr>
                <w:lang w:val="es-ES"/>
              </w:rPr>
              <w:t>Marco Bustinza</w:t>
            </w:r>
          </w:p>
        </w:tc>
        <w:tc>
          <w:tcPr>
            <w:tcW w:w="2552" w:type="dxa"/>
          </w:tcPr>
          <w:p w:rsidR="0089187C" w:rsidRDefault="0089187C" w:rsidP="0089187C">
            <w:pPr>
              <w:spacing w:after="0"/>
              <w:rPr>
                <w:lang w:val="es-ES"/>
              </w:rPr>
            </w:pPr>
            <w:r>
              <w:rPr>
                <w:lang w:val="es-ES"/>
              </w:rPr>
              <w:t>Soporte Técnico</w:t>
            </w:r>
          </w:p>
        </w:tc>
      </w:tr>
      <w:tr w:rsidR="0089187C" w:rsidTr="0089187C">
        <w:trPr>
          <w:cantSplit/>
        </w:trPr>
        <w:tc>
          <w:tcPr>
            <w:tcW w:w="5244" w:type="dxa"/>
          </w:tcPr>
          <w:p w:rsidR="0089187C" w:rsidRDefault="0089187C" w:rsidP="0089187C">
            <w:pPr>
              <w:spacing w:after="0"/>
              <w:rPr>
                <w:lang w:val="es-ES"/>
              </w:rPr>
            </w:pPr>
            <w:r>
              <w:rPr>
                <w:lang w:val="es-ES"/>
              </w:rPr>
              <w:t>Paola Rojas</w:t>
            </w:r>
          </w:p>
        </w:tc>
        <w:tc>
          <w:tcPr>
            <w:tcW w:w="2552" w:type="dxa"/>
          </w:tcPr>
          <w:p w:rsidR="0089187C" w:rsidRDefault="0089187C" w:rsidP="0089187C">
            <w:pPr>
              <w:spacing w:after="0"/>
              <w:rPr>
                <w:lang w:val="es-ES"/>
              </w:rPr>
            </w:pPr>
            <w:r>
              <w:rPr>
                <w:lang w:val="es-ES"/>
              </w:rPr>
              <w:t>Calidad</w:t>
            </w:r>
          </w:p>
        </w:tc>
      </w:tr>
    </w:tbl>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p>
        </w:tc>
        <w:tc>
          <w:tcPr>
            <w:tcW w:w="2552" w:type="dxa"/>
          </w:tcPr>
          <w:p w:rsidR="0089187C" w:rsidRDefault="0089187C" w:rsidP="0089187C">
            <w:pPr>
              <w:spacing w:after="0"/>
              <w:rPr>
                <w:lang w:val="es-ES"/>
              </w:rPr>
            </w:pPr>
          </w:p>
        </w:tc>
      </w:tr>
    </w:tbl>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Revisión de especificaciones</w:t>
      </w:r>
    </w:p>
    <w:p w:rsidR="0089187C" w:rsidRDefault="0089187C" w:rsidP="0089187C">
      <w:pPr>
        <w:pStyle w:val="Prrafodelista"/>
        <w:spacing w:before="240"/>
        <w:ind w:left="1068"/>
        <w:contextualSpacing w:val="0"/>
        <w:rPr>
          <w:rFonts w:ascii="Arial" w:hAnsi="Arial" w:cs="Arial"/>
          <w:szCs w:val="24"/>
        </w:rPr>
      </w:pPr>
      <w:r>
        <w:rPr>
          <w:rFonts w:ascii="Arial" w:hAnsi="Arial" w:cs="Arial"/>
          <w:szCs w:val="24"/>
        </w:rPr>
        <w:lastRenderedPageBreak/>
        <w:t xml:space="preserve">Se </w:t>
      </w:r>
      <w:r w:rsidR="005A301F">
        <w:rPr>
          <w:rFonts w:ascii="Arial" w:hAnsi="Arial" w:cs="Arial"/>
          <w:szCs w:val="24"/>
        </w:rPr>
        <w:t>revisó</w:t>
      </w:r>
      <w:r>
        <w:rPr>
          <w:rFonts w:ascii="Arial" w:hAnsi="Arial" w:cs="Arial"/>
          <w:szCs w:val="24"/>
        </w:rPr>
        <w:t xml:space="preserve"> las especificaciones de CUS</w:t>
      </w:r>
    </w:p>
    <w:p w:rsidR="0089187C" w:rsidRPr="0089187C" w:rsidRDefault="0089187C" w:rsidP="0089187C">
      <w:pPr>
        <w:pStyle w:val="Prrafodelista"/>
        <w:numPr>
          <w:ilvl w:val="0"/>
          <w:numId w:val="30"/>
        </w:numPr>
        <w:spacing w:before="240"/>
        <w:contextualSpacing w:val="0"/>
        <w:rPr>
          <w:rFonts w:ascii="Arial" w:hAnsi="Arial" w:cs="Arial"/>
          <w:b/>
          <w:szCs w:val="24"/>
        </w:rPr>
      </w:pPr>
      <w:r w:rsidRPr="0089187C">
        <w:rPr>
          <w:rFonts w:ascii="Arial" w:hAnsi="Arial" w:cs="Arial"/>
          <w:b/>
          <w:szCs w:val="24"/>
        </w:rPr>
        <w:t>Revisión de modelo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revisó</w:t>
      </w:r>
      <w:r>
        <w:rPr>
          <w:rFonts w:ascii="Arial" w:hAnsi="Arial" w:cs="Arial"/>
          <w:szCs w:val="24"/>
        </w:rPr>
        <w:t xml:space="preserve">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Especificaciones de CUS</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mejorarán las especificaciones de CUS y se estandarizará los prototipos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Actualizar modelo conceptual</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actualizará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89187C" w:rsidTr="0089187C">
        <w:trPr>
          <w:cantSplit/>
        </w:trPr>
        <w:tc>
          <w:tcPr>
            <w:tcW w:w="4678" w:type="dxa"/>
          </w:tcPr>
          <w:p w:rsidR="0089187C" w:rsidRDefault="0089187C" w:rsidP="0089187C">
            <w:pPr>
              <w:spacing w:after="0"/>
              <w:rPr>
                <w:b/>
                <w:lang w:val="es-ES"/>
              </w:rPr>
            </w:pPr>
            <w:r>
              <w:rPr>
                <w:b/>
                <w:lang w:val="es-ES"/>
              </w:rPr>
              <w:t>Acción</w:t>
            </w:r>
          </w:p>
        </w:tc>
        <w:tc>
          <w:tcPr>
            <w:tcW w:w="1985" w:type="dxa"/>
          </w:tcPr>
          <w:p w:rsidR="0089187C" w:rsidRDefault="0089187C" w:rsidP="0089187C">
            <w:pPr>
              <w:spacing w:after="0"/>
              <w:rPr>
                <w:b/>
                <w:lang w:val="es-ES"/>
              </w:rPr>
            </w:pPr>
            <w:r>
              <w:rPr>
                <w:b/>
                <w:lang w:val="es-ES"/>
              </w:rPr>
              <w:t>Responsable</w:t>
            </w:r>
          </w:p>
        </w:tc>
        <w:tc>
          <w:tcPr>
            <w:tcW w:w="1559" w:type="dxa"/>
          </w:tcPr>
          <w:p w:rsidR="0089187C" w:rsidRDefault="0089187C" w:rsidP="0089187C">
            <w:pPr>
              <w:spacing w:after="0"/>
              <w:rPr>
                <w:b/>
                <w:lang w:val="es-ES"/>
              </w:rPr>
            </w:pPr>
            <w:r>
              <w:rPr>
                <w:b/>
                <w:lang w:val="es-ES"/>
              </w:rPr>
              <w:t>Fecha</w:t>
            </w:r>
          </w:p>
        </w:tc>
      </w:tr>
      <w:tr w:rsidR="0089187C" w:rsidTr="0089187C">
        <w:trPr>
          <w:cantSplit/>
        </w:trPr>
        <w:tc>
          <w:tcPr>
            <w:tcW w:w="4678" w:type="dxa"/>
          </w:tcPr>
          <w:p w:rsidR="0089187C" w:rsidRDefault="0089187C" w:rsidP="0089187C">
            <w:pPr>
              <w:spacing w:after="0"/>
              <w:rPr>
                <w:lang w:val="es-ES"/>
              </w:rPr>
            </w:pPr>
            <w:r>
              <w:rPr>
                <w:lang w:val="es-ES"/>
              </w:rPr>
              <w:t>Terminar de revisar las especificaciones de CUS</w:t>
            </w:r>
          </w:p>
        </w:tc>
        <w:tc>
          <w:tcPr>
            <w:tcW w:w="1985" w:type="dxa"/>
          </w:tcPr>
          <w:p w:rsidR="0089187C" w:rsidRDefault="0089187C" w:rsidP="0089187C">
            <w:pPr>
              <w:spacing w:after="0"/>
              <w:rPr>
                <w:lang w:val="es-ES"/>
              </w:rPr>
            </w:pPr>
            <w:r>
              <w:rPr>
                <w:lang w:val="es-ES"/>
              </w:rPr>
              <w:t>Todos</w:t>
            </w:r>
          </w:p>
        </w:tc>
        <w:tc>
          <w:tcPr>
            <w:tcW w:w="1559" w:type="dxa"/>
          </w:tcPr>
          <w:p w:rsidR="0089187C" w:rsidRDefault="0089187C" w:rsidP="0089187C">
            <w:pPr>
              <w:spacing w:after="0"/>
              <w:rPr>
                <w:lang w:val="es-ES"/>
              </w:rPr>
            </w:pPr>
            <w:r>
              <w:rPr>
                <w:lang w:val="es-ES"/>
              </w:rPr>
              <w:t>16/09/2012</w:t>
            </w:r>
          </w:p>
        </w:tc>
      </w:tr>
      <w:tr w:rsidR="0089187C" w:rsidTr="0089187C">
        <w:trPr>
          <w:cantSplit/>
        </w:trPr>
        <w:tc>
          <w:tcPr>
            <w:tcW w:w="4678" w:type="dxa"/>
          </w:tcPr>
          <w:p w:rsidR="0089187C" w:rsidRDefault="0089187C" w:rsidP="0089187C">
            <w:pPr>
              <w:spacing w:after="0"/>
              <w:rPr>
                <w:lang w:val="es-ES"/>
              </w:rPr>
            </w:pPr>
          </w:p>
        </w:tc>
        <w:tc>
          <w:tcPr>
            <w:tcW w:w="1985" w:type="dxa"/>
          </w:tcPr>
          <w:p w:rsidR="0089187C" w:rsidRDefault="0089187C" w:rsidP="0089187C">
            <w:pPr>
              <w:spacing w:after="0"/>
              <w:rPr>
                <w:lang w:val="es-ES"/>
              </w:rPr>
            </w:pPr>
          </w:p>
        </w:tc>
        <w:tc>
          <w:tcPr>
            <w:tcW w:w="1559" w:type="dxa"/>
          </w:tcPr>
          <w:p w:rsidR="0089187C" w:rsidRDefault="0089187C" w:rsidP="0089187C">
            <w:pPr>
              <w:spacing w:after="0"/>
              <w:rPr>
                <w:lang w:val="es-ES"/>
              </w:rPr>
            </w:pPr>
          </w:p>
        </w:tc>
      </w:tr>
    </w:tbl>
    <w:p w:rsidR="0089187C" w:rsidRDefault="0089187C" w:rsidP="0089187C">
      <w:pPr>
        <w:pStyle w:val="Ttulo1"/>
        <w:ind w:left="786"/>
        <w:rPr>
          <w:rFonts w:cs="Arial"/>
          <w:sz w:val="28"/>
        </w:rPr>
      </w:pPr>
    </w:p>
    <w:p w:rsidR="0089187C" w:rsidRDefault="0089187C" w:rsidP="0089187C">
      <w:pPr>
        <w:pStyle w:val="Ttulo1"/>
        <w:jc w:val="center"/>
        <w:rPr>
          <w:rFonts w:cs="Arial"/>
          <w:sz w:val="28"/>
        </w:rPr>
      </w:pPr>
      <w:r>
        <w:rPr>
          <w:rFonts w:cs="Arial"/>
          <w:sz w:val="28"/>
        </w:rPr>
        <w:br w:type="page"/>
      </w:r>
    </w:p>
    <w:p w:rsidR="0050445A" w:rsidRPr="004E2379" w:rsidRDefault="0050445A" w:rsidP="0089187C">
      <w:pPr>
        <w:pStyle w:val="Ttulo1"/>
        <w:jc w:val="center"/>
        <w:rPr>
          <w:rFonts w:cs="Arial"/>
          <w:sz w:val="28"/>
        </w:rPr>
      </w:pPr>
      <w:bookmarkStart w:id="420" w:name="_Toc337717412"/>
      <w:r w:rsidRPr="004E2379">
        <w:rPr>
          <w:rFonts w:cs="Arial"/>
          <w:sz w:val="28"/>
        </w:rPr>
        <w:t>CONCLUSIONES</w:t>
      </w:r>
      <w:bookmarkEnd w:id="392"/>
      <w:bookmarkEnd w:id="420"/>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421"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421"/>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103A4" w:rsidRDefault="0050445A" w:rsidP="003E522E">
      <w:pPr>
        <w:pStyle w:val="Ttulo1"/>
        <w:jc w:val="center"/>
        <w:rPr>
          <w:rFonts w:cs="Arial"/>
          <w:sz w:val="22"/>
          <w:szCs w:val="24"/>
        </w:rPr>
      </w:pPr>
      <w:bookmarkStart w:id="422" w:name="_Toc304021325"/>
      <w:r w:rsidRPr="004E2379">
        <w:rPr>
          <w:rFonts w:cs="Arial"/>
          <w:sz w:val="22"/>
          <w:szCs w:val="24"/>
        </w:rPr>
        <w:br w:type="page"/>
      </w:r>
    </w:p>
    <w:p w:rsidR="0050445A" w:rsidRPr="004E2379" w:rsidRDefault="0050445A" w:rsidP="003E522E">
      <w:pPr>
        <w:pStyle w:val="Ttulo1"/>
        <w:jc w:val="center"/>
        <w:rPr>
          <w:rFonts w:cs="Arial"/>
          <w:sz w:val="28"/>
        </w:rPr>
      </w:pPr>
      <w:bookmarkStart w:id="423" w:name="_Toc337717413"/>
      <w:r w:rsidRPr="004E2379">
        <w:rPr>
          <w:rFonts w:cs="Arial"/>
          <w:sz w:val="28"/>
        </w:rPr>
        <w:t>GLOSARIO DE TÉRMINOS</w:t>
      </w:r>
      <w:bookmarkEnd w:id="422"/>
      <w:bookmarkEnd w:id="423"/>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424" w:name="_Toc337717414"/>
      <w:r w:rsidRPr="004E2379">
        <w:rPr>
          <w:rFonts w:cs="Arial"/>
          <w:sz w:val="28"/>
        </w:rPr>
        <w:t>BIBLIOGRAFIA</w:t>
      </w:r>
      <w:bookmarkEnd w:id="424"/>
    </w:p>
    <w:p w:rsidR="0050445A" w:rsidRPr="003334EA" w:rsidRDefault="0050445A" w:rsidP="00D418B1">
      <w:pPr>
        <w:pStyle w:val="Ttulo1"/>
        <w:jc w:val="center"/>
        <w:rPr>
          <w:rFonts w:cs="Arial"/>
          <w:szCs w:val="24"/>
        </w:rPr>
      </w:pPr>
    </w:p>
    <w:p w:rsidR="0050445A" w:rsidRPr="004E2379" w:rsidRDefault="00745258" w:rsidP="00872268">
      <w:pPr>
        <w:pStyle w:val="Prrafodelista"/>
        <w:ind w:left="0"/>
        <w:jc w:val="both"/>
        <w:rPr>
          <w:rFonts w:ascii="Arial" w:hAnsi="Arial" w:cs="Arial"/>
          <w:szCs w:val="24"/>
        </w:rPr>
      </w:pPr>
      <w:hyperlink r:id="rId64"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745258" w:rsidP="00872268">
      <w:pPr>
        <w:pStyle w:val="Prrafodelista"/>
        <w:ind w:left="0"/>
        <w:jc w:val="both"/>
        <w:rPr>
          <w:rFonts w:ascii="Arial" w:hAnsi="Arial" w:cs="Arial"/>
          <w:szCs w:val="24"/>
        </w:rPr>
      </w:pPr>
      <w:hyperlink r:id="rId65"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425" w:name="_Toc337717415"/>
      <w:r w:rsidRPr="004E2379">
        <w:rPr>
          <w:rFonts w:cs="Arial"/>
          <w:sz w:val="28"/>
        </w:rPr>
        <w:t>ANEXOS</w:t>
      </w:r>
      <w:bookmarkEnd w:id="425"/>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426" w:name="_Toc325240524"/>
      <w:r w:rsidRPr="004E2379">
        <w:rPr>
          <w:rFonts w:ascii="Arial" w:hAnsi="Arial" w:cs="Arial"/>
          <w:b/>
          <w:szCs w:val="24"/>
        </w:rPr>
        <w:t>CC_RN004_Formato de Contrato</w:t>
      </w:r>
      <w:bookmarkEnd w:id="426"/>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427"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427"/>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745258" w:rsidP="002624F4">
      <w:pPr>
        <w:ind w:left="567"/>
        <w:jc w:val="center"/>
        <w:rPr>
          <w:rFonts w:ascii="Arial" w:hAnsi="Arial" w:cs="Arial"/>
          <w:sz w:val="24"/>
          <w:szCs w:val="24"/>
        </w:rPr>
      </w:pPr>
      <w:r>
        <w:rPr>
          <w:noProof/>
          <w:lang w:eastAsia="es-ES"/>
        </w:rPr>
        <w:pict>
          <v:shape id="_x0000_i1078" type="#_x0000_t75" alt="http://www.cdti.es/recursos/img/Servicios/Red_PIDi/Tutorial_BMP/Incentivos_N1/9323_1311312010115741.JPG" style="width:271.5pt;height:390pt;visibility:visible">
            <v:imagedata r:id="rId66" o:title="" croptop="5243f"/>
          </v:shape>
        </w:pict>
      </w:r>
    </w:p>
    <w:p w:rsidR="0050445A" w:rsidRPr="003334EA" w:rsidRDefault="0050445A" w:rsidP="00A352C2"/>
    <w:sectPr w:rsidR="0050445A" w:rsidRPr="003334EA" w:rsidSect="00C92D09">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BCB" w:rsidRDefault="00493BCB" w:rsidP="00CF131F">
      <w:pPr>
        <w:spacing w:after="0" w:line="240" w:lineRule="auto"/>
      </w:pPr>
      <w:r>
        <w:separator/>
      </w:r>
    </w:p>
  </w:endnote>
  <w:endnote w:type="continuationSeparator" w:id="0">
    <w:p w:rsidR="00493BCB" w:rsidRDefault="00493BCB"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745258" w:rsidRPr="009C5DDB" w:rsidTr="00ED6690">
      <w:trPr>
        <w:trHeight w:val="284"/>
      </w:trPr>
      <w:tc>
        <w:tcPr>
          <w:tcW w:w="13181" w:type="dxa"/>
          <w:vAlign w:val="center"/>
        </w:tcPr>
        <w:p w:rsidR="00745258" w:rsidRPr="00322C5A" w:rsidRDefault="00745258"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745258" w:rsidRPr="00322C5A" w:rsidRDefault="00745258" w:rsidP="00393AE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2.0</w:t>
          </w:r>
        </w:p>
      </w:tc>
      <w:tc>
        <w:tcPr>
          <w:tcW w:w="3715" w:type="dxa"/>
          <w:vAlign w:val="center"/>
        </w:tcPr>
        <w:p w:rsidR="00745258" w:rsidRPr="00322C5A" w:rsidRDefault="00745258"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924D0">
            <w:rPr>
              <w:rStyle w:val="Nmerodepgina"/>
              <w:rFonts w:ascii="Arial" w:hAnsi="Arial" w:cs="Arial"/>
              <w:noProof/>
              <w:sz w:val="18"/>
              <w:szCs w:val="18"/>
              <w:lang w:val="es-PE" w:eastAsia="en-US"/>
            </w:rPr>
            <w:t>82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924D0">
            <w:rPr>
              <w:rStyle w:val="Nmerodepgina"/>
              <w:rFonts w:ascii="Arial" w:hAnsi="Arial" w:cs="Arial"/>
              <w:noProof/>
              <w:sz w:val="18"/>
              <w:szCs w:val="18"/>
              <w:lang w:val="es-PE" w:eastAsia="en-US"/>
            </w:rPr>
            <w:t>105</w:t>
          </w:r>
          <w:r w:rsidRPr="004D5528">
            <w:rPr>
              <w:rStyle w:val="Nmerodepgina"/>
              <w:rFonts w:ascii="Arial" w:hAnsi="Arial" w:cs="Arial"/>
              <w:sz w:val="18"/>
              <w:szCs w:val="18"/>
              <w:lang w:val="es-PE" w:eastAsia="en-US"/>
            </w:rPr>
            <w:fldChar w:fldCharType="end"/>
          </w:r>
        </w:p>
      </w:tc>
    </w:tr>
  </w:tbl>
  <w:p w:rsidR="00745258" w:rsidRDefault="007452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BCB" w:rsidRDefault="00493BCB" w:rsidP="00CF131F">
      <w:pPr>
        <w:spacing w:after="0" w:line="240" w:lineRule="auto"/>
      </w:pPr>
      <w:r>
        <w:separator/>
      </w:r>
    </w:p>
  </w:footnote>
  <w:footnote w:type="continuationSeparator" w:id="0">
    <w:p w:rsidR="00493BCB" w:rsidRDefault="00493BCB"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258" w:rsidRDefault="00745258" w:rsidP="002851B5">
    <w:pPr>
      <w:pBdr>
        <w:bottom w:val="single" w:sz="12" w:space="0" w:color="auto"/>
      </w:pBdr>
      <w:spacing w:after="0"/>
      <w:jc w:val="center"/>
      <w:rPr>
        <w:rFonts w:ascii="Arial" w:hAnsi="Arial" w:cs="Arial"/>
        <w:noProof/>
        <w:lang w:eastAsia="es-PE"/>
      </w:rPr>
    </w:pPr>
  </w:p>
  <w:p w:rsidR="00745258" w:rsidRDefault="0074525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logo UPC-Laureate color" style="width:391.5pt;height:90pt;visibility:visible">
          <v:imagedata r:id="rId1" o:title=""/>
        </v:shape>
      </w:pict>
    </w:r>
  </w:p>
  <w:p w:rsidR="00745258" w:rsidRPr="001729C4" w:rsidRDefault="00745258" w:rsidP="0060122A">
    <w:pPr>
      <w:spacing w:after="0" w:line="360" w:lineRule="auto"/>
      <w:jc w:val="center"/>
      <w:rPr>
        <w:rFonts w:ascii="Arial" w:hAnsi="Arial" w:cs="Arial"/>
        <w:b/>
      </w:rPr>
    </w:pPr>
  </w:p>
  <w:p w:rsidR="00745258" w:rsidRPr="006D4D2C" w:rsidRDefault="00745258" w:rsidP="0060122A">
    <w:pPr>
      <w:spacing w:after="0" w:line="360" w:lineRule="auto"/>
      <w:jc w:val="center"/>
      <w:rPr>
        <w:rFonts w:ascii="Arial" w:hAnsi="Arial" w:cs="Arial"/>
        <w:b/>
      </w:rPr>
    </w:pPr>
    <w:r w:rsidRPr="006D4D2C">
      <w:rPr>
        <w:rFonts w:ascii="Arial" w:hAnsi="Arial" w:cs="Arial"/>
        <w:b/>
      </w:rPr>
      <w:t xml:space="preserve">FACULTAD DE INGENIERÍA </w:t>
    </w:r>
  </w:p>
  <w:p w:rsidR="00745258" w:rsidRDefault="0074525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745258"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745258" w:rsidRPr="009C5DDB" w:rsidTr="002335AD">
            <w:trPr>
              <w:trHeight w:val="1021"/>
            </w:trPr>
            <w:tc>
              <w:tcPr>
                <w:tcW w:w="2694" w:type="dxa"/>
                <w:vAlign w:val="center"/>
              </w:tcPr>
              <w:p w:rsidR="00745258" w:rsidRPr="00206229" w:rsidRDefault="00745258" w:rsidP="002335AD">
                <w:pPr>
                  <w:jc w:val="center"/>
                  <w:rPr>
                    <w:rFonts w:ascii="Arial" w:hAnsi="Arial" w:cs="Arial"/>
                    <w:sz w:val="18"/>
                    <w:szCs w:val="18"/>
                  </w:rPr>
                </w:pPr>
                <w:r>
                  <w:rPr>
                    <w:rFonts w:ascii="Arial" w:hAnsi="Arial" w:cs="Arial"/>
                    <w:b/>
                  </w:rPr>
                  <w:t>TMD</w:t>
                </w:r>
              </w:p>
            </w:tc>
          </w:tr>
        </w:tbl>
        <w:p w:rsidR="00745258" w:rsidRPr="00322C5A" w:rsidRDefault="00745258"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745258" w:rsidRPr="00322C5A" w:rsidRDefault="00745258"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45258" w:rsidRDefault="00745258"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C51ECBAC">
      <w:start w:val="1"/>
      <w:numFmt w:val="bullet"/>
      <w:lvlText w:val="●"/>
      <w:lvlJc w:val="left"/>
      <w:pPr>
        <w:tabs>
          <w:tab w:val="num" w:pos="0"/>
        </w:tabs>
        <w:ind w:left="360" w:hanging="360"/>
      </w:pPr>
      <w:rPr>
        <w:rFonts w:ascii="Arial" w:eastAsia="Arial" w:hAnsi="Arial" w:cs="Arial"/>
        <w:b w:val="0"/>
        <w:bCs w:val="0"/>
        <w:i w:val="0"/>
        <w:iCs w:val="0"/>
        <w:strike w:val="0"/>
        <w:color w:val="000000"/>
        <w:sz w:val="20"/>
        <w:szCs w:val="20"/>
        <w:u w:val="none"/>
      </w:rPr>
    </w:lvl>
    <w:lvl w:ilvl="1" w:tplc="14D8F180">
      <w:start w:val="1"/>
      <w:numFmt w:val="bullet"/>
      <w:lvlText w:val="○"/>
      <w:lvlJc w:val="left"/>
      <w:pPr>
        <w:tabs>
          <w:tab w:val="num" w:pos="720"/>
        </w:tabs>
        <w:ind w:left="1080" w:hanging="360"/>
      </w:pPr>
      <w:rPr>
        <w:rFonts w:ascii="Arial" w:eastAsia="Arial" w:hAnsi="Arial" w:cs="Arial"/>
        <w:b w:val="0"/>
        <w:bCs w:val="0"/>
        <w:i w:val="0"/>
        <w:iCs w:val="0"/>
        <w:strike w:val="0"/>
        <w:color w:val="000000"/>
        <w:sz w:val="20"/>
        <w:szCs w:val="20"/>
        <w:u w:val="none"/>
      </w:rPr>
    </w:lvl>
    <w:lvl w:ilvl="2" w:tplc="7284CCAE">
      <w:start w:val="1"/>
      <w:numFmt w:val="bullet"/>
      <w:lvlText w:val="■"/>
      <w:lvlJc w:val="right"/>
      <w:pPr>
        <w:tabs>
          <w:tab w:val="num" w:pos="1440"/>
        </w:tabs>
        <w:ind w:left="1800" w:hanging="180"/>
      </w:pPr>
      <w:rPr>
        <w:rFonts w:ascii="Arial" w:eastAsia="Arial" w:hAnsi="Arial" w:cs="Arial"/>
        <w:b w:val="0"/>
        <w:bCs w:val="0"/>
        <w:i w:val="0"/>
        <w:iCs w:val="0"/>
        <w:strike w:val="0"/>
        <w:color w:val="000000"/>
        <w:sz w:val="20"/>
        <w:szCs w:val="20"/>
        <w:u w:val="none"/>
      </w:rPr>
    </w:lvl>
    <w:lvl w:ilvl="3" w:tplc="DE2CC680">
      <w:start w:val="1"/>
      <w:numFmt w:val="bullet"/>
      <w:lvlText w:val="●"/>
      <w:lvlJc w:val="left"/>
      <w:pPr>
        <w:tabs>
          <w:tab w:val="num" w:pos="2160"/>
        </w:tabs>
        <w:ind w:left="2520" w:hanging="360"/>
      </w:pPr>
      <w:rPr>
        <w:rFonts w:ascii="Arial" w:eastAsia="Arial" w:hAnsi="Arial" w:cs="Arial"/>
        <w:b w:val="0"/>
        <w:bCs w:val="0"/>
        <w:i w:val="0"/>
        <w:iCs w:val="0"/>
        <w:strike w:val="0"/>
        <w:color w:val="000000"/>
        <w:sz w:val="20"/>
        <w:szCs w:val="20"/>
        <w:u w:val="none"/>
      </w:rPr>
    </w:lvl>
    <w:lvl w:ilvl="4" w:tplc="B172CE98">
      <w:start w:val="1"/>
      <w:numFmt w:val="bullet"/>
      <w:lvlText w:val="○"/>
      <w:lvlJc w:val="left"/>
      <w:pPr>
        <w:tabs>
          <w:tab w:val="num" w:pos="2880"/>
        </w:tabs>
        <w:ind w:left="3240" w:hanging="360"/>
      </w:pPr>
      <w:rPr>
        <w:rFonts w:ascii="Arial" w:eastAsia="Arial" w:hAnsi="Arial" w:cs="Arial"/>
        <w:b w:val="0"/>
        <w:bCs w:val="0"/>
        <w:i w:val="0"/>
        <w:iCs w:val="0"/>
        <w:strike w:val="0"/>
        <w:color w:val="000000"/>
        <w:sz w:val="20"/>
        <w:szCs w:val="20"/>
        <w:u w:val="none"/>
      </w:rPr>
    </w:lvl>
    <w:lvl w:ilvl="5" w:tplc="24E24040">
      <w:start w:val="1"/>
      <w:numFmt w:val="bullet"/>
      <w:lvlText w:val="■"/>
      <w:lvlJc w:val="right"/>
      <w:pPr>
        <w:tabs>
          <w:tab w:val="num" w:pos="3600"/>
        </w:tabs>
        <w:ind w:left="3960" w:hanging="180"/>
      </w:pPr>
      <w:rPr>
        <w:rFonts w:ascii="Arial" w:eastAsia="Arial" w:hAnsi="Arial" w:cs="Arial"/>
        <w:b w:val="0"/>
        <w:bCs w:val="0"/>
        <w:i w:val="0"/>
        <w:iCs w:val="0"/>
        <w:strike w:val="0"/>
        <w:color w:val="000000"/>
        <w:sz w:val="20"/>
        <w:szCs w:val="20"/>
        <w:u w:val="none"/>
      </w:rPr>
    </w:lvl>
    <w:lvl w:ilvl="6" w:tplc="41942358">
      <w:start w:val="1"/>
      <w:numFmt w:val="bullet"/>
      <w:lvlText w:val="●"/>
      <w:lvlJc w:val="left"/>
      <w:pPr>
        <w:tabs>
          <w:tab w:val="num" w:pos="4320"/>
        </w:tabs>
        <w:ind w:left="4680" w:hanging="360"/>
      </w:pPr>
      <w:rPr>
        <w:rFonts w:ascii="Arial" w:eastAsia="Arial" w:hAnsi="Arial" w:cs="Arial"/>
        <w:b w:val="0"/>
        <w:bCs w:val="0"/>
        <w:i w:val="0"/>
        <w:iCs w:val="0"/>
        <w:strike w:val="0"/>
        <w:color w:val="000000"/>
        <w:sz w:val="20"/>
        <w:szCs w:val="20"/>
        <w:u w:val="none"/>
      </w:rPr>
    </w:lvl>
    <w:lvl w:ilvl="7" w:tplc="34BEC410">
      <w:start w:val="1"/>
      <w:numFmt w:val="bullet"/>
      <w:lvlText w:val="○"/>
      <w:lvlJc w:val="left"/>
      <w:pPr>
        <w:tabs>
          <w:tab w:val="num" w:pos="5040"/>
        </w:tabs>
        <w:ind w:left="5400" w:hanging="360"/>
      </w:pPr>
      <w:rPr>
        <w:rFonts w:ascii="Arial" w:eastAsia="Arial" w:hAnsi="Arial" w:cs="Arial"/>
        <w:b w:val="0"/>
        <w:bCs w:val="0"/>
        <w:i w:val="0"/>
        <w:iCs w:val="0"/>
        <w:strike w:val="0"/>
        <w:color w:val="000000"/>
        <w:sz w:val="20"/>
        <w:szCs w:val="20"/>
        <w:u w:val="none"/>
      </w:rPr>
    </w:lvl>
    <w:lvl w:ilvl="8" w:tplc="2F820D6A">
      <w:start w:val="1"/>
      <w:numFmt w:val="bullet"/>
      <w:lvlText w:val="■"/>
      <w:lvlJc w:val="right"/>
      <w:pPr>
        <w:tabs>
          <w:tab w:val="num" w:pos="5760"/>
        </w:tabs>
        <w:ind w:left="6120" w:hanging="180"/>
      </w:pPr>
      <w:rPr>
        <w:rFonts w:ascii="Arial" w:eastAsia="Arial" w:hAnsi="Arial" w:cs="Arial"/>
        <w:b w:val="0"/>
        <w:bCs w:val="0"/>
        <w:i w:val="0"/>
        <w:iCs w:val="0"/>
        <w:strike w:val="0"/>
        <w:color w:val="000000"/>
        <w:sz w:val="20"/>
        <w:szCs w:val="20"/>
        <w:u w:val="none"/>
      </w:rPr>
    </w:lvl>
  </w:abstractNum>
  <w:abstractNum w:abstractNumId="1">
    <w:nsid w:val="00000002"/>
    <w:multiLevelType w:val="hybridMultilevel"/>
    <w:tmpl w:val="00000002"/>
    <w:lvl w:ilvl="0" w:tplc="3B34A236">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14"/>
        <w:szCs w:val="14"/>
        <w:u w:val="none"/>
      </w:rPr>
    </w:lvl>
    <w:lvl w:ilvl="1" w:tplc="5F26BAEA">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14"/>
        <w:szCs w:val="14"/>
        <w:u w:val="none"/>
      </w:rPr>
    </w:lvl>
    <w:lvl w:ilvl="2" w:tplc="42B0B228">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14"/>
        <w:szCs w:val="14"/>
        <w:u w:val="none"/>
      </w:rPr>
    </w:lvl>
    <w:lvl w:ilvl="3" w:tplc="2AF08A1E">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14"/>
        <w:szCs w:val="14"/>
        <w:u w:val="none"/>
      </w:rPr>
    </w:lvl>
    <w:lvl w:ilvl="4" w:tplc="340E85C6">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14"/>
        <w:szCs w:val="14"/>
        <w:u w:val="none"/>
      </w:rPr>
    </w:lvl>
    <w:lvl w:ilvl="5" w:tplc="8D269138">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14"/>
        <w:szCs w:val="14"/>
        <w:u w:val="none"/>
      </w:rPr>
    </w:lvl>
    <w:lvl w:ilvl="6" w:tplc="A5D42246">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14"/>
        <w:szCs w:val="14"/>
        <w:u w:val="none"/>
      </w:rPr>
    </w:lvl>
    <w:lvl w:ilvl="7" w:tplc="5234E556">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14"/>
        <w:szCs w:val="14"/>
        <w:u w:val="none"/>
      </w:rPr>
    </w:lvl>
    <w:lvl w:ilvl="8" w:tplc="BF0CDCD8">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14"/>
        <w:szCs w:val="14"/>
        <w:u w:val="none"/>
      </w:rPr>
    </w:lvl>
  </w:abstractNum>
  <w:abstractNum w:abstractNumId="2">
    <w:nsid w:val="00000003"/>
    <w:multiLevelType w:val="hybridMultilevel"/>
    <w:tmpl w:val="00000003"/>
    <w:lvl w:ilvl="0" w:tplc="79925A5A">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90245EA0">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81DC5F4A">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28DA7EA4">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CDE216DA">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1A1C1226">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9384B4B4">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CA48B742">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EEDE7810">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3">
    <w:nsid w:val="00000004"/>
    <w:multiLevelType w:val="hybridMultilevel"/>
    <w:tmpl w:val="00000004"/>
    <w:lvl w:ilvl="0" w:tplc="4EE4D0F8">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409ABEB8">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2DA09860">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3F0C102E">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05F6EECC">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B4DE1C56">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773EDF9E">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594411C8">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69C2CB1E">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4">
    <w:nsid w:val="00000005"/>
    <w:multiLevelType w:val="hybridMultilevel"/>
    <w:tmpl w:val="00000005"/>
    <w:lvl w:ilvl="0" w:tplc="AE00D0CE">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04AC974C">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A6383A54">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F022E316">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6F6C242A">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CFD81CB6">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D03AEF4A">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904422E6">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1ED63EBC">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5">
    <w:nsid w:val="00000006"/>
    <w:multiLevelType w:val="hybridMultilevel"/>
    <w:tmpl w:val="00000006"/>
    <w:lvl w:ilvl="0" w:tplc="E2D6CD96">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982666D8">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EC028F40">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F5DE0C9A">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BC046D42">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EE9C54DA">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BE0EC510">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7E7CE95C">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054A4BDA">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6">
    <w:nsid w:val="00000007"/>
    <w:multiLevelType w:val="hybridMultilevel"/>
    <w:tmpl w:val="00000007"/>
    <w:lvl w:ilvl="0" w:tplc="61F2055E">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559C91B2">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F55EB21A">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0102E1EA">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785E4694">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2ADA5B9C">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C3424F14">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0C30F3F8">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1730E11C">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7">
    <w:nsid w:val="00000008"/>
    <w:multiLevelType w:val="hybridMultilevel"/>
    <w:tmpl w:val="00000008"/>
    <w:lvl w:ilvl="0" w:tplc="4DF07BDE">
      <w:start w:val="1"/>
      <w:numFmt w:val="bullet"/>
      <w:lvlText w:val="●"/>
      <w:lvlJc w:val="left"/>
      <w:pPr>
        <w:tabs>
          <w:tab w:val="num" w:pos="360"/>
        </w:tabs>
        <w:ind w:left="720" w:hanging="360"/>
      </w:pPr>
      <w:rPr>
        <w:rFonts w:ascii="Arial" w:eastAsia="Arial" w:hAnsi="Arial" w:cs="Arial"/>
        <w:b w:val="0"/>
        <w:bCs w:val="0"/>
        <w:i w:val="0"/>
        <w:iCs w:val="0"/>
        <w:strike w:val="0"/>
        <w:color w:val="000000"/>
        <w:sz w:val="20"/>
        <w:szCs w:val="20"/>
        <w:u w:val="none"/>
      </w:rPr>
    </w:lvl>
    <w:lvl w:ilvl="1" w:tplc="899A4136">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rPr>
    </w:lvl>
    <w:lvl w:ilvl="2" w:tplc="1A80F6F8">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rPr>
    </w:lvl>
    <w:lvl w:ilvl="3" w:tplc="49FE11E8">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rPr>
    </w:lvl>
    <w:lvl w:ilvl="4" w:tplc="6F92A016">
      <w:start w:val="1"/>
      <w:numFmt w:val="bullet"/>
      <w:lvlText w:val="○"/>
      <w:lvlJc w:val="left"/>
      <w:pPr>
        <w:tabs>
          <w:tab w:val="num" w:pos="3240"/>
        </w:tabs>
        <w:ind w:left="3600" w:hanging="360"/>
      </w:pPr>
      <w:rPr>
        <w:rFonts w:ascii="Arial" w:eastAsia="Arial" w:hAnsi="Arial" w:cs="Arial"/>
        <w:b w:val="0"/>
        <w:bCs w:val="0"/>
        <w:i w:val="0"/>
        <w:iCs w:val="0"/>
        <w:strike w:val="0"/>
        <w:color w:val="000000"/>
        <w:sz w:val="20"/>
        <w:szCs w:val="20"/>
        <w:u w:val="none"/>
      </w:rPr>
    </w:lvl>
    <w:lvl w:ilvl="5" w:tplc="E19468C0">
      <w:start w:val="1"/>
      <w:numFmt w:val="bullet"/>
      <w:lvlText w:val="■"/>
      <w:lvlJc w:val="right"/>
      <w:pPr>
        <w:tabs>
          <w:tab w:val="num" w:pos="3960"/>
        </w:tabs>
        <w:ind w:left="4320" w:hanging="180"/>
      </w:pPr>
      <w:rPr>
        <w:rFonts w:ascii="Arial" w:eastAsia="Arial" w:hAnsi="Arial" w:cs="Arial"/>
        <w:b w:val="0"/>
        <w:bCs w:val="0"/>
        <w:i w:val="0"/>
        <w:iCs w:val="0"/>
        <w:strike w:val="0"/>
        <w:color w:val="000000"/>
        <w:sz w:val="20"/>
        <w:szCs w:val="20"/>
        <w:u w:val="none"/>
      </w:rPr>
    </w:lvl>
    <w:lvl w:ilvl="6" w:tplc="0B6A4734">
      <w:start w:val="1"/>
      <w:numFmt w:val="bullet"/>
      <w:lvlText w:val="●"/>
      <w:lvlJc w:val="left"/>
      <w:pPr>
        <w:tabs>
          <w:tab w:val="num" w:pos="4680"/>
        </w:tabs>
        <w:ind w:left="5040" w:hanging="360"/>
      </w:pPr>
      <w:rPr>
        <w:rFonts w:ascii="Arial" w:eastAsia="Arial" w:hAnsi="Arial" w:cs="Arial"/>
        <w:b w:val="0"/>
        <w:bCs w:val="0"/>
        <w:i w:val="0"/>
        <w:iCs w:val="0"/>
        <w:strike w:val="0"/>
        <w:color w:val="000000"/>
        <w:sz w:val="20"/>
        <w:szCs w:val="20"/>
        <w:u w:val="none"/>
      </w:rPr>
    </w:lvl>
    <w:lvl w:ilvl="7" w:tplc="EC983EE0">
      <w:start w:val="1"/>
      <w:numFmt w:val="bullet"/>
      <w:lvlText w:val="○"/>
      <w:lvlJc w:val="left"/>
      <w:pPr>
        <w:tabs>
          <w:tab w:val="num" w:pos="5400"/>
        </w:tabs>
        <w:ind w:left="5760" w:hanging="360"/>
      </w:pPr>
      <w:rPr>
        <w:rFonts w:ascii="Arial" w:eastAsia="Arial" w:hAnsi="Arial" w:cs="Arial"/>
        <w:b w:val="0"/>
        <w:bCs w:val="0"/>
        <w:i w:val="0"/>
        <w:iCs w:val="0"/>
        <w:strike w:val="0"/>
        <w:color w:val="000000"/>
        <w:sz w:val="20"/>
        <w:szCs w:val="20"/>
        <w:u w:val="none"/>
      </w:rPr>
    </w:lvl>
    <w:lvl w:ilvl="8" w:tplc="895031D8">
      <w:start w:val="1"/>
      <w:numFmt w:val="bullet"/>
      <w:lvlText w:val="■"/>
      <w:lvlJc w:val="right"/>
      <w:pPr>
        <w:tabs>
          <w:tab w:val="num" w:pos="6120"/>
        </w:tabs>
        <w:ind w:left="6480" w:hanging="180"/>
      </w:pPr>
      <w:rPr>
        <w:rFonts w:ascii="Arial" w:eastAsia="Arial" w:hAnsi="Arial" w:cs="Arial"/>
        <w:b w:val="0"/>
        <w:bCs w:val="0"/>
        <w:i w:val="0"/>
        <w:iCs w:val="0"/>
        <w:strike w:val="0"/>
        <w:color w:val="000000"/>
        <w:sz w:val="20"/>
        <w:szCs w:val="20"/>
        <w:u w:val="none"/>
      </w:rPr>
    </w:lvl>
  </w:abstractNum>
  <w:abstractNum w:abstractNumId="8">
    <w:nsid w:val="06FF1704"/>
    <w:multiLevelType w:val="hybridMultilevel"/>
    <w:tmpl w:val="6472EEA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050672"/>
    <w:multiLevelType w:val="hybridMultilevel"/>
    <w:tmpl w:val="E7D22752"/>
    <w:lvl w:ilvl="0" w:tplc="AD88E158">
      <w:start w:val="9"/>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1">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3">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1991CE5"/>
    <w:multiLevelType w:val="hybridMultilevel"/>
    <w:tmpl w:val="558C4024"/>
    <w:lvl w:ilvl="0" w:tplc="280A0001">
      <w:start w:val="1"/>
      <w:numFmt w:val="bullet"/>
      <w:lvlText w:val=""/>
      <w:lvlJc w:val="left"/>
      <w:pPr>
        <w:ind w:left="1491" w:hanging="360"/>
      </w:pPr>
      <w:rPr>
        <w:rFonts w:ascii="Symbol" w:hAnsi="Symbol"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15">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C442B8"/>
    <w:multiLevelType w:val="hybridMultilevel"/>
    <w:tmpl w:val="F458871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2F840BFD"/>
    <w:multiLevelType w:val="hybridMultilevel"/>
    <w:tmpl w:val="1290656E"/>
    <w:lvl w:ilvl="0" w:tplc="280A000F">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1">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6884305"/>
    <w:multiLevelType w:val="hybridMultilevel"/>
    <w:tmpl w:val="D32CCB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6">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nsid w:val="428C2D96"/>
    <w:multiLevelType w:val="hybridMultilevel"/>
    <w:tmpl w:val="22FC8F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D50C0"/>
    <w:multiLevelType w:val="hybridMultilevel"/>
    <w:tmpl w:val="E7D22752"/>
    <w:lvl w:ilvl="0" w:tplc="AD88E158">
      <w:start w:val="9"/>
      <w:numFmt w:val="decimal"/>
      <w:lvlText w:val="%1."/>
      <w:lvlJc w:val="left"/>
      <w:pPr>
        <w:ind w:left="990" w:hanging="360"/>
      </w:pPr>
      <w:rPr>
        <w:rFonts w:hint="default"/>
      </w:rPr>
    </w:lvl>
    <w:lvl w:ilvl="1" w:tplc="280A0019" w:tentative="1">
      <w:start w:val="1"/>
      <w:numFmt w:val="lowerLetter"/>
      <w:lvlText w:val="%2."/>
      <w:lvlJc w:val="left"/>
      <w:pPr>
        <w:ind w:left="1710" w:hanging="360"/>
      </w:pPr>
    </w:lvl>
    <w:lvl w:ilvl="2" w:tplc="280A001B" w:tentative="1">
      <w:start w:val="1"/>
      <w:numFmt w:val="lowerRoman"/>
      <w:lvlText w:val="%3."/>
      <w:lvlJc w:val="right"/>
      <w:pPr>
        <w:ind w:left="2430" w:hanging="180"/>
      </w:pPr>
    </w:lvl>
    <w:lvl w:ilvl="3" w:tplc="280A000F" w:tentative="1">
      <w:start w:val="1"/>
      <w:numFmt w:val="decimal"/>
      <w:lvlText w:val="%4."/>
      <w:lvlJc w:val="left"/>
      <w:pPr>
        <w:ind w:left="3150" w:hanging="360"/>
      </w:pPr>
    </w:lvl>
    <w:lvl w:ilvl="4" w:tplc="280A0019" w:tentative="1">
      <w:start w:val="1"/>
      <w:numFmt w:val="lowerLetter"/>
      <w:lvlText w:val="%5."/>
      <w:lvlJc w:val="left"/>
      <w:pPr>
        <w:ind w:left="3870" w:hanging="360"/>
      </w:pPr>
    </w:lvl>
    <w:lvl w:ilvl="5" w:tplc="280A001B" w:tentative="1">
      <w:start w:val="1"/>
      <w:numFmt w:val="lowerRoman"/>
      <w:lvlText w:val="%6."/>
      <w:lvlJc w:val="right"/>
      <w:pPr>
        <w:ind w:left="4590" w:hanging="180"/>
      </w:pPr>
    </w:lvl>
    <w:lvl w:ilvl="6" w:tplc="280A000F" w:tentative="1">
      <w:start w:val="1"/>
      <w:numFmt w:val="decimal"/>
      <w:lvlText w:val="%7."/>
      <w:lvlJc w:val="left"/>
      <w:pPr>
        <w:ind w:left="5310" w:hanging="360"/>
      </w:pPr>
    </w:lvl>
    <w:lvl w:ilvl="7" w:tplc="280A0019" w:tentative="1">
      <w:start w:val="1"/>
      <w:numFmt w:val="lowerLetter"/>
      <w:lvlText w:val="%8."/>
      <w:lvlJc w:val="left"/>
      <w:pPr>
        <w:ind w:left="6030" w:hanging="360"/>
      </w:pPr>
    </w:lvl>
    <w:lvl w:ilvl="8" w:tplc="280A001B" w:tentative="1">
      <w:start w:val="1"/>
      <w:numFmt w:val="lowerRoman"/>
      <w:lvlText w:val="%9."/>
      <w:lvlJc w:val="right"/>
      <w:pPr>
        <w:ind w:left="6750" w:hanging="180"/>
      </w:pPr>
    </w:lvl>
  </w:abstractNum>
  <w:abstractNum w:abstractNumId="3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2">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8541931"/>
    <w:multiLevelType w:val="hybridMultilevel"/>
    <w:tmpl w:val="1BC80DFE"/>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34">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5">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7"/>
  </w:num>
  <w:num w:numId="2">
    <w:abstractNumId w:val="25"/>
  </w:num>
  <w:num w:numId="3">
    <w:abstractNumId w:val="24"/>
  </w:num>
  <w:num w:numId="4">
    <w:abstractNumId w:val="37"/>
  </w:num>
  <w:num w:numId="5">
    <w:abstractNumId w:val="12"/>
  </w:num>
  <w:num w:numId="6">
    <w:abstractNumId w:val="31"/>
  </w:num>
  <w:num w:numId="7">
    <w:abstractNumId w:val="35"/>
  </w:num>
  <w:num w:numId="8">
    <w:abstractNumId w:val="19"/>
  </w:num>
  <w:num w:numId="9">
    <w:abstractNumId w:val="18"/>
  </w:num>
  <w:num w:numId="10">
    <w:abstractNumId w:val="28"/>
  </w:num>
  <w:num w:numId="11">
    <w:abstractNumId w:val="26"/>
  </w:num>
  <w:num w:numId="12">
    <w:abstractNumId w:val="36"/>
  </w:num>
  <w:num w:numId="13">
    <w:abstractNumId w:val="16"/>
  </w:num>
  <w:num w:numId="14">
    <w:abstractNumId w:val="21"/>
  </w:num>
  <w:num w:numId="15">
    <w:abstractNumId w:val="11"/>
  </w:num>
  <w:num w:numId="16">
    <w:abstractNumId w:val="9"/>
  </w:num>
  <w:num w:numId="17">
    <w:abstractNumId w:val="32"/>
  </w:num>
  <w:num w:numId="18">
    <w:abstractNumId w:val="22"/>
  </w:num>
  <w:num w:numId="19">
    <w:abstractNumId w:val="15"/>
  </w:num>
  <w:num w:numId="20">
    <w:abstractNumId w:val="13"/>
  </w:num>
  <w:num w:numId="21">
    <w:abstractNumId w:val="29"/>
  </w:num>
  <w:num w:numId="22">
    <w:abstractNumId w:val="33"/>
  </w:num>
  <w:num w:numId="23">
    <w:abstractNumId w:val="23"/>
  </w:num>
  <w:num w:numId="24">
    <w:abstractNumId w:val="30"/>
  </w:num>
  <w:num w:numId="25">
    <w:abstractNumId w:val="10"/>
  </w:num>
  <w:num w:numId="26">
    <w:abstractNumId w:val="20"/>
  </w:num>
  <w:num w:numId="27">
    <w:abstractNumId w:val="8"/>
  </w:num>
  <w:num w:numId="28">
    <w:abstractNumId w:val="14"/>
  </w:num>
  <w:num w:numId="29">
    <w:abstractNumId w:val="27"/>
  </w:num>
  <w:num w:numId="30">
    <w:abstractNumId w:val="34"/>
  </w:num>
  <w:num w:numId="31">
    <w:abstractNumId w:val="0"/>
  </w:num>
  <w:num w:numId="32">
    <w:abstractNumId w:val="1"/>
  </w:num>
  <w:num w:numId="33">
    <w:abstractNumId w:val="2"/>
  </w:num>
  <w:num w:numId="34">
    <w:abstractNumId w:val="3"/>
  </w:num>
  <w:num w:numId="35">
    <w:abstractNumId w:val="4"/>
  </w:num>
  <w:num w:numId="36">
    <w:abstractNumId w:val="5"/>
  </w:num>
  <w:num w:numId="37">
    <w:abstractNumId w:val="6"/>
  </w:num>
  <w:num w:numId="38">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C7C"/>
    <w:rsid w:val="0001530C"/>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39C4"/>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6647"/>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3A4"/>
    <w:rsid w:val="00510923"/>
    <w:rsid w:val="0051161C"/>
    <w:rsid w:val="00511B47"/>
    <w:rsid w:val="0051314C"/>
    <w:rsid w:val="00513AC3"/>
    <w:rsid w:val="00514DE0"/>
    <w:rsid w:val="00515201"/>
    <w:rsid w:val="00517224"/>
    <w:rsid w:val="00517CF7"/>
    <w:rsid w:val="00522C9D"/>
    <w:rsid w:val="00523ECF"/>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9BA"/>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6134"/>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108E"/>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0C6A"/>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863"/>
    <w:rsid w:val="00DC7710"/>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113C"/>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DOCUMENTOS%20DE%20AYUDA/Acuerdos%20Arquitectos/Image_1" TargetMode="External"/><Relationship Id="rId66"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DOCUMENTOS%20DE%20AYUDA/Acuerdos%20Arquitectos/Image_0" TargetMode="External"/><Relationship Id="rId64" Type="http://schemas.openxmlformats.org/officeDocument/2006/relationships/hyperlink" Target="http://www.mailxmail.com/curso-diseno-procesos-negocios/bibliografia"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jpe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65"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233630-70DF-44AB-94F4-05892DEA2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167</TotalTime>
  <Pages>1</Pages>
  <Words>14689</Words>
  <Characters>80790</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95289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368</cp:revision>
  <cp:lastPrinted>2012-09-17T21:06:00Z</cp:lastPrinted>
  <dcterms:created xsi:type="dcterms:W3CDTF">2012-06-14T03:36:00Z</dcterms:created>
  <dcterms:modified xsi:type="dcterms:W3CDTF">2012-10-13T01:22:00Z</dcterms:modified>
</cp:coreProperties>
</file>